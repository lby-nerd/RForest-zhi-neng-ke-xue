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7信号与系统知识点梳理</w:t>
      </w:r>
    </w:p>
    <w:p>
      <w:pPr>
        <w:rPr>
          <w:rFonts w:hint="eastAsia" w:hAnsi="Cambria Math" w:cs="Cambria Math"/>
          <w:i w:val="0"/>
          <w:kern w:val="2"/>
          <w:sz w:val="28"/>
          <w:szCs w:val="28"/>
          <w:lang w:val="en-US" w:eastAsia="zh-CN" w:bidi="ar-SA"/>
        </w:rPr>
      </w:pPr>
    </w:p>
    <w:p>
      <w:pPr>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必备公式：欧拉公式：</w:t>
      </w:r>
    </w:p>
    <w:p>
      <w:pPr>
        <w:rPr>
          <w:rFonts w:hint="default" w:hAnsi="Cambria Math" w:cs="Cambria Math"/>
          <w:i w:val="0"/>
          <w:kern w:val="2"/>
          <w:sz w:val="28"/>
          <w:szCs w:val="28"/>
          <w:lang w:val="en-US" w:eastAsia="zh-CN" w:bidi="ar-SA"/>
        </w:rPr>
      </w:pPr>
      <m:oMathPara>
        <m:oMath>
          <m:sSup>
            <m:sSupPr>
              <m:ctrlPr>
                <w:rPr>
                  <w:rFonts w:ascii="Cambria Math" w:hAnsi="Cambria Math" w:cs="宋体"/>
                  <w:i/>
                  <w:kern w:val="2"/>
                  <w:sz w:val="28"/>
                  <w:szCs w:val="28"/>
                  <w:lang w:val="en-US" w:bidi="ar-SA"/>
                </w:rPr>
              </m:ctrlPr>
            </m:sSupPr>
            <m:e>
              <m:r>
                <m:rPr/>
                <w:rPr>
                  <w:rFonts w:hint="default" w:ascii="Cambria Math" w:hAnsi="Cambria Math" w:cs="宋体"/>
                  <w:kern w:val="2"/>
                  <w:sz w:val="28"/>
                  <w:szCs w:val="28"/>
                  <w:lang w:val="en-US" w:eastAsia="zh-CN" w:bidi="ar-SA"/>
                </w:rPr>
                <m:t>e</m:t>
              </m:r>
              <m:ctrlPr>
                <w:rPr>
                  <w:rFonts w:ascii="Cambria Math" w:hAnsi="Cambria Math" w:cs="宋体"/>
                  <w:i/>
                  <w:kern w:val="2"/>
                  <w:sz w:val="28"/>
                  <w:szCs w:val="28"/>
                  <w:lang w:val="en-US" w:bidi="ar-SA"/>
                </w:rPr>
              </m:ctrlPr>
            </m:e>
            <m:sup>
              <m:r>
                <m:rPr/>
                <w:rPr>
                  <w:rFonts w:hint="default" w:ascii="Cambria Math" w:hAnsi="Cambria Math" w:cs="宋体"/>
                  <w:kern w:val="2"/>
                  <w:sz w:val="28"/>
                  <w:szCs w:val="28"/>
                  <w:lang w:val="en-US" w:eastAsia="zh-CN" w:bidi="ar-SA"/>
                </w:rPr>
                <m:t>j</m:t>
              </m:r>
              <m:r>
                <m:rPr/>
                <w:rPr>
                  <w:rFonts w:ascii="Cambria Math" w:hAnsi="Cambria Math" w:cs="宋体"/>
                  <w:kern w:val="2"/>
                  <w:sz w:val="28"/>
                  <w:szCs w:val="28"/>
                  <w:lang w:val="en-US" w:bidi="ar-SA"/>
                </w:rPr>
                <m:t>ω</m:t>
              </m:r>
              <m:r>
                <m:rPr/>
                <w:rPr>
                  <w:rFonts w:hint="default" w:ascii="Cambria Math" w:hAnsi="Cambria Math" w:cs="宋体"/>
                  <w:kern w:val="2"/>
                  <w:sz w:val="28"/>
                  <w:szCs w:val="28"/>
                  <w:lang w:val="en-US" w:eastAsia="zh-CN" w:bidi="ar-SA"/>
                </w:rPr>
                <m:t>t</m:t>
              </m:r>
              <m:ctrlPr>
                <w:rPr>
                  <w:rFonts w:ascii="Cambria Math" w:hAnsi="Cambria Math" w:cs="宋体"/>
                  <w:i/>
                  <w:kern w:val="2"/>
                  <w:sz w:val="28"/>
                  <w:szCs w:val="28"/>
                  <w:lang w:val="en-US" w:bidi="ar-SA"/>
                </w:rPr>
              </m:ctrlPr>
            </m:sup>
          </m:sSup>
          <m:r>
            <m:rPr/>
            <w:rPr>
              <w:rFonts w:hint="default" w:ascii="Cambria Math" w:hAnsi="Cambria Math" w:cs="宋体"/>
              <w:kern w:val="2"/>
              <w:sz w:val="28"/>
              <w:szCs w:val="28"/>
              <w:lang w:val="en-US" w:eastAsia="zh-CN" w:bidi="ar-SA"/>
            </w:rPr>
            <m:t>=cos</m:t>
          </m:r>
          <m:r>
            <m:rPr/>
            <w:rPr>
              <w:rFonts w:hint="default" w:ascii="Cambria Math" w:hAnsi="Cambria Math" w:cs="Cambria Math"/>
              <w:kern w:val="2"/>
              <w:sz w:val="28"/>
              <w:szCs w:val="28"/>
              <w:lang w:val="en-US" w:eastAsia="zh-CN" w:bidi="ar-SA"/>
            </w:rPr>
            <m:t>ωt+jsinωt</m:t>
          </m:r>
        </m:oMath>
      </m:oMathPara>
    </w:p>
    <w:p>
      <w:pPr>
        <w:rPr>
          <w:rFonts w:hint="default" w:hAnsi="Cambria Math" w:cs="Cambria Math"/>
          <w:i w:val="0"/>
          <w:kern w:val="2"/>
          <w:sz w:val="28"/>
          <w:szCs w:val="28"/>
          <w:lang w:val="en-US" w:eastAsia="zh-CN" w:bidi="ar-SA"/>
        </w:rPr>
      </w:pPr>
      <m:oMathPara>
        <m:oMath>
          <m:sSup>
            <m:sSupPr>
              <m:ctrlPr>
                <w:rPr>
                  <w:rFonts w:ascii="Cambria Math" w:hAnsi="Cambria Math" w:cs="宋体"/>
                  <w:i/>
                  <w:kern w:val="2"/>
                  <w:sz w:val="28"/>
                  <w:szCs w:val="28"/>
                  <w:lang w:val="en-US" w:bidi="ar-SA"/>
                </w:rPr>
              </m:ctrlPr>
            </m:sSupPr>
            <m:e>
              <m:r>
                <m:rPr/>
                <w:rPr>
                  <w:rFonts w:hint="default" w:ascii="Cambria Math" w:hAnsi="Cambria Math" w:cs="宋体"/>
                  <w:kern w:val="2"/>
                  <w:sz w:val="28"/>
                  <w:szCs w:val="28"/>
                  <w:lang w:val="en-US" w:eastAsia="zh-CN" w:bidi="ar-SA"/>
                </w:rPr>
                <m:t>e</m:t>
              </m:r>
              <m:ctrlPr>
                <w:rPr>
                  <w:rFonts w:ascii="Cambria Math" w:hAnsi="Cambria Math" w:cs="宋体"/>
                  <w:i/>
                  <w:kern w:val="2"/>
                  <w:sz w:val="28"/>
                  <w:szCs w:val="28"/>
                  <w:lang w:val="en-US" w:bidi="ar-SA"/>
                </w:rPr>
              </m:ctrlPr>
            </m:e>
            <m:sup>
              <m:r>
                <m:rPr/>
                <w:rPr>
                  <w:rFonts w:hint="default" w:ascii="Cambria Math" w:hAnsi="Cambria Math" w:cs="宋体"/>
                  <w:kern w:val="2"/>
                  <w:sz w:val="28"/>
                  <w:szCs w:val="28"/>
                  <w:lang w:val="en-US" w:eastAsia="zh-CN" w:bidi="ar-SA"/>
                </w:rPr>
                <m:t>−j</m:t>
              </m:r>
              <m:r>
                <m:rPr/>
                <w:rPr>
                  <w:rFonts w:ascii="Cambria Math" w:hAnsi="Cambria Math" w:cs="宋体"/>
                  <w:kern w:val="2"/>
                  <w:sz w:val="28"/>
                  <w:szCs w:val="28"/>
                  <w:lang w:val="en-US" w:bidi="ar-SA"/>
                </w:rPr>
                <m:t>ω</m:t>
              </m:r>
              <m:r>
                <m:rPr/>
                <w:rPr>
                  <w:rFonts w:hint="default" w:ascii="Cambria Math" w:hAnsi="Cambria Math" w:cs="宋体"/>
                  <w:kern w:val="2"/>
                  <w:sz w:val="28"/>
                  <w:szCs w:val="28"/>
                  <w:lang w:val="en-US" w:eastAsia="zh-CN" w:bidi="ar-SA"/>
                </w:rPr>
                <m:t>t</m:t>
              </m:r>
              <m:ctrlPr>
                <w:rPr>
                  <w:rFonts w:ascii="Cambria Math" w:hAnsi="Cambria Math" w:cs="宋体"/>
                  <w:i/>
                  <w:kern w:val="2"/>
                  <w:sz w:val="28"/>
                  <w:szCs w:val="28"/>
                  <w:lang w:val="en-US" w:bidi="ar-SA"/>
                </w:rPr>
              </m:ctrlPr>
            </m:sup>
          </m:sSup>
          <m:r>
            <m:rPr/>
            <w:rPr>
              <w:rFonts w:hint="default" w:ascii="Cambria Math" w:hAnsi="Cambria Math" w:cs="宋体"/>
              <w:kern w:val="2"/>
              <w:sz w:val="28"/>
              <w:szCs w:val="28"/>
              <w:lang w:val="en-US" w:eastAsia="zh-CN" w:bidi="ar-SA"/>
            </w:rPr>
            <m:t>=cos</m:t>
          </m:r>
          <m:r>
            <m:rPr/>
            <w:rPr>
              <w:rFonts w:hint="default" w:ascii="Cambria Math" w:hAnsi="Cambria Math" w:cs="Cambria Math"/>
              <w:kern w:val="2"/>
              <w:sz w:val="28"/>
              <w:szCs w:val="28"/>
              <w:lang w:val="en-US" w:eastAsia="zh-CN" w:bidi="ar-SA"/>
            </w:rPr>
            <m:t>ωt−jsinωt</m:t>
          </m:r>
        </m:oMath>
      </m:oMathPara>
    </w:p>
    <w:p>
      <w:pPr>
        <w:rPr>
          <w:rFonts w:hint="eastAsia"/>
          <w:sz w:val="28"/>
          <w:szCs w:val="28"/>
          <w:lang w:val="en-US" w:eastAsia="zh-CN"/>
        </w:rPr>
      </w:pPr>
    </w:p>
    <w:p>
      <w:p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第一章 信号与系统基本概念</w:t>
      </w:r>
    </w:p>
    <w:p>
      <w:pPr>
        <w:rPr>
          <w:rFonts w:hint="eastAsia"/>
          <w:sz w:val="28"/>
          <w:szCs w:val="28"/>
          <w:lang w:val="en-US" w:eastAsia="zh-CN"/>
        </w:rPr>
      </w:pPr>
      <w:r>
        <w:rPr>
          <w:rFonts w:hint="eastAsia"/>
          <w:sz w:val="28"/>
          <w:szCs w:val="28"/>
          <w:lang w:val="en-US" w:eastAsia="zh-CN"/>
        </w:rPr>
        <w:t>1.1信号的概念</w:t>
      </w:r>
    </w:p>
    <w:p>
      <w:pPr>
        <w:ind w:firstLine="560" w:firstLineChars="200"/>
        <w:rPr>
          <w:rFonts w:hint="eastAsia"/>
          <w:sz w:val="28"/>
          <w:szCs w:val="28"/>
          <w:lang w:val="en-US" w:eastAsia="zh-CN"/>
        </w:rPr>
      </w:pPr>
      <w:r>
        <w:rPr>
          <w:rFonts w:hint="eastAsia"/>
          <w:sz w:val="28"/>
          <w:szCs w:val="28"/>
          <w:lang w:val="en-US" w:eastAsia="zh-CN"/>
        </w:rPr>
        <w:t>信号是用来传递某种消息或消息的物理形式。</w:t>
      </w:r>
    </w:p>
    <w:p>
      <w:pPr>
        <w:rPr>
          <w:rFonts w:hint="eastAsia"/>
          <w:sz w:val="28"/>
          <w:szCs w:val="28"/>
          <w:lang w:val="en-US" w:eastAsia="zh-CN"/>
        </w:rPr>
      </w:pPr>
      <w:r>
        <w:rPr>
          <w:rFonts w:hint="eastAsia"/>
          <w:sz w:val="28"/>
          <w:szCs w:val="28"/>
          <w:lang w:val="en-US" w:eastAsia="zh-CN"/>
        </w:rPr>
        <w:t>1.2信号的分类</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28"/>
          <w:lang w:val="en-US" w:eastAsia="zh-CN"/>
        </w:rPr>
      </w:pPr>
      <w:r>
        <w:rPr>
          <w:rFonts w:hint="eastAsia"/>
          <w:sz w:val="28"/>
          <w:szCs w:val="28"/>
          <w:lang w:val="en-US" w:eastAsia="zh-CN"/>
        </w:rPr>
        <w:t>1.确定性信号与随机性信号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28"/>
          <w:lang w:val="en-US" w:eastAsia="zh-CN"/>
        </w:rPr>
      </w:pPr>
      <w:r>
        <w:rPr>
          <w:rFonts w:hint="eastAsia"/>
          <w:sz w:val="28"/>
          <w:szCs w:val="28"/>
          <w:lang w:val="en-US" w:eastAsia="zh-CN"/>
        </w:rPr>
        <w:t>2.连续时间信号与离散时间信号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28"/>
          <w:lang w:val="en-US" w:eastAsia="zh-CN"/>
        </w:rPr>
      </w:pPr>
      <w:r>
        <w:rPr>
          <w:rFonts w:hint="eastAsia"/>
          <w:sz w:val="28"/>
          <w:szCs w:val="28"/>
          <w:lang w:val="en-US" w:eastAsia="zh-CN"/>
        </w:rPr>
        <w:t>3.周期信号与非周期信号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Ansi="Cambria Math" w:cs="宋体"/>
          <w:i w:val="0"/>
          <w:sz w:val="28"/>
          <w:szCs w:val="28"/>
          <w:lang w:val="en-US"/>
        </w:rPr>
      </w:pPr>
      <w:r>
        <w:rPr>
          <w:rFonts w:hint="eastAsia"/>
          <w:sz w:val="28"/>
          <w:szCs w:val="28"/>
          <w:lang w:val="en-US" w:eastAsia="zh-CN"/>
        </w:rPr>
        <w:t>最小正周期T称为连续时间周期信号的基波周期，基波频率</w:t>
      </w:r>
      <m:oMath>
        <m:sSub>
          <m:sSubPr>
            <m:ctrlPr>
              <w:rPr>
                <w:rFonts w:ascii="Cambria Math" w:hAnsi="Cambria Math" w:cs="宋体"/>
                <w:i/>
                <w:sz w:val="28"/>
                <w:szCs w:val="28"/>
                <w:lang w:val="en-US"/>
              </w:rPr>
            </m:ctrlPr>
          </m:sSubPr>
          <m:e>
            <m:r>
              <m:rPr>
                <m:sty m:val="p"/>
              </m:rPr>
              <w:rPr>
                <w:rFonts w:hint="eastAsia" w:ascii="宋体" w:hAnsi="宋体" w:eastAsia="宋体" w:cs="宋体"/>
                <w:sz w:val="28"/>
                <w:szCs w:val="28"/>
                <w:lang w:val="en-US" w:eastAsia="zh-CN"/>
              </w:rPr>
              <m:t>ω</m:t>
            </m:r>
            <m:ctrlPr>
              <w:rPr>
                <w:rFonts w:ascii="Cambria Math" w:hAnsi="Cambria Math" w:cs="宋体"/>
                <w:i/>
                <w:sz w:val="28"/>
                <w:szCs w:val="28"/>
                <w:lang w:val="en-US"/>
              </w:rPr>
            </m:ctrlPr>
          </m:e>
          <m:sub>
            <m:r>
              <m:rPr/>
              <w:rPr>
                <w:rFonts w:hint="eastAsia" w:ascii="Cambria Math" w:hAnsi="Cambria Math" w:cs="宋体"/>
                <w:sz w:val="28"/>
                <w:szCs w:val="28"/>
                <w:lang w:val="en-US" w:eastAsia="zh-CN"/>
              </w:rPr>
              <m:t>0</m:t>
            </m:r>
            <m:ctrlPr>
              <w:rPr>
                <w:rFonts w:ascii="Cambria Math" w:hAnsi="Cambria Math" w:cs="宋体"/>
                <w:i/>
                <w:sz w:val="28"/>
                <w:szCs w:val="28"/>
                <w:lang w:val="en-US"/>
              </w:rPr>
            </m:ctrlPr>
          </m:sub>
        </m:sSub>
        <m:r>
          <m:rPr/>
          <w:rPr>
            <w:rFonts w:hint="eastAsia" w:ascii="Cambria Math" w:hAnsi="Cambria Math" w:cs="宋体"/>
            <w:sz w:val="28"/>
            <w:szCs w:val="28"/>
            <w:lang w:val="en-US" w:eastAsia="zh-CN"/>
          </w:rPr>
          <m:t>=</m:t>
        </m:r>
        <m:f>
          <m:fPr>
            <m:ctrlPr>
              <w:rPr>
                <w:rFonts w:ascii="Cambria Math" w:hAnsi="Cambria Math" w:cs="宋体"/>
                <w:i/>
                <w:sz w:val="28"/>
                <w:szCs w:val="28"/>
                <w:lang w:val="en-US"/>
              </w:rPr>
            </m:ctrlPr>
          </m:fPr>
          <m:num>
            <m:r>
              <m:rPr/>
              <w:rPr>
                <w:rFonts w:hint="eastAsia" w:ascii="Cambria Math" w:hAnsi="Cambria Math" w:cs="宋体"/>
                <w:sz w:val="28"/>
                <w:szCs w:val="28"/>
                <w:lang w:val="en-US" w:eastAsia="zh-CN"/>
              </w:rPr>
              <m:t>2</m:t>
            </m:r>
            <m:r>
              <m:rPr/>
              <w:rPr>
                <w:rFonts w:hint="default" w:ascii="Cambria Math" w:hAnsi="Cambria Math" w:cs="宋体"/>
                <w:sz w:val="28"/>
                <w:szCs w:val="28"/>
                <w:lang w:val="en-US" w:eastAsia="zh-CN"/>
              </w:rPr>
              <m:t>Π</m:t>
            </m:r>
            <m:ctrlPr>
              <w:rPr>
                <w:rFonts w:ascii="Cambria Math" w:hAnsi="Cambria Math" w:cs="宋体"/>
                <w:i/>
                <w:sz w:val="28"/>
                <w:szCs w:val="28"/>
                <w:lang w:val="en-US"/>
              </w:rPr>
            </m:ctrlPr>
          </m:num>
          <m:den>
            <m:r>
              <m:rPr/>
              <w:rPr>
                <w:rFonts w:hint="default" w:ascii="Cambria Math" w:hAnsi="Cambria Math" w:cs="宋体"/>
                <w:sz w:val="28"/>
                <w:szCs w:val="28"/>
                <w:lang w:val="en-US" w:eastAsia="zh-CN"/>
              </w:rPr>
              <m:t>T</m:t>
            </m:r>
            <m:ctrlPr>
              <w:rPr>
                <w:rFonts w:ascii="Cambria Math" w:hAnsi="Cambria Math" w:cs="宋体"/>
                <w:i/>
                <w:sz w:val="28"/>
                <w:szCs w:val="28"/>
                <w:lang w:val="en-US"/>
              </w:rPr>
            </m:ctrlPr>
          </m:den>
        </m:f>
      </m:oMath>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hAnsi="Cambria Math" w:eastAsia="宋体" w:cs="宋体"/>
          <w:i w:val="0"/>
          <w:sz w:val="28"/>
          <w:szCs w:val="28"/>
          <w:lang w:val="en-US" w:eastAsia="zh-CN"/>
        </w:rPr>
      </w:pPr>
      <w:r>
        <w:rPr>
          <w:rFonts w:hint="eastAsia" w:hAnsi="Cambria Math" w:cs="宋体"/>
          <w:i w:val="0"/>
          <w:sz w:val="28"/>
          <w:szCs w:val="28"/>
          <w:lang w:val="en-US" w:eastAsia="zh-CN"/>
        </w:rPr>
        <w:t>最小正周期N被称为离散时间周期信号的基波周期</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28"/>
          <w:lang w:val="en-US" w:eastAsia="zh-CN"/>
        </w:rPr>
      </w:pPr>
      <w:r>
        <w:rPr>
          <w:rFonts w:hint="eastAsia"/>
          <w:sz w:val="28"/>
          <w:szCs w:val="28"/>
          <w:lang w:val="en-US" w:eastAsia="zh-CN"/>
        </w:rPr>
        <w:t>4.功率信号与能量信号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28"/>
          <w:lang w:val="en-US" w:eastAsia="zh-CN"/>
        </w:rPr>
      </w:pPr>
      <w:r>
        <w:rPr>
          <w:rFonts w:hint="eastAsia"/>
          <w:sz w:val="28"/>
          <w:szCs w:val="28"/>
          <w:lang w:val="en-US" w:eastAsia="zh-CN"/>
        </w:rPr>
        <w:t>连续时间信号：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hAnsi="Cambria Math" w:cs="宋体"/>
          <w:i w:val="0"/>
          <w:kern w:val="2"/>
          <w:sz w:val="28"/>
          <w:szCs w:val="28"/>
          <w:lang w:val="en-US" w:eastAsia="zh-CN" w:bidi="ar-SA"/>
        </w:rPr>
      </w:pPr>
      <w:r>
        <w:rPr>
          <w:rFonts w:hint="eastAsia" w:hAnsi="Cambria Math" w:cs="宋体"/>
          <w:i w:val="0"/>
          <w:kern w:val="2"/>
          <w:sz w:val="28"/>
          <w:szCs w:val="28"/>
          <w:lang w:val="en-US" w:eastAsia="zh-CN" w:bidi="ar-SA"/>
        </w:rPr>
        <w:t>信号能量：</w:t>
      </w:r>
      <m:oMath>
        <m:r>
          <m:rPr>
            <m:sty m:val="p"/>
          </m:rPr>
          <w:rPr>
            <w:rFonts w:hint="eastAsia" w:ascii="Cambria Math" w:hAnsi="Cambria Math" w:cs="宋体"/>
            <w:kern w:val="2"/>
            <w:sz w:val="28"/>
            <w:szCs w:val="28"/>
            <w:lang w:val="en-US" w:eastAsia="zh-CN" w:bidi="ar-SA"/>
          </w:rPr>
          <m:t>E=</m:t>
        </m:r>
        <m:nary>
          <m:naryPr>
            <m:limLoc m:val="undOvr"/>
            <m:ctrlPr>
              <w:rPr>
                <w:rFonts w:hint="eastAsia" w:ascii="Cambria Math" w:hAnsi="Cambria Math" w:cs="宋体"/>
                <w:kern w:val="2"/>
                <w:sz w:val="28"/>
                <w:szCs w:val="28"/>
                <w:lang w:val="en-US" w:eastAsia="zh-CN" w:bidi="ar-SA"/>
              </w:rPr>
            </m:ctrlPr>
          </m:naryPr>
          <m:sub>
            <m:r>
              <m:rPr>
                <m:sty m:val="p"/>
              </m:rPr>
              <w:rPr>
                <w:rFonts w:hint="default" w:ascii="Cambria Math" w:hAnsi="Cambria Math" w:cs="宋体"/>
                <w:kern w:val="2"/>
                <w:sz w:val="28"/>
                <w:szCs w:val="28"/>
                <w:lang w:val="en-US" w:eastAsia="zh-CN" w:bidi="ar-SA"/>
              </w:rPr>
              <m:t>−</m:t>
            </m:r>
            <m:r>
              <m:rPr>
                <m:sty m:val="p"/>
              </m:rPr>
              <w:rPr>
                <w:rFonts w:ascii="Cambria Math" w:hAnsi="Cambria Math" w:cs="宋体"/>
                <w:kern w:val="2"/>
                <w:sz w:val="28"/>
                <w:szCs w:val="28"/>
                <w:lang w:val="en-US" w:bidi="ar-SA"/>
              </w:rPr>
              <m:t>∞</m:t>
            </m:r>
            <m:ctrlPr>
              <w:rPr>
                <w:rFonts w:hint="eastAsia" w:ascii="Cambria Math" w:hAnsi="Cambria Math" w:cs="宋体"/>
                <w:kern w:val="2"/>
                <w:sz w:val="28"/>
                <w:szCs w:val="28"/>
                <w:lang w:val="en-US" w:eastAsia="zh-CN" w:bidi="ar-SA"/>
              </w:rPr>
            </m:ctrlPr>
          </m:sub>
          <m:sup>
            <m:r>
              <m:rPr>
                <m:sty m:val="p"/>
              </m:rPr>
              <w:rPr>
                <w:rFonts w:ascii="Cambria Math" w:hAnsi="Cambria Math" w:cs="宋体"/>
                <w:kern w:val="2"/>
                <w:sz w:val="28"/>
                <w:szCs w:val="28"/>
                <w:lang w:val="en-US" w:bidi="ar-SA"/>
              </w:rPr>
              <m:t>∞</m:t>
            </m:r>
            <w:bookmarkStart w:id="0" w:name="OLE_LINK1"/>
            <w:bookmarkEnd w:id="0"/>
            <w:bookmarkStart w:id="1" w:name="OLE_LINK11"/>
            <m:ctrlPr>
              <w:rPr>
                <w:rFonts w:hint="eastAsia" w:ascii="Cambria Math" w:hAnsi="Cambria Math" w:cs="宋体"/>
                <w:kern w:val="2"/>
                <w:sz w:val="28"/>
                <w:szCs w:val="28"/>
                <w:lang w:val="en-US" w:eastAsia="zh-CN" w:bidi="ar-SA"/>
              </w:rPr>
            </m:ctrlPr>
          </m:sup>
          <m:e>
            <m:sSup>
              <m:sSupPr>
                <m:ctrlPr>
                  <w:rPr>
                    <w:rFonts w:hint="eastAsia" w:ascii="Cambria Math" w:hAnsi="Cambria Math" w:cs="宋体"/>
                    <w:i w:val="0"/>
                    <w:kern w:val="2"/>
                    <w:sz w:val="28"/>
                    <w:szCs w:val="28"/>
                    <w:lang w:val="en-US" w:eastAsia="zh-CN" w:bidi="ar-SA"/>
                  </w:rPr>
                </m:ctrlPr>
              </m:sSupPr>
              <m:e>
                <m:d>
                  <m:dPr>
                    <m:begChr m:val="|"/>
                    <m:endChr m:val="|"/>
                    <m:ctrlPr>
                      <w:rPr>
                        <w:rFonts w:hint="eastAsia" w:ascii="Cambria Math" w:hAnsi="Cambria Math" w:cs="宋体"/>
                        <w:kern w:val="2"/>
                        <w:sz w:val="28"/>
                        <w:szCs w:val="28"/>
                        <w:lang w:val="en-US" w:eastAsia="zh-CN" w:bidi="ar-SA"/>
                      </w:rPr>
                    </m:ctrlPr>
                  </m:dPr>
                  <m:e>
                    <m:r>
                      <m:rPr>
                        <m:sty m:val="p"/>
                      </m:rPr>
                      <w:rPr>
                        <w:rFonts w:hint="default" w:ascii="Cambria Math" w:hAnsi="Cambria Math" w:cs="宋体"/>
                        <w:kern w:val="2"/>
                        <w:sz w:val="28"/>
                        <w:szCs w:val="28"/>
                        <w:lang w:val="en-US" w:eastAsia="zh-CN" w:bidi="ar-SA"/>
                      </w:rPr>
                      <m:t>x(t)</m:t>
                    </m:r>
                    <m:ctrlPr>
                      <w:rPr>
                        <w:rFonts w:hint="eastAsia" w:ascii="Cambria Math" w:hAnsi="Cambria Math" w:cs="宋体"/>
                        <w:kern w:val="2"/>
                        <w:sz w:val="28"/>
                        <w:szCs w:val="28"/>
                        <w:lang w:val="en-US" w:eastAsia="zh-CN" w:bidi="ar-SA"/>
                      </w:rPr>
                    </m:ctrlPr>
                  </m:e>
                </m:d>
                <m:ctrlPr>
                  <w:rPr>
                    <w:rFonts w:hint="eastAsia" w:ascii="Cambria Math" w:hAnsi="Cambria Math" w:cs="宋体"/>
                    <w:i w:val="0"/>
                    <w:kern w:val="2"/>
                    <w:sz w:val="28"/>
                    <w:szCs w:val="28"/>
                    <w:lang w:val="en-US" w:eastAsia="zh-CN" w:bidi="ar-SA"/>
                  </w:rPr>
                </m:ctrlPr>
              </m:e>
              <m:sup>
                <m:r>
                  <m:rPr>
                    <m:sty m:val="p"/>
                  </m:rPr>
                  <w:rPr>
                    <w:rFonts w:hint="default" w:ascii="Cambria Math" w:hAnsi="Cambria Math" w:cs="宋体"/>
                    <w:kern w:val="2"/>
                    <w:sz w:val="28"/>
                    <w:szCs w:val="28"/>
                    <w:lang w:val="en-US" w:eastAsia="zh-CN" w:bidi="ar-SA"/>
                  </w:rPr>
                  <m:t>2</m:t>
                </m:r>
                <w:bookmarkEnd w:id="1"/>
                <m:ctrlPr>
                  <w:rPr>
                    <w:rFonts w:hint="eastAsia" w:ascii="Cambria Math" w:hAnsi="Cambria Math" w:cs="宋体"/>
                    <w:i w:val="0"/>
                    <w:kern w:val="2"/>
                    <w:sz w:val="28"/>
                    <w:szCs w:val="28"/>
                    <w:lang w:val="en-US" w:eastAsia="zh-CN" w:bidi="ar-SA"/>
                  </w:rPr>
                </m:ctrlPr>
              </m:sup>
            </m:sSup>
            <m:r>
              <m:rPr>
                <m:sty m:val="p"/>
              </m:rPr>
              <w:rPr>
                <w:rFonts w:hint="default" w:ascii="Cambria Math" w:hAnsi="Cambria Math" w:cs="宋体"/>
                <w:kern w:val="2"/>
                <w:sz w:val="28"/>
                <w:szCs w:val="28"/>
                <w:lang w:val="en-US" w:eastAsia="zh-CN" w:bidi="ar-SA"/>
              </w:rPr>
              <m:t>dt</m:t>
            </m:r>
            <m:ctrlPr>
              <w:rPr>
                <w:rFonts w:hint="eastAsia" w:ascii="Cambria Math" w:hAnsi="Cambria Math" w:cs="宋体"/>
                <w:kern w:val="2"/>
                <w:sz w:val="28"/>
                <w:szCs w:val="28"/>
                <w:lang w:val="en-US" w:eastAsia="zh-CN" w:bidi="ar-SA"/>
              </w:rPr>
            </m:ctrlPr>
          </m:e>
        </m:nary>
      </m:oMath>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hAnsi="Cambria Math" w:cs="宋体"/>
          <w:i w:val="0"/>
          <w:kern w:val="2"/>
          <w:sz w:val="28"/>
          <w:szCs w:val="28"/>
          <w:lang w:val="en-US" w:eastAsia="zh-CN" w:bidi="ar-SA"/>
        </w:rPr>
      </w:pPr>
      <w:r>
        <w:rPr>
          <w:rFonts w:hint="eastAsia" w:hAnsi="Cambria Math" w:cs="宋体"/>
          <w:i w:val="0"/>
          <w:kern w:val="2"/>
          <w:sz w:val="28"/>
          <w:szCs w:val="28"/>
          <w:lang w:val="en-US" w:eastAsia="zh-CN" w:bidi="ar-SA"/>
        </w:rPr>
        <w:t>信号平均功率：</w:t>
      </w:r>
      <m:oMath>
        <m:r>
          <m:rPr>
            <m:sty m:val="p"/>
          </m:rPr>
          <w:rPr>
            <w:rFonts w:hint="eastAsia" w:ascii="Cambria Math" w:hAnsi="Cambria Math" w:cs="宋体"/>
            <w:kern w:val="2"/>
            <w:sz w:val="28"/>
            <w:szCs w:val="28"/>
            <w:lang w:val="en-US" w:eastAsia="zh-CN" w:bidi="ar-SA"/>
          </w:rPr>
          <m:t>P=</m:t>
        </m:r>
        <m:func>
          <m:funcPr>
            <m:ctrlPr>
              <w:rPr>
                <w:rFonts w:hint="eastAsia" w:ascii="Cambria Math" w:hAnsi="Cambria Math" w:cs="宋体"/>
                <w:i w:val="0"/>
                <w:kern w:val="2"/>
                <w:sz w:val="28"/>
                <w:szCs w:val="28"/>
                <w:lang w:val="en-US" w:eastAsia="zh-CN" w:bidi="ar-SA"/>
              </w:rPr>
            </m:ctrlPr>
          </m:funcPr>
          <m:fName>
            <m:limLow>
              <m:limLowPr>
                <m:ctrlPr>
                  <w:rPr>
                    <w:rFonts w:hint="eastAsia" w:ascii="Cambria Math" w:hAnsi="Cambria Math" w:cs="宋体"/>
                    <w:kern w:val="2"/>
                    <w:sz w:val="28"/>
                    <w:szCs w:val="28"/>
                    <w:lang w:val="en-US" w:eastAsia="zh-CN" w:bidi="ar-SA"/>
                  </w:rPr>
                </m:ctrlPr>
              </m:limLowPr>
              <m:e>
                <m:r>
                  <m:rPr>
                    <m:sty m:val="p"/>
                  </m:rPr>
                  <w:rPr>
                    <w:rFonts w:ascii="Cambria Math" w:hAnsi="Cambria Math" w:cs="宋体"/>
                    <w:kern w:val="2"/>
                    <w:sz w:val="28"/>
                    <w:szCs w:val="28"/>
                    <w:lang w:val="en-US" w:bidi="ar-SA"/>
                  </w:rPr>
                  <m:t>lim</m:t>
                </m:r>
                <m:ctrlPr>
                  <w:rPr>
                    <w:rFonts w:hint="eastAsia" w:ascii="Cambria Math" w:hAnsi="Cambria Math" w:cs="宋体"/>
                    <w:i w:val="0"/>
                    <w:kern w:val="2"/>
                    <w:sz w:val="28"/>
                    <w:szCs w:val="28"/>
                    <w:lang w:val="en-US" w:eastAsia="zh-CN" w:bidi="ar-SA"/>
                  </w:rPr>
                </m:ctrlPr>
              </m:e>
              <m:lim>
                <m:r>
                  <m:rPr>
                    <m:sty m:val="p"/>
                  </m:rPr>
                  <w:rPr>
                    <w:rFonts w:hint="eastAsia" w:ascii="Cambria Math" w:hAnsi="Cambria Math" w:cs="宋体"/>
                    <w:kern w:val="2"/>
                    <w:sz w:val="28"/>
                    <w:szCs w:val="28"/>
                    <w:lang w:val="en-US" w:eastAsia="zh-CN" w:bidi="ar-SA"/>
                  </w:rPr>
                  <m:t>T</m:t>
                </m:r>
                <m:r>
                  <m:rPr>
                    <m:sty m:val="p"/>
                  </m:rPr>
                  <w:rPr>
                    <w:rFonts w:ascii="Cambria Math" w:hAnsi="Cambria Math" w:cs="宋体"/>
                    <w:kern w:val="2"/>
                    <w:sz w:val="28"/>
                    <w:szCs w:val="28"/>
                    <w:lang w:val="en-US" w:bidi="ar-SA"/>
                  </w:rPr>
                  <m:t>→∞</m:t>
                </m:r>
                <m:ctrlPr>
                  <w:rPr>
                    <w:rFonts w:hint="eastAsia" w:ascii="Cambria Math" w:hAnsi="Cambria Math" w:cs="宋体"/>
                    <w:i w:val="0"/>
                    <w:kern w:val="2"/>
                    <w:sz w:val="28"/>
                    <w:szCs w:val="28"/>
                    <w:lang w:val="en-US" w:eastAsia="zh-CN" w:bidi="ar-SA"/>
                  </w:rPr>
                </m:ctrlPr>
              </m:lim>
            </m:limLow>
            <m:ctrlPr>
              <w:rPr>
                <w:rFonts w:hint="eastAsia" w:ascii="Cambria Math" w:hAnsi="Cambria Math" w:cs="宋体"/>
                <w:i w:val="0"/>
                <w:kern w:val="2"/>
                <w:sz w:val="28"/>
                <w:szCs w:val="28"/>
                <w:lang w:val="en-US" w:eastAsia="zh-CN" w:bidi="ar-SA"/>
              </w:rPr>
            </m:ctrlPr>
          </m:fName>
          <m:e>
            <m:f>
              <m:fPr>
                <m:ctrlPr>
                  <w:rPr>
                    <w:rFonts w:hint="eastAsia" w:ascii="Cambria Math" w:hAnsi="Cambria Math" w:cs="宋体"/>
                    <w:i w:val="0"/>
                    <w:kern w:val="2"/>
                    <w:sz w:val="28"/>
                    <w:szCs w:val="28"/>
                    <w:lang w:val="en-US" w:eastAsia="zh-CN" w:bidi="ar-SA"/>
                  </w:rPr>
                </m:ctrlPr>
              </m:fPr>
              <m:num>
                <m:r>
                  <m:rPr>
                    <m:sty m:val="p"/>
                  </m:rPr>
                  <w:rPr>
                    <w:rFonts w:hint="eastAsia" w:ascii="Cambria Math" w:hAnsi="Cambria Math" w:cs="宋体"/>
                    <w:kern w:val="2"/>
                    <w:sz w:val="28"/>
                    <w:szCs w:val="28"/>
                    <w:lang w:val="en-US" w:eastAsia="zh-CN" w:bidi="ar-SA"/>
                  </w:rPr>
                  <m:t>1</m:t>
                </m:r>
                <m:ctrlPr>
                  <w:rPr>
                    <w:rFonts w:hint="eastAsia" w:ascii="Cambria Math" w:hAnsi="Cambria Math" w:cs="宋体"/>
                    <w:i w:val="0"/>
                    <w:kern w:val="2"/>
                    <w:sz w:val="28"/>
                    <w:szCs w:val="28"/>
                    <w:lang w:val="en-US" w:eastAsia="zh-CN" w:bidi="ar-SA"/>
                  </w:rPr>
                </m:ctrlPr>
              </m:num>
              <m:den>
                <m:r>
                  <m:rPr>
                    <m:sty m:val="p"/>
                  </m:rPr>
                  <w:rPr>
                    <w:rFonts w:hint="eastAsia" w:ascii="Cambria Math" w:hAnsi="Cambria Math" w:cs="宋体"/>
                    <w:kern w:val="2"/>
                    <w:sz w:val="28"/>
                    <w:szCs w:val="28"/>
                    <w:lang w:val="en-US" w:eastAsia="zh-CN" w:bidi="ar-SA"/>
                  </w:rPr>
                  <m:t>T</m:t>
                </m:r>
                <m:ctrlPr>
                  <w:rPr>
                    <w:rFonts w:hint="eastAsia" w:ascii="Cambria Math" w:hAnsi="Cambria Math" w:cs="宋体"/>
                    <w:i w:val="0"/>
                    <w:kern w:val="2"/>
                    <w:sz w:val="28"/>
                    <w:szCs w:val="28"/>
                    <w:lang w:val="en-US" w:eastAsia="zh-CN" w:bidi="ar-SA"/>
                  </w:rPr>
                </m:ctrlPr>
              </m:den>
            </m:f>
            <m:nary>
              <m:naryPr>
                <m:limLoc m:val="subSup"/>
                <m:ctrlPr>
                  <w:rPr>
                    <w:rFonts w:hint="eastAsia" w:ascii="Cambria Math" w:hAnsi="Cambria Math" w:cs="宋体"/>
                    <w:i w:val="0"/>
                    <w:kern w:val="2"/>
                    <w:sz w:val="28"/>
                    <w:szCs w:val="28"/>
                    <w:lang w:val="en-US" w:eastAsia="zh-CN" w:bidi="ar-SA"/>
                  </w:rPr>
                </m:ctrlPr>
              </m:naryPr>
              <m:sub>
                <m:r>
                  <m:rPr>
                    <m:sty m:val="p"/>
                  </m:rPr>
                  <w:rPr>
                    <w:rFonts w:hint="default" w:ascii="Cambria Math" w:hAnsi="Cambria Math" w:cs="宋体"/>
                    <w:kern w:val="2"/>
                    <w:sz w:val="28"/>
                    <w:szCs w:val="28"/>
                    <w:lang w:val="en-US" w:eastAsia="zh-CN" w:bidi="ar-SA"/>
                  </w:rPr>
                  <m:t>−T/2</m:t>
                </m:r>
                <m:ctrlPr>
                  <w:rPr>
                    <w:rFonts w:hint="eastAsia" w:ascii="Cambria Math" w:hAnsi="Cambria Math" w:cs="宋体"/>
                    <w:i w:val="0"/>
                    <w:kern w:val="2"/>
                    <w:sz w:val="28"/>
                    <w:szCs w:val="28"/>
                    <w:lang w:val="en-US" w:eastAsia="zh-CN" w:bidi="ar-SA"/>
                  </w:rPr>
                </m:ctrlPr>
              </m:sub>
              <m:sup>
                <m:r>
                  <m:rPr>
                    <m:sty m:val="p"/>
                  </m:rPr>
                  <w:rPr>
                    <w:rFonts w:hint="eastAsia" w:ascii="Cambria Math" w:hAnsi="Cambria Math" w:cs="宋体"/>
                    <w:kern w:val="2"/>
                    <w:sz w:val="28"/>
                    <w:szCs w:val="28"/>
                    <w:lang w:val="en-US" w:eastAsia="zh-CN" w:bidi="ar-SA"/>
                  </w:rPr>
                  <m:t>T</m:t>
                </m:r>
                <m:r>
                  <m:rPr>
                    <m:sty m:val="p"/>
                  </m:rPr>
                  <w:rPr>
                    <w:rFonts w:hint="default" w:ascii="Cambria Math" w:hAnsi="Cambria Math" w:cs="宋体"/>
                    <w:kern w:val="2"/>
                    <w:sz w:val="28"/>
                    <w:szCs w:val="28"/>
                    <w:lang w:val="en-US" w:eastAsia="zh-CN" w:bidi="ar-SA"/>
                  </w:rPr>
                  <m:t>/2</m:t>
                </m:r>
                <m:ctrlPr>
                  <w:rPr>
                    <w:rFonts w:hint="eastAsia" w:ascii="Cambria Math" w:hAnsi="Cambria Math" w:cs="宋体"/>
                    <w:i w:val="0"/>
                    <w:kern w:val="2"/>
                    <w:sz w:val="28"/>
                    <w:szCs w:val="28"/>
                    <w:lang w:val="en-US" w:eastAsia="zh-CN" w:bidi="ar-SA"/>
                  </w:rPr>
                </m:ctrlPr>
              </m:sup>
              <m:e>
                <m:sSup>
                  <m:sSupPr>
                    <m:ctrlPr>
                      <w:rPr>
                        <w:rFonts w:hint="eastAsia" w:ascii="Cambria Math" w:hAnsi="Cambria Math" w:cs="宋体"/>
                        <w:i w:val="0"/>
                        <w:kern w:val="2"/>
                        <w:sz w:val="28"/>
                        <w:szCs w:val="28"/>
                        <w:lang w:val="en-US" w:eastAsia="zh-CN" w:bidi="ar-SA"/>
                      </w:rPr>
                    </m:ctrlPr>
                  </m:sSupPr>
                  <m:e>
                    <m:d>
                      <m:dPr>
                        <m:begChr m:val="|"/>
                        <m:endChr m:val="|"/>
                        <m:ctrlPr>
                          <w:rPr>
                            <w:rFonts w:hint="eastAsia" w:ascii="Cambria Math" w:hAnsi="Cambria Math" w:cs="宋体"/>
                            <w:kern w:val="2"/>
                            <w:sz w:val="28"/>
                            <w:szCs w:val="28"/>
                            <w:lang w:val="en-US" w:eastAsia="zh-CN" w:bidi="ar-SA"/>
                          </w:rPr>
                        </m:ctrlPr>
                      </m:dPr>
                      <m:e>
                        <m:r>
                          <m:rPr>
                            <m:sty m:val="p"/>
                          </m:rPr>
                          <w:rPr>
                            <w:rFonts w:hint="default" w:ascii="Cambria Math" w:hAnsi="Cambria Math" w:cs="宋体"/>
                            <w:kern w:val="2"/>
                            <w:sz w:val="28"/>
                            <w:szCs w:val="28"/>
                            <w:lang w:val="en-US" w:eastAsia="zh-CN" w:bidi="ar-SA"/>
                          </w:rPr>
                          <m:t>x(t)</m:t>
                        </m:r>
                        <m:ctrlPr>
                          <w:rPr>
                            <w:rFonts w:hint="eastAsia" w:ascii="Cambria Math" w:hAnsi="Cambria Math" w:cs="宋体"/>
                            <w:kern w:val="2"/>
                            <w:sz w:val="28"/>
                            <w:szCs w:val="28"/>
                            <w:lang w:val="en-US" w:eastAsia="zh-CN" w:bidi="ar-SA"/>
                          </w:rPr>
                        </m:ctrlPr>
                      </m:e>
                    </m:d>
                    <m:ctrlPr>
                      <w:rPr>
                        <w:rFonts w:hint="eastAsia" w:ascii="Cambria Math" w:hAnsi="Cambria Math" w:cs="宋体"/>
                        <w:i w:val="0"/>
                        <w:kern w:val="2"/>
                        <w:sz w:val="28"/>
                        <w:szCs w:val="28"/>
                        <w:lang w:val="en-US" w:eastAsia="zh-CN" w:bidi="ar-SA"/>
                      </w:rPr>
                    </m:ctrlPr>
                  </m:e>
                  <m:sup>
                    <m:r>
                      <m:rPr>
                        <m:sty m:val="p"/>
                      </m:rPr>
                      <w:rPr>
                        <w:rFonts w:hint="default" w:ascii="Cambria Math" w:hAnsi="Cambria Math" w:cs="宋体"/>
                        <w:kern w:val="2"/>
                        <w:sz w:val="28"/>
                        <w:szCs w:val="28"/>
                        <w:lang w:val="en-US" w:eastAsia="zh-CN" w:bidi="ar-SA"/>
                      </w:rPr>
                      <m:t>2</m:t>
                    </m:r>
                    <m:ctrlPr>
                      <w:rPr>
                        <w:rFonts w:hint="eastAsia" w:ascii="Cambria Math" w:hAnsi="Cambria Math" w:cs="宋体"/>
                        <w:i w:val="0"/>
                        <w:kern w:val="2"/>
                        <w:sz w:val="28"/>
                        <w:szCs w:val="28"/>
                        <w:lang w:val="en-US" w:eastAsia="zh-CN" w:bidi="ar-SA"/>
                      </w:rPr>
                    </m:ctrlPr>
                  </m:sup>
                </m:sSup>
                <m:r>
                  <m:rPr>
                    <m:sty m:val="p"/>
                  </m:rPr>
                  <w:rPr>
                    <w:rFonts w:hint="default" w:ascii="Cambria Math" w:hAnsi="Cambria Math" w:cs="宋体"/>
                    <w:kern w:val="2"/>
                    <w:sz w:val="28"/>
                    <w:szCs w:val="28"/>
                    <w:lang w:val="en-US" w:eastAsia="zh-CN" w:bidi="ar-SA"/>
                  </w:rPr>
                  <m:t>dt</m:t>
                </m:r>
                <m:ctrlPr>
                  <w:rPr>
                    <w:rFonts w:hint="eastAsia" w:ascii="Cambria Math" w:hAnsi="Cambria Math" w:cs="宋体"/>
                    <w:i w:val="0"/>
                    <w:kern w:val="2"/>
                    <w:sz w:val="28"/>
                    <w:szCs w:val="28"/>
                    <w:lang w:val="en-US" w:eastAsia="zh-CN" w:bidi="ar-SA"/>
                  </w:rPr>
                </m:ctrlPr>
              </m:e>
            </m:nary>
            <m:ctrlPr>
              <w:rPr>
                <w:rFonts w:hint="eastAsia" w:ascii="Cambria Math" w:hAnsi="Cambria Math" w:cs="宋体"/>
                <w:i w:val="0"/>
                <w:kern w:val="2"/>
                <w:sz w:val="28"/>
                <w:szCs w:val="28"/>
                <w:lang w:val="en-US" w:eastAsia="zh-CN" w:bidi="ar-SA"/>
              </w:rPr>
            </m:ctrlPr>
          </m:e>
        </m:func>
      </m:oMath>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Ansi="Cambria Math" w:cs="宋体"/>
          <w:i w:val="0"/>
          <w:kern w:val="2"/>
          <w:sz w:val="28"/>
          <w:szCs w:val="28"/>
          <w:lang w:val="en-US" w:bidi="ar-SA"/>
        </w:rPr>
      </w:pPr>
      <w:r>
        <w:rPr>
          <w:rFonts w:hint="eastAsia" w:hAnsi="Cambria Math" w:cs="宋体"/>
          <w:i w:val="0"/>
          <w:kern w:val="2"/>
          <w:sz w:val="28"/>
          <w:szCs w:val="28"/>
          <w:lang w:val="en-US" w:eastAsia="zh-CN" w:bidi="ar-SA"/>
        </w:rPr>
        <w:t>离散时间信号E=</w:t>
      </w:r>
      <m:oMath>
        <m:nary>
          <m:naryPr>
            <m:chr m:val="∑"/>
            <m:limLoc m:val="undOvr"/>
            <m:ctrlPr>
              <w:rPr>
                <w:rFonts w:ascii="Cambria Math" w:hAnsi="Cambria Math" w:cs="宋体"/>
                <w:i/>
                <w:kern w:val="2"/>
                <w:sz w:val="28"/>
                <w:szCs w:val="28"/>
                <w:lang w:val="en-US" w:bidi="ar-SA"/>
              </w:rPr>
            </m:ctrlPr>
          </m:naryPr>
          <m:sub>
            <m:r>
              <m:rPr/>
              <w:rPr>
                <w:rFonts w:hint="default" w:ascii="Cambria Math" w:hAnsi="Cambria Math" w:cs="宋体"/>
                <w:kern w:val="2"/>
                <w:sz w:val="28"/>
                <w:szCs w:val="28"/>
                <w:lang w:val="en-US" w:eastAsia="zh-CN" w:bidi="ar-SA"/>
              </w:rPr>
              <m:t>n=−</m:t>
            </m:r>
            <m:r>
              <m:rPr/>
              <w:rPr>
                <w:rFonts w:ascii="Cambria Math" w:hAnsi="Cambria Math" w:cs="宋体"/>
                <w:kern w:val="2"/>
                <w:sz w:val="28"/>
                <w:szCs w:val="28"/>
                <w:lang w:val="en-US" w:bidi="ar-SA"/>
              </w:rPr>
              <m:t>∞</m:t>
            </m:r>
            <m:ctrlPr>
              <w:rPr>
                <w:rFonts w:ascii="Cambria Math" w:hAnsi="Cambria Math" w:cs="宋体"/>
                <w:i/>
                <w:kern w:val="2"/>
                <w:sz w:val="28"/>
                <w:szCs w:val="28"/>
                <w:lang w:val="en-US" w:bidi="ar-SA"/>
              </w:rPr>
            </m:ctrlPr>
          </m:sub>
          <m:sup>
            <m:r>
              <m:rPr/>
              <w:rPr>
                <w:rFonts w:ascii="Cambria Math" w:hAnsi="Cambria Math" w:cs="宋体"/>
                <w:kern w:val="2"/>
                <w:sz w:val="28"/>
                <w:szCs w:val="28"/>
                <w:lang w:val="en-US" w:bidi="ar-SA"/>
              </w:rPr>
              <m:t>∞</m:t>
            </m:r>
            <m:ctrlPr>
              <w:rPr>
                <w:rFonts w:ascii="Cambria Math" w:hAnsi="Cambria Math" w:cs="宋体"/>
                <w:i/>
                <w:kern w:val="2"/>
                <w:sz w:val="28"/>
                <w:szCs w:val="28"/>
                <w:lang w:val="en-US" w:bidi="ar-SA"/>
              </w:rPr>
            </m:ctrlPr>
          </m:sup>
          <m:e>
            <m:sSup>
              <m:sSupPr>
                <m:ctrlPr>
                  <w:rPr>
                    <w:rFonts w:hint="eastAsia" w:ascii="Cambria Math" w:hAnsi="Cambria Math" w:cs="宋体"/>
                    <w:i w:val="0"/>
                    <w:kern w:val="2"/>
                    <w:sz w:val="28"/>
                    <w:szCs w:val="28"/>
                    <w:lang w:val="en-US" w:eastAsia="zh-CN" w:bidi="ar-SA"/>
                  </w:rPr>
                </m:ctrlPr>
              </m:sSupPr>
              <m:e>
                <m:d>
                  <m:dPr>
                    <m:begChr m:val="|"/>
                    <m:endChr m:val="|"/>
                    <m:ctrlPr>
                      <w:rPr>
                        <w:rFonts w:hint="eastAsia" w:ascii="Cambria Math" w:hAnsi="Cambria Math" w:cs="宋体"/>
                        <w:kern w:val="2"/>
                        <w:sz w:val="28"/>
                        <w:szCs w:val="28"/>
                        <w:lang w:val="en-US" w:eastAsia="zh-CN" w:bidi="ar-SA"/>
                      </w:rPr>
                    </m:ctrlPr>
                  </m:dPr>
                  <m:e>
                    <m:r>
                      <m:rPr>
                        <m:sty m:val="p"/>
                      </m:rPr>
                      <w:rPr>
                        <w:rFonts w:hint="default" w:ascii="Cambria Math" w:hAnsi="Cambria Math" w:cs="宋体"/>
                        <w:kern w:val="2"/>
                        <w:sz w:val="28"/>
                        <w:szCs w:val="28"/>
                        <w:lang w:val="en-US" w:eastAsia="zh-CN" w:bidi="ar-SA"/>
                      </w:rPr>
                      <m:t>x(t)</m:t>
                    </m:r>
                    <m:ctrlPr>
                      <w:rPr>
                        <w:rFonts w:hint="eastAsia" w:ascii="Cambria Math" w:hAnsi="Cambria Math" w:cs="宋体"/>
                        <w:kern w:val="2"/>
                        <w:sz w:val="28"/>
                        <w:szCs w:val="28"/>
                        <w:lang w:val="en-US" w:eastAsia="zh-CN" w:bidi="ar-SA"/>
                      </w:rPr>
                    </m:ctrlPr>
                  </m:e>
                </m:d>
                <m:ctrlPr>
                  <w:rPr>
                    <w:rFonts w:hint="eastAsia" w:ascii="Cambria Math" w:hAnsi="Cambria Math" w:cs="宋体"/>
                    <w:i w:val="0"/>
                    <w:kern w:val="2"/>
                    <w:sz w:val="28"/>
                    <w:szCs w:val="28"/>
                    <w:lang w:val="en-US" w:eastAsia="zh-CN" w:bidi="ar-SA"/>
                  </w:rPr>
                </m:ctrlPr>
              </m:e>
              <m:sup>
                <m:r>
                  <m:rPr>
                    <m:sty m:val="p"/>
                  </m:rPr>
                  <w:rPr>
                    <w:rFonts w:hint="default" w:ascii="Cambria Math" w:hAnsi="Cambria Math" w:cs="宋体"/>
                    <w:kern w:val="2"/>
                    <w:sz w:val="28"/>
                    <w:szCs w:val="28"/>
                    <w:lang w:val="en-US" w:eastAsia="zh-CN" w:bidi="ar-SA"/>
                  </w:rPr>
                  <m:t>2</m:t>
                </m:r>
                <m:ctrlPr>
                  <w:rPr>
                    <w:rFonts w:hint="eastAsia" w:ascii="Cambria Math" w:hAnsi="Cambria Math" w:cs="宋体"/>
                    <w:i w:val="0"/>
                    <w:kern w:val="2"/>
                    <w:sz w:val="28"/>
                    <w:szCs w:val="28"/>
                    <w:lang w:val="en-US" w:eastAsia="zh-CN" w:bidi="ar-SA"/>
                  </w:rPr>
                </m:ctrlPr>
              </m:sup>
            </m:sSup>
            <m:ctrlPr>
              <w:rPr>
                <w:rFonts w:ascii="Cambria Math" w:hAnsi="Cambria Math" w:cs="宋体"/>
                <w:i/>
                <w:kern w:val="2"/>
                <w:sz w:val="28"/>
                <w:szCs w:val="28"/>
                <w:lang w:val="en-US" w:bidi="ar-SA"/>
              </w:rPr>
            </m:ctrlPr>
          </m:e>
        </m:nary>
      </m:oMath>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hAnsi="Cambria Math" w:cs="宋体"/>
          <w:i w:val="0"/>
          <w:kern w:val="2"/>
          <w:sz w:val="28"/>
          <w:szCs w:val="28"/>
          <w:lang w:val="en-US" w:eastAsia="zh-CN" w:bidi="ar-SA"/>
        </w:rPr>
      </w:pPr>
      <w:r>
        <w:rPr>
          <w:rFonts w:hint="eastAsia" w:hAnsi="Cambria Math" w:cs="宋体"/>
          <w:i w:val="0"/>
          <w:kern w:val="2"/>
          <w:sz w:val="28"/>
          <w:szCs w:val="28"/>
          <w:lang w:val="en-US" w:eastAsia="zh-CN" w:bidi="ar-SA"/>
        </w:rPr>
        <w:t>能量有限信号与功率有限信号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28"/>
          <w:lang w:val="en-US" w:eastAsia="zh-CN"/>
        </w:rPr>
      </w:pPr>
      <w:r>
        <w:rPr>
          <w:rFonts w:hint="eastAsia"/>
          <w:sz w:val="28"/>
          <w:szCs w:val="28"/>
          <w:lang w:val="en-US" w:eastAsia="zh-CN"/>
        </w:rPr>
        <w:t>5.实信号与复信号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28"/>
          <w:lang w:val="en-US" w:eastAsia="zh-CN"/>
        </w:rPr>
      </w:pPr>
      <w:r>
        <w:rPr>
          <w:rFonts w:hint="eastAsia"/>
          <w:sz w:val="28"/>
          <w:szCs w:val="28"/>
          <w:lang w:val="en-US" w:eastAsia="zh-CN"/>
        </w:rPr>
        <w:t>6.因果信号与非因果信号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28"/>
          <w:lang w:val="en-US" w:eastAsia="zh-CN"/>
        </w:rPr>
      </w:pPr>
      <w:r>
        <w:rPr>
          <w:rFonts w:hint="eastAsia"/>
          <w:sz w:val="28"/>
          <w:szCs w:val="28"/>
          <w:lang w:val="en-US" w:eastAsia="zh-CN"/>
        </w:rPr>
        <w:t>7.奇信号与偶信号</w:t>
      </w:r>
    </w:p>
    <w:p>
      <w:pPr>
        <w:rPr>
          <w:rFonts w:hint="eastAsia"/>
          <w:sz w:val="28"/>
          <w:szCs w:val="28"/>
          <w:lang w:val="en-US" w:eastAsia="zh-CN"/>
        </w:rPr>
      </w:pPr>
      <w:r>
        <w:rPr>
          <w:rFonts w:hint="eastAsia"/>
          <w:sz w:val="28"/>
          <w:szCs w:val="28"/>
          <w:lang w:val="en-US" w:eastAsia="zh-CN"/>
        </w:rPr>
        <w:t>1.3信号的时域运算</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28"/>
          <w:lang w:val="en-US" w:eastAsia="zh-CN"/>
        </w:rPr>
      </w:pPr>
      <w:r>
        <w:rPr>
          <w:rFonts w:hint="eastAsia"/>
          <w:sz w:val="28"/>
          <w:szCs w:val="28"/>
          <w:lang w:val="en-US" w:eastAsia="zh-CN"/>
        </w:rPr>
        <w:t>1.信号的加减乘法运算及微分/积分运算，差分/累加运算</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28"/>
          <w:lang w:val="en-US" w:eastAsia="zh-CN"/>
        </w:rPr>
      </w:pPr>
      <w:r>
        <w:rPr>
          <w:rFonts w:hint="eastAsia"/>
          <w:sz w:val="28"/>
          <w:szCs w:val="28"/>
          <w:lang w:val="en-US" w:eastAsia="zh-CN"/>
        </w:rPr>
        <w:t>略</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sz w:val="28"/>
          <w:szCs w:val="28"/>
          <w:lang w:val="en-US" w:eastAsia="zh-CN"/>
        </w:rPr>
      </w:pPr>
      <w:r>
        <w:rPr>
          <w:rFonts w:hint="eastAsia"/>
          <w:sz w:val="28"/>
          <w:szCs w:val="28"/>
          <w:lang w:val="en-US" w:eastAsia="zh-CN"/>
        </w:rPr>
        <w:t>2.信号波形的翻转、展缩与平移</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hAnsi="Cambria Math"/>
          <w:i w:val="0"/>
          <w:sz w:val="28"/>
          <w:szCs w:val="28"/>
          <w:lang w:val="en-US" w:eastAsia="zh-CN"/>
        </w:rPr>
      </w:pPr>
      <w:r>
        <w:rPr>
          <w:rFonts w:hint="eastAsia"/>
          <w:sz w:val="28"/>
          <w:szCs w:val="28"/>
          <w:lang w:val="en-US" w:eastAsia="zh-CN"/>
        </w:rPr>
        <w:t>信号翻转：</w:t>
      </w:r>
      <m:oMath>
        <m:r>
          <m:rPr>
            <m:sty m:val="p"/>
          </m:rPr>
          <w:rPr>
            <w:rFonts w:hint="default" w:ascii="Cambria Math"/>
            <w:sz w:val="28"/>
            <w:szCs w:val="28"/>
            <w:lang w:val="en-US" w:eastAsia="zh-CN"/>
          </w:rPr>
          <m:t>x(t)</m:t>
        </m:r>
        <m:r>
          <m:rPr>
            <m:sty m:val="p"/>
          </m:rPr>
          <w:rPr>
            <w:rFonts w:ascii="Cambria Math" w:hAnsi="Cambria Math"/>
            <w:sz w:val="28"/>
            <w:szCs w:val="28"/>
            <w:lang w:val="en-US"/>
          </w:rPr>
          <m:t>→</m:t>
        </m:r>
        <m:r>
          <m:rPr>
            <m:sty m:val="p"/>
          </m:rPr>
          <w:rPr>
            <w:rFonts w:hint="default" w:ascii="Cambria Math" w:hAnsi="Cambria Math"/>
            <w:sz w:val="28"/>
            <w:szCs w:val="28"/>
            <w:lang w:val="en-US" w:eastAsia="zh-CN"/>
          </w:rPr>
          <m:t>x(−t)</m:t>
        </m:r>
      </m:oMath>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i w:val="0"/>
          <w:sz w:val="28"/>
          <w:szCs w:val="28"/>
          <w:lang w:val="en-US" w:eastAsia="zh-CN"/>
        </w:rPr>
        <w:t>信号展缩：</w:t>
      </w:r>
      <m:oMath>
        <m:r>
          <m:rPr>
            <m:sty m:val="p"/>
          </m:rPr>
          <w:rPr>
            <w:rFonts w:hint="default" w:ascii="Cambria Math" w:hAnsi="Cambria Math" w:cs="宋体"/>
            <w:kern w:val="2"/>
            <w:sz w:val="28"/>
            <w:szCs w:val="28"/>
            <w:lang w:val="en-US" w:eastAsia="zh-CN" w:bidi="ar-SA"/>
          </w:rPr>
          <m:t>x(t)</m:t>
        </m:r>
        <m:r>
          <m:rPr>
            <m:sty m:val="p"/>
          </m:rPr>
          <w:rPr>
            <w:rFonts w:hint="default" w:ascii="Cambria Math" w:hAnsi="Cambria Math" w:cs="Cambria Math"/>
            <w:kern w:val="2"/>
            <w:sz w:val="28"/>
            <w:szCs w:val="28"/>
            <w:lang w:val="en-US" w:eastAsia="zh-CN" w:bidi="ar-SA"/>
          </w:rPr>
          <m:t>→x(at)</m:t>
        </m:r>
        <m:r>
          <m:rPr>
            <m:sty m:val="p"/>
          </m:rPr>
          <w:rPr>
            <w:rFonts w:hint="eastAsia" w:ascii="Cambria Math" w:hAnsi="Cambria Math" w:cs="Cambria Math"/>
            <w:kern w:val="2"/>
            <w:sz w:val="28"/>
            <w:szCs w:val="28"/>
            <w:lang w:val="en-US" w:eastAsia="zh-CN" w:bidi="ar-SA"/>
          </w:rPr>
          <m:t>，</m:t>
        </m:r>
        <m:r>
          <m:rPr>
            <m:sty m:val="p"/>
          </m:rPr>
          <w:rPr>
            <w:rFonts w:hint="default" w:ascii="Cambria Math" w:hAnsi="Cambria Math" w:cs="Cambria Math"/>
            <w:kern w:val="2"/>
            <w:sz w:val="28"/>
            <w:szCs w:val="28"/>
            <w:lang w:val="en-US" w:eastAsia="zh-CN" w:bidi="ar-SA"/>
          </w:rPr>
          <m:t>a&gt;1,</m:t>
        </m:r>
        <m:r>
          <m:rPr>
            <m:sty m:val="p"/>
          </m:rPr>
          <w:rPr>
            <w:rFonts w:hint="eastAsia" w:ascii="Cambria Math" w:hAnsi="Cambria Math" w:cs="Cambria Math"/>
            <w:kern w:val="2"/>
            <w:sz w:val="28"/>
            <w:szCs w:val="28"/>
            <w:lang w:val="en-US" w:eastAsia="zh-CN" w:bidi="ar-SA"/>
          </w:rPr>
          <m:t>波形被压缩为原来的1/a</m:t>
        </m:r>
        <m:r>
          <m:rPr>
            <m:sty m:val="p"/>
          </m:rPr>
          <w:rPr>
            <w:rFonts w:hint="default" w:ascii="Cambria Math" w:hAnsi="Cambria Math" w:cs="Cambria Math"/>
            <w:kern w:val="2"/>
            <w:sz w:val="28"/>
            <w:szCs w:val="28"/>
            <w:lang w:val="en-US" w:eastAsia="zh-CN" w:bidi="ar-SA"/>
          </w:rPr>
          <m:t xml:space="preserve">  </m:t>
        </m:r>
        <m:r>
          <m:rPr>
            <m:sty m:val="p"/>
          </m:rPr>
          <w:rPr>
            <w:rFonts w:hint="eastAsia" w:ascii="Cambria Math" w:hAnsi="Cambria Math" w:cs="Cambria Math"/>
            <w:kern w:val="2"/>
            <w:sz w:val="28"/>
            <w:szCs w:val="28"/>
            <w:lang w:val="en-US" w:eastAsia="zh-CN" w:bidi="ar-SA"/>
          </w:rPr>
          <m:t>，</m:t>
        </m:r>
      </m:oMath>
    </w:p>
    <w:p>
      <w:pPr>
        <w:keepNext w:val="0"/>
        <w:keepLines w:val="0"/>
        <w:pageBreakBefore w:val="0"/>
        <w:widowControl w:val="0"/>
        <w:kinsoku/>
        <w:wordWrap/>
        <w:overflowPunct/>
        <w:topLinePunct w:val="0"/>
        <w:autoSpaceDE/>
        <w:autoSpaceDN/>
        <w:bidi w:val="0"/>
        <w:adjustRightInd/>
        <w:snapToGrid/>
        <w:ind w:firstLine="1120" w:firstLineChars="400"/>
        <w:textAlignment w:val="auto"/>
        <w:rPr>
          <w:rFonts w:hint="default" w:hAnsi="Cambria Math" w:cs="Cambria Math"/>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 xml:space="preserve">                                0</m:t>
          </m:r>
          <m:r>
            <m:rPr>
              <m:sty m:val="p"/>
            </m:rPr>
            <w:rPr>
              <w:rFonts w:ascii="Cambria Math" w:hAnsi="Cambria Math" w:cs="Cambria Math"/>
              <w:kern w:val="2"/>
              <w:sz w:val="28"/>
              <w:szCs w:val="28"/>
              <w:lang w:val="en-US" w:bidi="ar-SA"/>
            </w:rPr>
            <m:t>&lt;</m:t>
          </m:r>
          <m:r>
            <m:rPr>
              <m:sty m:val="p"/>
            </m:rPr>
            <w:rPr>
              <w:rFonts w:hint="default" w:ascii="Cambria Math" w:hAnsi="Cambria Math" w:cs="Cambria Math"/>
              <w:kern w:val="2"/>
              <w:sz w:val="28"/>
              <w:szCs w:val="28"/>
              <w:lang w:val="en-US" w:eastAsia="zh-CN" w:bidi="ar-SA"/>
            </w:rPr>
            <m:t>a&lt;1,</m:t>
          </m:r>
          <m:r>
            <m:rPr>
              <m:sty m:val="p"/>
            </m:rPr>
            <w:rPr>
              <w:rFonts w:hint="eastAsia" w:ascii="Cambria Math" w:hAnsi="Cambria Math" w:cs="Cambria Math"/>
              <w:kern w:val="2"/>
              <w:sz w:val="28"/>
              <w:szCs w:val="28"/>
              <w:lang w:val="en-US" w:eastAsia="zh-CN" w:bidi="ar-SA"/>
            </w:rPr>
            <m:t>波形被扩展为原来的1/</m:t>
          </m:r>
          <m:r>
            <m:rPr>
              <m:sty m:val="p"/>
            </m:rPr>
            <w:rPr>
              <w:rFonts w:hint="default" w:ascii="Cambria Math" w:hAnsi="Cambria Math" w:cs="Cambria Math"/>
              <w:kern w:val="2"/>
              <w:sz w:val="28"/>
              <w:szCs w:val="28"/>
              <w:lang w:val="en-US" w:eastAsia="zh-CN" w:bidi="ar-SA"/>
            </w:rPr>
            <m:t>a</m:t>
          </m:r>
        </m:oMath>
      </m:oMathPara>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波形平移：</w:t>
      </w:r>
      <m:oMath>
        <m:r>
          <m:rPr>
            <m:sty m:val="p"/>
          </m:rPr>
          <w:rPr>
            <w:rFonts w:hint="default" w:ascii="Cambria Math" w:hAnsi="Cambria Math" w:cs="Cambria Math"/>
            <w:kern w:val="2"/>
            <w:sz w:val="28"/>
            <w:szCs w:val="28"/>
            <w:lang w:val="en-US" w:eastAsia="zh-CN" w:bidi="ar-SA"/>
          </w:rPr>
          <m:t>x(t)→x(t+</m:t>
        </m:r>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oMath>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难点：组合变换（翻转，展缩和平移的组合）</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推荐顺序：展缩-&gt;翻转-&gt;平移</w:t>
      </w:r>
    </w:p>
    <w:p>
      <w:pPr>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1.4常用信号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1.连续时间复指数信号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直流信号</w:t>
      </w:r>
      <m:oMath>
        <m:r>
          <m:rPr>
            <m:sty m:val="p"/>
          </m:rPr>
          <w:rPr>
            <w:rFonts w:hint="default" w:ascii="Cambria Math" w:hAnsi="Cambria Math" w:cs="Cambria Math"/>
            <w:kern w:val="2"/>
            <w:sz w:val="28"/>
            <w:szCs w:val="28"/>
            <w:lang w:val="en-US" w:eastAsia="zh-CN" w:bidi="ar-SA"/>
          </w:rPr>
          <m:t>x(t)=1</m:t>
        </m:r>
      </m:oMath>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实指数信号</w:t>
      </w:r>
      <m:oMath>
        <m:r>
          <m:rPr>
            <m:sty m:val="p"/>
          </m:rPr>
          <w:rPr>
            <w:rFonts w:hint="default" w:ascii="Cambria Math" w:hAnsi="Cambria Math" w:cs="Cambria Math"/>
            <w:kern w:val="2"/>
            <w:sz w:val="28"/>
            <w:szCs w:val="28"/>
            <w:lang w:val="en-US" w:eastAsia="zh-CN" w:bidi="ar-SA"/>
          </w:rPr>
          <m:t>x(t)=</m:t>
        </m:r>
        <m:sSup>
          <m:sSupPr>
            <m:ctrlPr>
              <w:rPr>
                <w:rFonts w:hint="default" w:ascii="Cambria Math" w:hAnsi="Cambria Math" w:cs="Cambria Math"/>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i w:val="0"/>
                <w:kern w:val="2"/>
                <w:sz w:val="28"/>
                <w:szCs w:val="28"/>
                <w:lang w:val="en-US" w:eastAsia="zh-CN" w:bidi="ar-SA"/>
              </w:rPr>
            </m:ctrlPr>
          </m:e>
          <m:sup>
            <m:r>
              <m:rPr>
                <m:sty m:val="p"/>
              </m:rPr>
              <w:rPr>
                <w:rFonts w:hint="eastAsia" w:ascii="Cambria Math" w:hAnsi="Cambria Math" w:cs="Cambria Math"/>
                <w:kern w:val="2"/>
                <w:sz w:val="28"/>
                <w:szCs w:val="28"/>
                <w:lang w:val="en-US" w:eastAsia="zh-CN" w:bidi="ar-SA"/>
              </w:rPr>
              <m:t>θ</m:t>
            </m:r>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i w:val="0"/>
                <w:kern w:val="2"/>
                <w:sz w:val="28"/>
                <w:szCs w:val="28"/>
                <w:lang w:val="en-US" w:eastAsia="zh-CN" w:bidi="ar-SA"/>
              </w:rPr>
            </m:ctrlPr>
          </m:sup>
        </m:sSup>
      </m:oMath>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虚指数信号</w:t>
      </w:r>
      <m:oMath>
        <m:r>
          <m:rPr>
            <m:sty m:val="p"/>
          </m:rPr>
          <w:rPr>
            <w:rFonts w:hint="default" w:ascii="Cambria Math" w:hAnsi="Cambria Math" w:cs="Cambria Math"/>
            <w:kern w:val="2"/>
            <w:sz w:val="28"/>
            <w:szCs w:val="28"/>
            <w:lang w:val="en-US" w:eastAsia="zh-CN" w:bidi="ar-SA"/>
          </w:rPr>
          <m:t>x(t)=</m:t>
        </m:r>
        <m:sSup>
          <m:sSupPr>
            <m:ctrlPr>
              <w:rPr>
                <w:rFonts w:hint="default" w:ascii="Cambria Math" w:hAnsi="Cambria Math" w:cs="Cambria Math"/>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j</m:t>
            </m:r>
            <m:r>
              <m:rPr>
                <m:sty m:val="p"/>
              </m:rPr>
              <w:rPr>
                <w:rFonts w:hint="eastAsia" w:ascii="宋体" w:hAnsi="宋体" w:eastAsia="宋体" w:cs="宋体"/>
                <w:sz w:val="28"/>
                <w:szCs w:val="28"/>
                <w:lang w:val="en-US" w:eastAsia="zh-CN"/>
              </w:rPr>
              <m:t>ω</m:t>
            </m:r>
            <m:r>
              <m:rPr>
                <m:sty m:val="p"/>
              </m:rPr>
              <w:rPr>
                <w:rFonts w:hint="default" w:ascii="Cambria Math" w:hAnsi="Cambria Math" w:eastAsia="宋体" w:cs="宋体"/>
                <w:sz w:val="28"/>
                <w:szCs w:val="28"/>
                <w:lang w:val="en-US" w:eastAsia="zh-CN"/>
              </w:rPr>
              <m:t>t</m:t>
            </m:r>
            <m:ctrlPr>
              <w:rPr>
                <w:rFonts w:hint="default" w:ascii="Cambria Math" w:hAnsi="Cambria Math" w:cs="Cambria Math"/>
                <w:i w:val="0"/>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m:t>
        </m:r>
        <m:r>
          <m:rPr/>
          <w:rPr>
            <w:rFonts w:hint="default" w:ascii="Cambria Math" w:hAnsi="Cambria Math" w:cs="宋体"/>
            <w:kern w:val="2"/>
            <w:sz w:val="28"/>
            <w:szCs w:val="28"/>
            <w:lang w:val="en-US" w:eastAsia="zh-CN" w:bidi="ar-SA"/>
          </w:rPr>
          <m:t>cos</m:t>
        </m:r>
        <m:r>
          <m:rPr/>
          <w:rPr>
            <w:rFonts w:hint="default" w:ascii="Cambria Math" w:hAnsi="Cambria Math" w:cs="Cambria Math"/>
            <w:kern w:val="2"/>
            <w:sz w:val="28"/>
            <w:szCs w:val="28"/>
            <w:lang w:val="en-US" w:eastAsia="zh-CN" w:bidi="ar-SA"/>
          </w:rPr>
          <m:t>ωt+jsinωt</m:t>
        </m:r>
      </m:oMath>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复指数信号：</w:t>
      </w:r>
      <m:oMath>
        <m:r>
          <m:rPr>
            <m:sty m:val="p"/>
          </m:rPr>
          <w:rPr>
            <w:rFonts w:hint="default" w:ascii="Cambria Math" w:hAnsi="Cambria Math" w:cs="Cambria Math"/>
            <w:kern w:val="2"/>
            <w:sz w:val="28"/>
            <w:szCs w:val="28"/>
            <w:lang w:val="en-US" w:eastAsia="zh-CN" w:bidi="ar-SA"/>
          </w:rPr>
          <m:t>x(t)=</m:t>
        </m:r>
        <m:sSup>
          <m:sSupPr>
            <m:ctrlPr>
              <w:rPr>
                <w:rFonts w:hint="default" w:ascii="Cambria Math" w:hAnsi="Cambria Math" w:cs="Cambria Math"/>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st</m:t>
            </m:r>
            <m:ctrlPr>
              <w:rPr>
                <w:rFonts w:hint="default" w:ascii="Cambria Math" w:hAnsi="Cambria Math" w:cs="Cambria Math"/>
                <w:i w:val="0"/>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m:t>
        </m:r>
        <m:sSup>
          <m:sSupPr>
            <m:ctrlPr>
              <w:rPr>
                <w:rFonts w:hint="default" w:ascii="Cambria Math" w:hAnsi="Cambria Math" w:cs="Cambria Math"/>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σ</m:t>
            </m:r>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i w:val="0"/>
                <w:kern w:val="2"/>
                <w:sz w:val="28"/>
                <w:szCs w:val="28"/>
                <w:lang w:val="en-US" w:eastAsia="zh-CN" w:bidi="ar-SA"/>
              </w:rPr>
            </m:ctrlPr>
          </m:sup>
        </m:sSup>
      </m:oMath>
    </w:p>
    <w:p>
      <w:pPr>
        <w:keepNext w:val="0"/>
        <w:keepLines w:val="0"/>
        <w:pageBreakBefore w:val="0"/>
        <w:widowControl w:val="0"/>
        <w:numPr>
          <w:ilvl w:val="0"/>
          <w:numId w:val="1"/>
        </w:numPr>
        <w:kinsoku/>
        <w:wordWrap/>
        <w:overflowPunct/>
        <w:topLinePunct w:val="0"/>
        <w:autoSpaceDE/>
        <w:autoSpaceDN/>
        <w:bidi w:val="0"/>
        <w:adjustRightInd/>
        <w:snapToGrid/>
        <w:ind w:firstLine="560" w:firstLineChars="200"/>
        <w:textAlignment w:val="auto"/>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离散时间复指数信号：</w:t>
      </w:r>
      <m:oMath>
        <m:r>
          <m:rPr>
            <m:sty m:val="p"/>
          </m:rPr>
          <w:rPr>
            <w:rFonts w:hint="default" w:ascii="Cambria Math" w:hAnsi="Cambria Math" w:cs="Cambria Math"/>
            <w:kern w:val="2"/>
            <w:sz w:val="28"/>
            <w:szCs w:val="28"/>
            <w:lang w:val="en-US" w:eastAsia="zh-CN" w:bidi="ar-SA"/>
          </w:rPr>
          <m:t>x</m:t>
        </m:r>
        <m:d>
          <m:dPr>
            <m:begChr m:val="["/>
            <m:endChr m:val="]"/>
            <m:ctrlPr>
              <w:rPr>
                <w:rFonts w:hint="default" w:ascii="Cambria Math" w:hAnsi="Cambria Math" w:cs="Cambria Math"/>
                <w:i w:val="0"/>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n</m:t>
            </m:r>
            <m:ctrlPr>
              <w:rPr>
                <w:rFonts w:hint="default" w:ascii="Cambria Math" w:hAnsi="Cambria Math" w:cs="Cambria Math"/>
                <w:i w:val="0"/>
                <w:kern w:val="2"/>
                <w:sz w:val="28"/>
                <w:szCs w:val="28"/>
                <w:lang w:val="en-US" w:eastAsia="zh-CN" w:bidi="ar-SA"/>
              </w:rPr>
            </m:ctrlPr>
          </m:e>
        </m:d>
        <m:r>
          <m:rPr>
            <m:sty m:val="p"/>
          </m:rPr>
          <w:rPr>
            <w:rFonts w:hint="default" w:ascii="Cambria Math" w:hAnsi="Cambria Math" w:cs="Cambria Math"/>
            <w:kern w:val="2"/>
            <w:sz w:val="28"/>
            <w:szCs w:val="28"/>
            <w:lang w:val="en-US" w:eastAsia="zh-CN" w:bidi="ar-SA"/>
          </w:rPr>
          <m:t>=</m:t>
        </m:r>
        <m:sSup>
          <w:bookmarkStart w:id="2" w:name="OLE_LINK2"/>
          <m:sSupPr>
            <m:ctrlPr>
              <w:rPr>
                <w:rFonts w:hint="default" w:ascii="Cambria Math" w:hAnsi="Cambria Math" w:cs="Cambria Math"/>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j</m:t>
            </m:r>
            <m:sSub>
              <m:sSubPr>
                <m:ctrlPr>
                  <w:rPr>
                    <w:rFonts w:hint="default" w:ascii="Cambria Math" w:hAnsi="Cambria Math" w:cs="Cambria Math"/>
                    <w:i w:val="0"/>
                    <w:kern w:val="2"/>
                    <w:sz w:val="28"/>
                    <w:szCs w:val="28"/>
                    <w:lang w:val="en-US" w:eastAsia="zh-CN" w:bidi="ar-SA"/>
                  </w:rPr>
                </m:ctrlPr>
              </m:sSubPr>
              <m:e>
                <m:r>
                  <m:rPr>
                    <m:sty m:val="p"/>
                  </m:rPr>
                  <w:rPr>
                    <w:rFonts w:hint="eastAsia" w:ascii="Cambria Math" w:hAnsi="Cambria Math" w:cs="Cambria Math"/>
                    <w:kern w:val="2"/>
                    <w:sz w:val="28"/>
                    <w:szCs w:val="28"/>
                    <w:lang w:val="en-US" w:eastAsia="zh-CN" w:bidi="ar-SA"/>
                  </w:rPr>
                  <m:t>Ω</m:t>
                </m:r>
                <m:ctrlPr>
                  <w:rPr>
                    <w:rFonts w:hint="default" w:ascii="Cambria Math" w:hAnsi="Cambria Math" w:cs="Cambria Math"/>
                    <w:i w:val="0"/>
                    <w:kern w:val="2"/>
                    <w:sz w:val="28"/>
                    <w:szCs w:val="28"/>
                    <w:lang w:val="en-US" w:eastAsia="zh-CN" w:bidi="ar-SA"/>
                  </w:rPr>
                </m:ctrlPr>
              </m:e>
              <m:sub>
                <m:r>
                  <m:rPr>
                    <m:sty m:val="p"/>
                  </m:rPr>
                  <w:rPr>
                    <w:rFonts w:hint="eastAsia"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r>
              <m:rPr>
                <m:sty m:val="p"/>
              </m:rPr>
              <w:rPr>
                <w:rFonts w:hint="eastAsia" w:ascii="Cambria Math" w:hAnsi="Cambria Math" w:cs="Cambria Math"/>
                <w:kern w:val="2"/>
                <w:sz w:val="28"/>
                <w:szCs w:val="28"/>
                <w:lang w:val="en-US" w:eastAsia="zh-CN" w:bidi="ar-SA"/>
              </w:rPr>
              <m:t>n</m:t>
            </m:r>
            <w:bookmarkEnd w:id="2"/>
            <m:ctrlPr>
              <w:rPr>
                <w:rFonts w:hint="default" w:ascii="Cambria Math" w:hAnsi="Cambria Math" w:cs="Cambria Math"/>
                <w:i w:val="0"/>
                <w:kern w:val="2"/>
                <w:sz w:val="28"/>
                <w:szCs w:val="28"/>
                <w:lang w:val="en-US" w:eastAsia="zh-CN" w:bidi="ar-SA"/>
              </w:rPr>
            </m:ctrlPr>
          </m:sup>
        </m:sSup>
      </m:oMath>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基波周期为</w:t>
      </w:r>
      <m:oMath>
        <m:r>
          <m:rPr>
            <m:sty m:val="p"/>
          </m:rPr>
          <w:rPr>
            <w:rFonts w:hint="eastAsia" w:ascii="Cambria Math" w:hAnsi="Cambria Math" w:cs="Cambria Math"/>
            <w:kern w:val="2"/>
            <w:sz w:val="28"/>
            <w:szCs w:val="28"/>
            <w:lang w:val="en-US" w:eastAsia="zh-CN" w:bidi="ar-SA"/>
          </w:rPr>
          <m:t>N</m:t>
        </m:r>
        <m:r>
          <m:rPr>
            <m:sty m:val="p"/>
          </m:rPr>
          <w:rPr>
            <w:rFonts w:hint="default" w:ascii="Cambria Math" w:hAnsi="Cambria Math" w:cs="Cambria Math"/>
            <w:kern w:val="2"/>
            <w:sz w:val="28"/>
            <w:szCs w:val="28"/>
            <w:lang w:val="en-US" w:eastAsia="zh-CN" w:bidi="ar-SA"/>
          </w:rPr>
          <m:t>=m</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π</m:t>
            </m:r>
            <m:ctrlPr>
              <w:rPr>
                <w:rFonts w:hint="default" w:ascii="Cambria Math" w:hAnsi="Cambria Math" w:cs="Cambria Math"/>
                <w:i w:val="0"/>
                <w:kern w:val="2"/>
                <w:sz w:val="28"/>
                <w:szCs w:val="28"/>
                <w:lang w:val="en-US" w:eastAsia="zh-CN" w:bidi="ar-SA"/>
              </w:rPr>
            </m:ctrlPr>
          </m:num>
          <m:den>
            <m:sSub>
              <m:sSubPr>
                <m:ctrlPr>
                  <w:rPr>
                    <w:rFonts w:hint="default" w:ascii="Cambria Math" w:hAnsi="Cambria Math" w:cs="Cambria Math"/>
                    <w:i w:val="0"/>
                    <w:kern w:val="2"/>
                    <w:sz w:val="28"/>
                    <w:szCs w:val="28"/>
                    <w:lang w:val="en-US" w:eastAsia="zh-CN" w:bidi="ar-SA"/>
                  </w:rPr>
                </m:ctrlPr>
              </m:sSubPr>
              <m:e>
                <m:r>
                  <m:rPr>
                    <m:sty m:val="p"/>
                  </m:rPr>
                  <w:rPr>
                    <w:rFonts w:hint="eastAsia" w:ascii="Cambria Math" w:hAnsi="Cambria Math" w:cs="Cambria Math"/>
                    <w:kern w:val="2"/>
                    <w:sz w:val="28"/>
                    <w:szCs w:val="28"/>
                    <w:lang w:val="en-US" w:eastAsia="zh-CN" w:bidi="ar-SA"/>
                  </w:rPr>
                  <m:t>Ω</m:t>
                </m:r>
                <m:ctrlPr>
                  <w:rPr>
                    <w:rFonts w:hint="default" w:ascii="Cambria Math" w:hAnsi="Cambria Math" w:cs="Cambria Math"/>
                    <w:i w:val="0"/>
                    <w:kern w:val="2"/>
                    <w:sz w:val="28"/>
                    <w:szCs w:val="28"/>
                    <w:lang w:val="en-US" w:eastAsia="zh-CN" w:bidi="ar-SA"/>
                  </w:rPr>
                </m:ctrlPr>
              </m:e>
              <m:sub>
                <m:r>
                  <m:rPr>
                    <m:sty m:val="p"/>
                  </m:rPr>
                  <w:rPr>
                    <w:rFonts w:hint="eastAsia"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ctrlPr>
              <w:rPr>
                <w:rFonts w:hint="default" w:ascii="Cambria Math" w:hAnsi="Cambria Math" w:cs="Cambria Math"/>
                <w:i w:val="0"/>
                <w:kern w:val="2"/>
                <w:sz w:val="28"/>
                <w:szCs w:val="28"/>
                <w:lang w:val="en-US" w:eastAsia="zh-CN" w:bidi="ar-SA"/>
              </w:rPr>
            </m:ctrlPr>
          </m:den>
        </m:f>
      </m:oMath>
      <w:r>
        <w:rPr>
          <w:rFonts w:hint="eastAsia" w:hAnsi="Cambria Math" w:cs="Cambria Math"/>
          <w:i w:val="0"/>
          <w:kern w:val="2"/>
          <w:sz w:val="28"/>
          <w:szCs w:val="28"/>
          <w:lang w:val="en-US" w:eastAsia="zh-CN" w:bidi="ar-SA"/>
        </w:rPr>
        <w:t>，随频率的增加，</w:t>
      </w:r>
      <m:oMath>
        <m:sSup>
          <m:sSupPr>
            <m:ctrlPr>
              <w:rPr>
                <w:rFonts w:hint="default" w:ascii="Cambria Math" w:hAnsi="Cambria Math" w:cs="Cambria Math"/>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j</m:t>
            </m:r>
            <m:sSub>
              <m:sSubPr>
                <m:ctrlPr>
                  <w:rPr>
                    <w:rFonts w:hint="default" w:ascii="Cambria Math" w:hAnsi="Cambria Math" w:cs="Cambria Math"/>
                    <w:i w:val="0"/>
                    <w:kern w:val="2"/>
                    <w:sz w:val="28"/>
                    <w:szCs w:val="28"/>
                    <w:lang w:val="en-US" w:eastAsia="zh-CN" w:bidi="ar-SA"/>
                  </w:rPr>
                </m:ctrlPr>
              </m:sSubPr>
              <m:e>
                <m:r>
                  <m:rPr>
                    <m:sty m:val="p"/>
                  </m:rPr>
                  <w:rPr>
                    <w:rFonts w:hint="eastAsia" w:ascii="Cambria Math" w:hAnsi="Cambria Math" w:cs="Cambria Math"/>
                    <w:kern w:val="2"/>
                    <w:sz w:val="28"/>
                    <w:szCs w:val="28"/>
                    <w:lang w:val="en-US" w:eastAsia="zh-CN" w:bidi="ar-SA"/>
                  </w:rPr>
                  <m:t>Ω</m:t>
                </m:r>
                <m:ctrlPr>
                  <w:rPr>
                    <w:rFonts w:hint="default" w:ascii="Cambria Math" w:hAnsi="Cambria Math" w:cs="Cambria Math"/>
                    <w:i w:val="0"/>
                    <w:kern w:val="2"/>
                    <w:sz w:val="28"/>
                    <w:szCs w:val="28"/>
                    <w:lang w:val="en-US" w:eastAsia="zh-CN" w:bidi="ar-SA"/>
                  </w:rPr>
                </m:ctrlPr>
              </m:e>
              <m:sub>
                <m:r>
                  <m:rPr>
                    <m:sty m:val="p"/>
                  </m:rPr>
                  <w:rPr>
                    <w:rFonts w:hint="eastAsia"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r>
              <m:rPr>
                <m:sty m:val="p"/>
              </m:rPr>
              <w:rPr>
                <w:rFonts w:hint="eastAsia" w:ascii="Cambria Math" w:hAnsi="Cambria Math" w:cs="Cambria Math"/>
                <w:kern w:val="2"/>
                <w:sz w:val="28"/>
                <w:szCs w:val="28"/>
                <w:lang w:val="en-US" w:eastAsia="zh-CN" w:bidi="ar-SA"/>
              </w:rPr>
              <m:t>n</m:t>
            </m:r>
            <m:ctrlPr>
              <w:rPr>
                <w:rFonts w:hint="default" w:ascii="Cambria Math" w:hAnsi="Cambria Math" w:cs="Cambria Math"/>
                <w:i w:val="0"/>
                <w:kern w:val="2"/>
                <w:sz w:val="28"/>
                <w:szCs w:val="28"/>
                <w:lang w:val="en-US" w:eastAsia="zh-CN" w:bidi="ar-SA"/>
              </w:rPr>
            </m:ctrlPr>
          </m:sup>
        </m:sSup>
      </m:oMath>
      <w:r>
        <w:rPr>
          <w:rFonts w:hint="eastAsia" w:hAnsi="Cambria Math" w:cs="Cambria Math"/>
          <w:i w:val="0"/>
          <w:kern w:val="2"/>
          <w:sz w:val="28"/>
          <w:szCs w:val="28"/>
          <w:lang w:val="en-US" w:eastAsia="zh-CN" w:bidi="ar-SA"/>
        </w:rPr>
        <w:t>振荡的快慢程度呈现周期性变化，且周期为2k</w:t>
      </w:r>
      <w:r>
        <w:rPr>
          <w:rFonts w:hint="default" w:ascii="Calibri" w:hAnsi="Calibri" w:cs="Calibri"/>
          <w:i w:val="0"/>
          <w:kern w:val="2"/>
          <w:sz w:val="28"/>
          <w:szCs w:val="28"/>
          <w:lang w:val="en-US" w:eastAsia="zh-CN" w:bidi="ar-SA"/>
        </w:rPr>
        <w:t>π</w:t>
      </w:r>
      <w:r>
        <w:rPr>
          <w:rFonts w:hint="eastAsia" w:ascii="Calibri" w:hAnsi="Calibri" w:cs="Calibri"/>
          <w:i w:val="0"/>
          <w:kern w:val="2"/>
          <w:sz w:val="28"/>
          <w:szCs w:val="28"/>
          <w:lang w:val="en-US" w:eastAsia="zh-CN" w:bidi="ar-SA"/>
        </w:rPr>
        <w:t>。</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hAnsi="Cambria Math" w:cs="Cambria Math"/>
          <w:i w:val="0"/>
          <w:kern w:val="2"/>
          <w:sz w:val="28"/>
          <w:szCs w:val="28"/>
          <w:lang w:val="en-US" w:eastAsia="zh-CN" w:bidi="ar-SA"/>
        </w:rPr>
      </w:pPr>
      <w:r>
        <w:rPr>
          <w:rFonts w:hint="default" w:hAnsi="Cambria Math" w:cs="Cambria Math"/>
          <w:i w:val="0"/>
          <w:kern w:val="2"/>
          <w:sz w:val="28"/>
          <w:szCs w:val="28"/>
          <w:lang w:val="en-US" w:eastAsia="zh-CN" w:bidi="ar-SA"/>
        </w:rPr>
        <w:drawing>
          <wp:inline distT="0" distB="0" distL="0" distR="0">
            <wp:extent cx="5269230" cy="2955290"/>
            <wp:effectExtent l="0" t="0" r="7620" b="6985"/>
            <wp:docPr id="1026" name="图片 1" descr="capture_20231024145109747"/>
            <wp:cNvGraphicFramePr/>
            <a:graphic xmlns:a="http://schemas.openxmlformats.org/drawingml/2006/main">
              <a:graphicData uri="http://schemas.openxmlformats.org/drawingml/2006/picture">
                <pic:pic xmlns:pic="http://schemas.openxmlformats.org/drawingml/2006/picture">
                  <pic:nvPicPr>
                    <pic:cNvPr id="1026" name="图片 1" descr="capture_20231024145109747"/>
                    <pic:cNvPicPr/>
                  </pic:nvPicPr>
                  <pic:blipFill>
                    <a:blip r:embed="rId4" cstate="print"/>
                    <a:srcRect/>
                    <a:stretch>
                      <a:fillRect/>
                    </a:stretch>
                  </pic:blipFill>
                  <pic:spPr>
                    <a:xfrm>
                      <a:off x="0" y="0"/>
                      <a:ext cx="5269230" cy="29552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3.离散时间单位阶跃和单位样值信号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hAnsi="Cambria Math" w:cs="Cambria Math"/>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u[n]=</m:t>
          </m:r>
          <m:d>
            <m:dPr>
              <m:begChr m:val="{"/>
              <m:endChr m:val=""/>
              <m:ctrlPr>
                <w:rPr>
                  <w:rFonts w:hint="default" w:ascii="Cambria Math" w:hAnsi="Cambria Math" w:cs="Cambria Math"/>
                  <w:i w:val="0"/>
                  <w:kern w:val="2"/>
                  <w:sz w:val="28"/>
                  <w:szCs w:val="28"/>
                  <w:lang w:val="en-US" w:eastAsia="zh-CN" w:bidi="ar-SA"/>
                </w:rPr>
              </m:ctrlPr>
            </m:dPr>
            <m:e>
              <m:eqArr>
                <m:eqArrPr>
                  <m:ctrlPr>
                    <w:rPr>
                      <w:rFonts w:hint="default" w:ascii="Cambria Math" w:hAnsi="Cambria Math" w:cs="Cambria Math"/>
                      <w:i w:val="0"/>
                      <w:kern w:val="2"/>
                      <w:sz w:val="28"/>
                      <w:szCs w:val="28"/>
                      <w:lang w:val="en-US" w:eastAsia="zh-CN" w:bidi="ar-SA"/>
                    </w:rPr>
                  </m:ctrlPr>
                </m:eqArrPr>
                <m:e>
                  <m:r>
                    <m:rPr>
                      <m:sty m:val="p"/>
                    </m:rPr>
                    <w:rPr>
                      <w:rFonts w:hint="default" w:ascii="Cambria Math" w:hAnsi="Cambria Math" w:cs="Cambria Math"/>
                      <w:kern w:val="2"/>
                      <w:sz w:val="28"/>
                      <w:szCs w:val="28"/>
                      <w:lang w:val="en-US" w:eastAsia="zh-CN" w:bidi="ar-SA"/>
                    </w:rPr>
                    <m:t>1   n</m:t>
                  </m:r>
                  <m:r>
                    <m:rPr>
                      <m:sty m:val="p"/>
                    </m:rPr>
                    <w:rPr>
                      <w:rFonts w:ascii="Cambria Math" w:hAnsi="Cambria Math" w:cs="Cambria Math"/>
                      <w:kern w:val="2"/>
                      <w:sz w:val="28"/>
                      <w:szCs w:val="28"/>
                      <w:lang w:val="en-US" w:bidi="ar-SA"/>
                    </w:rPr>
                    <m:t>&lt;</m:t>
                  </m:r>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e>
                <m:e>
                  <m:r>
                    <m:rPr>
                      <m:sty m:val="p"/>
                    </m:rPr>
                    <w:rPr>
                      <w:rFonts w:hint="default" w:ascii="Cambria Math" w:hAnsi="Cambria Math" w:cs="Cambria Math"/>
                      <w:kern w:val="2"/>
                      <w:sz w:val="28"/>
                      <w:szCs w:val="28"/>
                      <w:lang w:val="en-US" w:eastAsia="zh-CN" w:bidi="ar-SA"/>
                    </w:rPr>
                    <m:t>0    n</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e>
              </m:eqArr>
              <m:r>
                <m:rPr>
                  <m:sty m:val="p"/>
                </m:rPr>
                <w:rPr>
                  <w:rFonts w:hint="default" w:ascii="Cambria Math" w:hAnsi="Cambria Math" w:cs="Cambria Math"/>
                  <w:kern w:val="2"/>
                  <w:sz w:val="28"/>
                  <w:szCs w:val="28"/>
                  <w:lang w:val="en-US" w:eastAsia="zh-CN" w:bidi="ar-SA"/>
                </w:rPr>
                <m:t xml:space="preserve">      </m:t>
              </m:r>
              <m:ctrlPr>
                <w:rPr>
                  <w:rFonts w:hint="default" w:ascii="Cambria Math" w:hAnsi="Cambria Math" w:cs="Cambria Math"/>
                  <w:kern w:val="2"/>
                  <w:sz w:val="28"/>
                  <w:szCs w:val="28"/>
                  <w:lang w:val="en-US" w:eastAsia="zh-CN" w:bidi="ar-SA"/>
                </w:rPr>
              </m:ctrlPr>
            </m:e>
          </m:d>
          <m:r>
            <m:rPr>
              <m:sty m:val="p"/>
            </m:rPr>
            <w:rPr>
              <w:rFonts w:ascii="Cambria Math" w:hAnsi="Cambria Math" w:cs="Cambria Math"/>
              <w:kern w:val="2"/>
              <w:sz w:val="28"/>
              <w:szCs w:val="28"/>
              <w:lang w:val="en-US" w:bidi="ar-SA"/>
            </w:rPr>
            <m:t>δ</m:t>
          </m:r>
          <m:r>
            <m:rPr>
              <m:sty m:val="p"/>
            </m:rPr>
            <w:rPr>
              <w:rFonts w:hint="default" w:ascii="Cambria Math" w:hAnsi="Cambria Math" w:cs="Cambria Math"/>
              <w:kern w:val="2"/>
              <w:sz w:val="28"/>
              <w:szCs w:val="28"/>
              <w:lang w:val="en-US" w:eastAsia="zh-CN" w:bidi="ar-SA"/>
            </w:rPr>
            <m:t>[n]=</m:t>
          </m:r>
          <m:d>
            <m:dPr>
              <m:begChr m:val="{"/>
              <m:endChr m:val=""/>
              <m:ctrlPr>
                <w:rPr>
                  <w:rFonts w:hint="default" w:ascii="Cambria Math" w:hAnsi="Cambria Math" w:cs="Cambria Math"/>
                  <w:i w:val="0"/>
                  <w:kern w:val="2"/>
                  <w:sz w:val="28"/>
                  <w:szCs w:val="28"/>
                  <w:lang w:val="en-US" w:eastAsia="zh-CN" w:bidi="ar-SA"/>
                </w:rPr>
              </m:ctrlPr>
            </m:dPr>
            <m:e>
              <m:eqArr>
                <m:eqArrPr>
                  <m:ctrlPr>
                    <w:rPr>
                      <w:rFonts w:hint="default" w:ascii="Cambria Math" w:hAnsi="Cambria Math" w:cs="Cambria Math"/>
                      <w:i w:val="0"/>
                      <w:kern w:val="2"/>
                      <w:sz w:val="28"/>
                      <w:szCs w:val="28"/>
                      <w:lang w:val="en-US" w:eastAsia="zh-CN" w:bidi="ar-SA"/>
                    </w:rPr>
                  </m:ctrlPr>
                </m:eqArrPr>
                <m:e>
                  <m:r>
                    <m:rPr>
                      <m:sty m:val="p"/>
                    </m:rPr>
                    <w:rPr>
                      <w:rFonts w:hint="default" w:ascii="Cambria Math" w:hAnsi="Cambria Math" w:cs="Cambria Math"/>
                      <w:kern w:val="2"/>
                      <w:sz w:val="28"/>
                      <w:szCs w:val="28"/>
                      <w:lang w:val="en-US" w:eastAsia="zh-CN" w:bidi="ar-SA"/>
                    </w:rPr>
                    <m:t>1   n=0</m:t>
                  </m:r>
                  <m:ctrlPr>
                    <w:rPr>
                      <w:rFonts w:hint="default" w:ascii="Cambria Math" w:hAnsi="Cambria Math" w:cs="Cambria Math"/>
                      <w:i w:val="0"/>
                      <w:kern w:val="2"/>
                      <w:sz w:val="28"/>
                      <w:szCs w:val="28"/>
                      <w:lang w:val="en-US" w:eastAsia="zh-CN" w:bidi="ar-SA"/>
                    </w:rPr>
                  </m:ctrlPr>
                </m:e>
                <m:e>
                  <m:r>
                    <m:rPr>
                      <m:sty m:val="p"/>
                    </m:rPr>
                    <w:rPr>
                      <w:rFonts w:hint="default" w:ascii="Cambria Math" w:hAnsi="Cambria Math" w:cs="Cambria Math"/>
                      <w:kern w:val="2"/>
                      <w:sz w:val="28"/>
                      <w:szCs w:val="28"/>
                      <w:lang w:val="en-US" w:eastAsia="zh-CN" w:bidi="ar-SA"/>
                    </w:rPr>
                    <m:t>0    n</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e>
              </m:eqArr>
              <m:ctrlPr>
                <w:rPr>
                  <w:rFonts w:hint="default" w:ascii="Cambria Math" w:hAnsi="Cambria Math" w:cs="Cambria Math"/>
                  <w:i w:val="0"/>
                  <w:kern w:val="2"/>
                  <w:sz w:val="28"/>
                  <w:szCs w:val="28"/>
                  <w:lang w:val="en-US" w:eastAsia="zh-CN" w:bidi="ar-SA"/>
                </w:rPr>
              </m:ctrlPr>
            </m:e>
          </m:d>
        </m:oMath>
      </m:oMathPara>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i w:val="0"/>
          <w:kern w:val="2"/>
          <w:sz w:val="28"/>
          <w:szCs w:val="28"/>
          <w:lang w:val="en-US" w:eastAsia="zh-CN" w:bidi="ar-SA"/>
        </w:rPr>
        <w:t>其中</w:t>
      </w:r>
      <m:oMath>
        <m:r>
          <m:rPr>
            <m:sty m:val="p"/>
          </m:rPr>
          <w:rPr>
            <w:rFonts w:ascii="Cambria Math" w:hAnsi="Cambria Math" w:cs="Cambria Math"/>
            <w:kern w:val="2"/>
            <w:sz w:val="28"/>
            <w:szCs w:val="28"/>
            <w:lang w:val="en-US" w:bidi="ar-SA"/>
          </w:rPr>
          <m:t>δ</m:t>
        </m:r>
        <m:r>
          <m:rPr>
            <m:sty m:val="p"/>
          </m:rPr>
          <w:rPr>
            <w:rFonts w:hint="default" w:ascii="Cambria Math" w:hAnsi="Cambria Math" w:cs="Cambria Math"/>
            <w:kern w:val="2"/>
            <w:sz w:val="28"/>
            <w:szCs w:val="28"/>
            <w:lang w:val="en-US" w:eastAsia="zh-CN" w:bidi="ar-SA"/>
          </w:rPr>
          <m:t>[n]</m:t>
        </m:r>
      </m:oMath>
      <w:r>
        <w:rPr>
          <w:rFonts w:hint="eastAsia" w:hAnsi="Cambria Math" w:cs="Cambria Math"/>
          <w:b w:val="0"/>
          <w:i w:val="0"/>
          <w:kern w:val="2"/>
          <w:sz w:val="28"/>
          <w:szCs w:val="28"/>
          <w:lang w:val="en-US" w:eastAsia="zh-CN" w:bidi="ar-SA"/>
        </w:rPr>
        <w:t>具有筛选特性，</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4.连续时间单位阶跃信号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hAnsi="Cambria Math" w:cs="Cambria Math"/>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u(t)=</m:t>
          </m:r>
          <m:d>
            <m:dPr>
              <m:begChr m:val="{"/>
              <m:endChr m:val=""/>
              <m:ctrlPr>
                <w:rPr>
                  <w:rFonts w:hint="default" w:ascii="Cambria Math" w:hAnsi="Cambria Math" w:cs="Cambria Math"/>
                  <w:i w:val="0"/>
                  <w:kern w:val="2"/>
                  <w:sz w:val="28"/>
                  <w:szCs w:val="28"/>
                  <w:lang w:val="en-US" w:eastAsia="zh-CN" w:bidi="ar-SA"/>
                </w:rPr>
              </m:ctrlPr>
            </m:dPr>
            <m:e>
              <m:eqArr>
                <m:eqArrPr>
                  <m:ctrlPr>
                    <w:rPr>
                      <w:rFonts w:hint="default" w:ascii="Cambria Math" w:hAnsi="Cambria Math" w:cs="Cambria Math"/>
                      <w:i w:val="0"/>
                      <w:kern w:val="2"/>
                      <w:sz w:val="28"/>
                      <w:szCs w:val="28"/>
                      <w:lang w:val="en-US" w:eastAsia="zh-CN" w:bidi="ar-SA"/>
                    </w:rPr>
                  </m:ctrlPr>
                </m:eqArrPr>
                <m:e>
                  <m:r>
                    <m:rPr>
                      <m:sty m:val="p"/>
                    </m:rPr>
                    <w:rPr>
                      <w:rFonts w:hint="default" w:ascii="Cambria Math" w:hAnsi="Cambria Math" w:cs="Cambria Math"/>
                      <w:kern w:val="2"/>
                      <w:sz w:val="28"/>
                      <w:szCs w:val="28"/>
                      <w:lang w:val="en-US" w:eastAsia="zh-CN" w:bidi="ar-SA"/>
                    </w:rPr>
                    <m:t>1     t&gt;0</m:t>
                  </m:r>
                  <m:ctrlPr>
                    <w:rPr>
                      <w:rFonts w:hint="default" w:ascii="Cambria Math" w:hAnsi="Cambria Math" w:cs="Cambria Math"/>
                      <w:i w:val="0"/>
                      <w:kern w:val="2"/>
                      <w:sz w:val="28"/>
                      <w:szCs w:val="28"/>
                      <w:lang w:val="en-US" w:eastAsia="zh-CN" w:bidi="ar-SA"/>
                    </w:rPr>
                  </m:ctrlPr>
                </m:e>
                <m:e>
                  <m:r>
                    <m:rPr>
                      <m:sty m:val="p"/>
                    </m:rPr>
                    <w:rPr>
                      <w:rFonts w:hint="default" w:ascii="Cambria Math" w:hAnsi="Cambria Math" w:cs="Cambria Math"/>
                      <w:kern w:val="2"/>
                      <w:sz w:val="28"/>
                      <w:szCs w:val="28"/>
                      <w:lang w:val="en-US" w:eastAsia="zh-CN" w:bidi="ar-SA"/>
                    </w:rPr>
                    <m:t>0     t&lt;0</m:t>
                  </m:r>
                  <m:ctrlPr>
                    <w:rPr>
                      <w:rFonts w:hint="default" w:ascii="Cambria Math" w:hAnsi="Cambria Math" w:cs="Cambria Math"/>
                      <w:i w:val="0"/>
                      <w:kern w:val="2"/>
                      <w:sz w:val="28"/>
                      <w:szCs w:val="28"/>
                      <w:lang w:val="en-US" w:eastAsia="zh-CN" w:bidi="ar-SA"/>
                    </w:rPr>
                  </m:ctrlPr>
                </m:e>
              </m:eqArr>
              <m:ctrlPr>
                <w:rPr>
                  <w:rFonts w:hint="default" w:ascii="Cambria Math" w:hAnsi="Cambria Math" w:cs="Cambria Math"/>
                  <w:i w:val="0"/>
                  <w:kern w:val="2"/>
                  <w:sz w:val="28"/>
                  <w:szCs w:val="28"/>
                  <w:lang w:val="en-US" w:eastAsia="zh-CN" w:bidi="ar-SA"/>
                </w:rPr>
              </m:ctrlPr>
            </m:e>
          </m:d>
        </m:oMath>
      </m:oMathPara>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可以表示其他信号的时间范围；描述分段信号.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5.连续时间单位冲激信号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hAnsi="Cambria Math" w:cs="Cambria Math"/>
          <w:i w:val="0"/>
          <w:kern w:val="2"/>
          <w:sz w:val="28"/>
          <w:szCs w:val="28"/>
          <w:lang w:val="en-US" w:eastAsia="zh-CN" w:bidi="ar-SA"/>
        </w:rPr>
      </w:pPr>
      <m:oMathPara>
        <m:oMath>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t≠0,δ(t)=0,</m:t>
          </m:r>
          <m:nary>
            <m:naryPr>
              <m:limLoc m:val="subSup"/>
              <m:ctrlPr>
                <w:rPr>
                  <w:rFonts w:hint="default" w:ascii="Cambria Math" w:hAnsi="Cambria Math" w:cs="Cambria Math"/>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ctrlPr>
                <w:rPr>
                  <w:rFonts w:hint="default" w:ascii="Cambria Math" w:hAnsi="Cambria Math" w:cs="Cambria Math"/>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δ(t)dt</m:t>
              </m:r>
              <m:ctrlPr>
                <w:rPr>
                  <w:rFonts w:hint="default" w:ascii="Cambria Math" w:hAnsi="Cambria Math" w:cs="Cambria Math"/>
                  <w:kern w:val="2"/>
                  <w:sz w:val="28"/>
                  <w:szCs w:val="28"/>
                  <w:lang w:val="en-US" w:eastAsia="zh-CN" w:bidi="ar-SA"/>
                </w:rPr>
              </m:ctrlPr>
            </m:e>
          </m:nary>
          <m:r>
            <m:rPr>
              <m:sty m:val="p"/>
            </m:rPr>
            <w:rPr>
              <w:rFonts w:hint="default" w:ascii="Cambria Math" w:hAnsi="Cambria Math" w:cs="Cambria Math"/>
              <w:kern w:val="2"/>
              <w:sz w:val="28"/>
              <w:szCs w:val="28"/>
              <w:lang w:val="en-US" w:eastAsia="zh-CN" w:bidi="ar-SA"/>
            </w:rPr>
            <m:t>=1</m:t>
          </m:r>
        </m:oMath>
      </m:oMathPara>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r>
        <w:rPr>
          <w:rFonts w:hint="eastAsia" w:hAnsi="Cambria Math" w:cs="Cambria Math"/>
          <w:i w:val="0"/>
          <w:kern w:val="2"/>
          <w:sz w:val="28"/>
          <w:szCs w:val="28"/>
          <w:lang w:val="en-US" w:eastAsia="zh-CN" w:bidi="ar-SA"/>
        </w:rPr>
        <w:t>（1）筛选特性</w:t>
      </w:r>
      <w:bookmarkStart w:id="3" w:name="OLE_LINK3"/>
      <w:r>
        <w:rPr>
          <w:rFonts w:hint="eastAsia" w:hAnsi="Cambria Math" w:cs="Cambria Math"/>
          <w:i w:val="0"/>
          <w:kern w:val="2"/>
          <w:sz w:val="28"/>
          <w:szCs w:val="28"/>
          <w:lang w:val="en-US" w:eastAsia="zh-CN" w:bidi="ar-SA"/>
        </w:rPr>
        <w:t xml:space="preserve">: </w:t>
      </w:r>
      <m:oMath>
        <m:r>
          <m:rPr>
            <m:sty m:val="p"/>
          </m:rPr>
          <w:rPr>
            <w:rFonts w:hint="default" w:ascii="Cambria Math" w:hAnsi="Cambria Math" w:cs="Cambria Math"/>
            <w:kern w:val="2"/>
            <w:sz w:val="28"/>
            <w:szCs w:val="28"/>
            <w:lang w:val="en-US" w:eastAsia="zh-CN" w:bidi="ar-SA"/>
          </w:rPr>
          <m:t>x(t)δ(t)=x(0)δ(t)</m:t>
        </m:r>
      </m:oMath>
      <w:bookmarkEnd w:id="3"/>
      <w:r>
        <w:rPr>
          <w:rFonts w:hint="eastAsia" w:hAnsi="Cambria Math" w:cs="Cambria Math"/>
          <w:b w:val="0"/>
          <w:i w:val="0"/>
          <w:kern w:val="2"/>
          <w:sz w:val="28"/>
          <w:szCs w:val="28"/>
          <w:lang w:val="en-US" w:eastAsia="zh-CN" w:bidi="ar-SA"/>
        </w:rPr>
        <w:t xml:space="preserve"> ,</w:t>
      </w:r>
      <m:oMath>
        <m:r>
          <m:rPr>
            <m:sty m:val="p"/>
          </m:rPr>
          <w:rPr>
            <w:rFonts w:hint="default" w:ascii="Cambria Math" w:hAnsi="Cambria Math" w:cs="Cambria Math"/>
            <w:kern w:val="2"/>
            <w:sz w:val="28"/>
            <w:szCs w:val="28"/>
            <w:lang w:val="en-US" w:eastAsia="zh-CN" w:bidi="ar-SA"/>
          </w:rPr>
          <m:t>x(t)δ(</m:t>
        </m:r>
        <w:bookmarkStart w:id="4" w:name="OLE_LINK5"/>
        <m:r>
          <m:rPr>
            <m:sty m:val="p"/>
          </m:rPr>
          <w:rPr>
            <w:rFonts w:hint="default" w:ascii="Cambria Math" w:hAnsi="Cambria Math" w:cs="Cambria Math"/>
            <w:kern w:val="2"/>
            <w:sz w:val="28"/>
            <w:szCs w:val="28"/>
            <w:lang w:val="en-US" w:eastAsia="zh-CN" w:bidi="ar-SA"/>
          </w:rPr>
          <m:t>t−</m:t>
        </m:r>
        <m:sSub>
          <w:bookmarkStart w:id="5" w:name="OLE_LINK4"/>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w:bookmarkEnd w:id="4"/>
            <w:bookmarkEnd w:id="5"/>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w:bookmarkStart w:id="6" w:name="OLE_LINK6"/>
        <m:r>
          <m:rPr>
            <m:sty m:val="p"/>
          </m:rPr>
          <w:rPr>
            <w:rFonts w:hint="default" w:ascii="Cambria Math" w:hAnsi="Cambria Math" w:cs="Cambria Math"/>
            <w:kern w:val="2"/>
            <w:sz w:val="28"/>
            <w:szCs w:val="28"/>
            <w:lang w:val="en-US" w:eastAsia="zh-CN" w:bidi="ar-SA"/>
          </w:rPr>
          <m:t>x(</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w:bookmarkEnd w:id="6"/>
        <m:r>
          <m:rPr>
            <m:sty m:val="p"/>
          </m:rPr>
          <w:rPr>
            <w:rFonts w:hint="default" w:ascii="Cambria Math" w:hAnsi="Cambria Math" w:cs="Cambria Math"/>
            <w:kern w:val="2"/>
            <w:sz w:val="28"/>
            <w:szCs w:val="28"/>
            <w:lang w:val="en-US" w:eastAsia="zh-CN" w:bidi="ar-SA"/>
          </w:rPr>
          <m:t>δ(t−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oMath>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 xml:space="preserve">（2）取样特性： </w:t>
      </w:r>
      <m:oMath>
        <m:nary>
          <m:naryPr>
            <m:limLoc m:val="subSup"/>
            <m:ctrlPr>
              <w:rPr>
                <w:rFonts w:hint="default" w:ascii="Cambria Math" w:hAnsi="Cambria Math" w:cs="Cambria Math"/>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ctrlPr>
              <w:rPr>
                <w:rFonts w:hint="default" w:ascii="Cambria Math" w:hAnsi="Cambria Math" w:cs="Cambria Math"/>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x(t)δ(t−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)dt</m:t>
            </m:r>
            <m:ctrlPr>
              <w:rPr>
                <w:rFonts w:hint="default" w:ascii="Cambria Math" w:hAnsi="Cambria Math" w:cs="Cambria Math"/>
                <w:kern w:val="2"/>
                <w:sz w:val="28"/>
                <w:szCs w:val="28"/>
                <w:lang w:val="en-US" w:eastAsia="zh-CN" w:bidi="ar-SA"/>
              </w:rPr>
            </m:ctrlPr>
          </m:e>
        </m:nary>
        <m:r>
          <m:rPr>
            <m:sty m:val="p"/>
          </m:rPr>
          <w:rPr>
            <w:rFonts w:hint="default" w:ascii="Cambria Math" w:hAnsi="Cambria Math" w:cs="Cambria Math"/>
            <w:kern w:val="2"/>
            <w:sz w:val="28"/>
            <w:szCs w:val="28"/>
            <w:lang w:val="en-US" w:eastAsia="zh-CN" w:bidi="ar-SA"/>
          </w:rPr>
          <m:t>=x(</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oMath>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（3）展缩特性：（不要求）</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6.其他连续时间信号</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（1）正弦信号</w:t>
      </w:r>
      <m:oMath>
        <m:r>
          <m:rPr>
            <m:sty m:val="p"/>
          </m:rPr>
          <w:rPr>
            <w:rFonts w:hint="default" w:ascii="Cambria Math" w:hAnsi="Cambria Math" w:cs="Cambria Math"/>
            <w:kern w:val="2"/>
            <w:sz w:val="28"/>
            <w:szCs w:val="28"/>
            <w:lang w:val="en-US" w:eastAsia="zh-CN" w:bidi="ar-SA"/>
          </w:rPr>
          <m:t>x(t)=Ksin(</m:t>
        </m:r>
        <m:sSub>
          <m:sSubPr>
            <m:ctrlPr>
              <w:rPr>
                <w:rFonts w:hint="default" w:ascii="Cambria Math" w:hAnsi="Cambria Math" w:cs="Cambria Math"/>
                <w:b w:val="0"/>
                <w:kern w:val="2"/>
                <w:sz w:val="28"/>
                <w:szCs w:val="28"/>
                <w:lang w:val="en-US" w:eastAsia="zh-CN" w:bidi="ar-SA"/>
              </w:rPr>
            </m:ctrlPr>
          </m:sSubPr>
          <m:e>
            <m:r>
              <m:rPr>
                <m:sty m:val="p"/>
              </m:rPr>
              <w:rPr>
                <w:rFonts w:ascii="Cambria Math" w:hAnsi="Cambria Math" w:cs="Cambria Math"/>
                <w:kern w:val="2"/>
                <w:sz w:val="28"/>
                <w:szCs w:val="28"/>
                <w:lang w:val="en-US" w:bidi="ar-SA"/>
              </w:rPr>
              <m:t>ω</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t+θ)</m:t>
        </m:r>
      </m:oMath>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eastAsia="宋体"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（2）门信号</w:t>
      </w:r>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G</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t</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m:t>
        </m:r>
        <m:d>
          <m:dPr>
            <m:begChr m:val="{"/>
            <m:endChr m:val=""/>
            <m:ctrlPr>
              <w:rPr>
                <w:rFonts w:hint="default" w:ascii="Cambria Math" w:hAnsi="Cambria Math" w:cs="Cambria Math"/>
                <w:i/>
                <w:kern w:val="2"/>
                <w:sz w:val="28"/>
                <w:szCs w:val="28"/>
                <w:lang w:val="en-US" w:eastAsia="zh-CN" w:bidi="ar-SA"/>
              </w:rPr>
            </m:ctrlPr>
          </m:dPr>
          <m:e>
            <m:eqArr>
              <m:eqArrPr>
                <m:ctrlPr>
                  <w:rPr>
                    <w:rFonts w:hint="default" w:ascii="Cambria Math" w:hAnsi="Cambria Math" w:cs="Cambria Math"/>
                    <w:i/>
                    <w:kern w:val="2"/>
                    <w:sz w:val="28"/>
                    <w:szCs w:val="28"/>
                    <w:lang w:val="en-US" w:eastAsia="zh-CN" w:bidi="ar-SA"/>
                  </w:rPr>
                </m:ctrlPr>
              </m:eqArrPr>
              <m:e>
                <m:r>
                  <m:rPr/>
                  <w:rPr>
                    <w:rFonts w:hint="default" w:ascii="Cambria Math" w:hAnsi="Cambria Math" w:cs="Cambria Math"/>
                    <w:kern w:val="2"/>
                    <w:sz w:val="28"/>
                    <w:szCs w:val="28"/>
                    <w:lang w:val="en-US" w:eastAsia="zh-CN" w:bidi="ar-SA"/>
                  </w:rPr>
                  <m:t xml:space="preserve">1,    </m:t>
                </m:r>
                <m:d>
                  <m:dPr>
                    <m:begChr m:val="|"/>
                    <m:endChr m:val="|"/>
                    <m:ctrlPr>
                      <w:rPr>
                        <w:rFonts w:hint="default" w:ascii="Cambria Math" w:hAnsi="Cambria Math" w:cs="Cambria Math"/>
                        <w:i/>
                        <w:kern w:val="2"/>
                        <w:sz w:val="28"/>
                        <w:szCs w:val="28"/>
                        <w:lang w:val="en-US" w:eastAsia="zh-CN" w:bidi="ar-SA"/>
                      </w:rPr>
                    </m:ctrlPr>
                  </m:dPr>
                  <m:e>
                    <m:r>
                      <m:rPr/>
                      <w:rPr>
                        <w:rFonts w:hint="default" w:ascii="Cambria Math" w:hAnsi="Cambria Math" w:cs="Cambria Math"/>
                        <w:kern w:val="2"/>
                        <w:sz w:val="28"/>
                        <w:szCs w:val="28"/>
                        <w:lang w:val="en-US" w:eastAsia="zh-CN" w:bidi="ar-SA"/>
                      </w:rPr>
                      <m:t>t</m:t>
                    </m:r>
                    <m:ctrlPr>
                      <w:rPr>
                        <w:rFonts w:hint="default" w:ascii="Cambria Math" w:hAnsi="Cambria Math" w:cs="Cambria Math"/>
                        <w:i/>
                        <w:kern w:val="2"/>
                        <w:sz w:val="28"/>
                        <w:szCs w:val="28"/>
                        <w:lang w:val="en-US" w:eastAsia="zh-CN" w:bidi="ar-SA"/>
                      </w:rPr>
                    </m:ctrlPr>
                  </m:e>
                </m:d>
                <m:r>
                  <m:rPr/>
                  <w:rPr>
                    <w:rFonts w:hint="default" w:ascii="Cambria Math" w:hAnsi="Cambria Math" w:cs="Cambria Math"/>
                    <w:kern w:val="2"/>
                    <w:sz w:val="28"/>
                    <w:szCs w:val="28"/>
                    <w:lang w:val="en-US" w:eastAsia="zh-CN" w:bidi="ar-SA"/>
                  </w:rPr>
                  <m:t>&lt;</m:t>
                </m:r>
                <m:f>
                  <m:fPr>
                    <m:ctrlPr>
                      <w:rPr>
                        <w:rFonts w:hint="default" w:ascii="Cambria Math" w:hAnsi="Cambria Math" w:cs="Cambria Math"/>
                        <w:i/>
                        <w:kern w:val="2"/>
                        <w:sz w:val="28"/>
                        <w:szCs w:val="28"/>
                        <w:lang w:val="en-US" w:eastAsia="zh-CN" w:bidi="ar-SA"/>
                      </w:rPr>
                    </m:ctrlPr>
                  </m:fPr>
                  <m:num>
                    <m:r>
                      <m:rPr/>
                      <w:rPr>
                        <w:rFonts w:ascii="Cambria Math" w:hAnsi="Cambria Math" w:cs="Cambria Math"/>
                        <w:kern w:val="2"/>
                        <w:sz w:val="28"/>
                        <w:szCs w:val="28"/>
                        <w:lang w:val="en-US" w:bidi="ar-SA"/>
                      </w:rPr>
                      <m:t>τ</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2</m:t>
                    </m:r>
                    <m:ctrlPr>
                      <w:rPr>
                        <w:rFonts w:hint="default" w:ascii="Cambria Math" w:hAnsi="Cambria Math" w:cs="Cambria Math"/>
                        <w:i/>
                        <w:kern w:val="2"/>
                        <w:sz w:val="28"/>
                        <w:szCs w:val="28"/>
                        <w:lang w:val="en-US" w:eastAsia="zh-CN" w:bidi="ar-SA"/>
                      </w:rPr>
                    </m:ctrlPr>
                  </m:den>
                </m:f>
                <m:ctrlPr>
                  <w:rPr>
                    <w:rFonts w:hint="default" w:ascii="Cambria Math" w:hAnsi="Cambria Math" w:cs="Cambria Math"/>
                    <w:i/>
                    <w:kern w:val="2"/>
                    <w:sz w:val="28"/>
                    <w:szCs w:val="28"/>
                    <w:lang w:val="en-US" w:eastAsia="zh-CN" w:bidi="ar-SA"/>
                  </w:rPr>
                </m:ctrlPr>
              </m:e>
              <m:e>
                <m:r>
                  <m:rPr/>
                  <w:rPr>
                    <w:rFonts w:hint="default" w:ascii="Cambria Math" w:hAnsi="Cambria Math" w:cs="Cambria Math"/>
                    <w:kern w:val="2"/>
                    <w:sz w:val="28"/>
                    <w:szCs w:val="28"/>
                    <w:lang w:val="en-US" w:eastAsia="zh-CN" w:bidi="ar-SA"/>
                  </w:rPr>
                  <m:t xml:space="preserve">0      </m:t>
                </m:r>
                <m:d>
                  <m:dPr>
                    <m:begChr m:val="|"/>
                    <m:endChr m:val="|"/>
                    <m:ctrlPr>
                      <w:rPr>
                        <w:rFonts w:hint="default" w:ascii="Cambria Math" w:hAnsi="Cambria Math" w:cs="Cambria Math"/>
                        <w:i/>
                        <w:kern w:val="2"/>
                        <w:sz w:val="28"/>
                        <w:szCs w:val="28"/>
                        <w:lang w:val="en-US" w:eastAsia="zh-CN" w:bidi="ar-SA"/>
                      </w:rPr>
                    </m:ctrlPr>
                  </m:dPr>
                  <m:e>
                    <m:r>
                      <m:rPr/>
                      <w:rPr>
                        <w:rFonts w:hint="default" w:ascii="Cambria Math" w:hAnsi="Cambria Math" w:cs="Cambria Math"/>
                        <w:kern w:val="2"/>
                        <w:sz w:val="28"/>
                        <w:szCs w:val="28"/>
                        <w:lang w:val="en-US" w:eastAsia="zh-CN" w:bidi="ar-SA"/>
                      </w:rPr>
                      <m:t>t</m:t>
                    </m:r>
                    <m:ctrlPr>
                      <w:rPr>
                        <w:rFonts w:hint="default" w:ascii="Cambria Math" w:hAnsi="Cambria Math" w:cs="Cambria Math"/>
                        <w:i/>
                        <w:kern w:val="2"/>
                        <w:sz w:val="28"/>
                        <w:szCs w:val="28"/>
                        <w:lang w:val="en-US" w:eastAsia="zh-CN" w:bidi="ar-SA"/>
                      </w:rPr>
                    </m:ctrlPr>
                  </m:e>
                </m:d>
                <m:r>
                  <m:rPr/>
                  <w:rPr>
                    <w:rFonts w:hint="default" w:ascii="Cambria Math" w:hAnsi="Cambria Math" w:cs="Cambria Math"/>
                    <w:kern w:val="2"/>
                    <w:sz w:val="28"/>
                    <w:szCs w:val="28"/>
                    <w:lang w:val="en-US" w:eastAsia="zh-CN" w:bidi="ar-SA"/>
                  </w:rPr>
                  <m:t>&gt;</m:t>
                </m:r>
                <m:f>
                  <m:fPr>
                    <m:ctrlPr>
                      <w:rPr>
                        <w:rFonts w:hint="default" w:ascii="Cambria Math" w:hAnsi="Cambria Math" w:cs="Cambria Math"/>
                        <w:i/>
                        <w:kern w:val="2"/>
                        <w:sz w:val="28"/>
                        <w:szCs w:val="28"/>
                        <w:lang w:val="en-US" w:eastAsia="zh-CN" w:bidi="ar-SA"/>
                      </w:rPr>
                    </m:ctrlPr>
                  </m:fPr>
                  <m:num>
                    <m:r>
                      <m:rPr/>
                      <w:rPr>
                        <w:rFonts w:ascii="Cambria Math" w:hAnsi="Cambria Math" w:cs="Cambria Math"/>
                        <w:kern w:val="2"/>
                        <w:sz w:val="28"/>
                        <w:szCs w:val="28"/>
                        <w:lang w:val="en-US" w:bidi="ar-SA"/>
                      </w:rPr>
                      <m:t>τ</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2</m:t>
                    </m:r>
                    <m:ctrlPr>
                      <w:rPr>
                        <w:rFonts w:hint="default" w:ascii="Cambria Math" w:hAnsi="Cambria Math" w:cs="Cambria Math"/>
                        <w:i/>
                        <w:kern w:val="2"/>
                        <w:sz w:val="28"/>
                        <w:szCs w:val="28"/>
                        <w:lang w:val="en-US" w:eastAsia="zh-CN" w:bidi="ar-SA"/>
                      </w:rPr>
                    </m:ctrlPr>
                  </m:den>
                </m:f>
                <m:ctrlPr>
                  <w:rPr>
                    <w:rFonts w:hint="default" w:ascii="Cambria Math" w:hAnsi="Cambria Math" w:cs="Cambria Math"/>
                    <w:i/>
                    <w:kern w:val="2"/>
                    <w:sz w:val="28"/>
                    <w:szCs w:val="28"/>
                    <w:lang w:val="en-US" w:eastAsia="zh-CN" w:bidi="ar-SA"/>
                  </w:rPr>
                </m:ctrlPr>
              </m:e>
            </m:eqArr>
            <m:ctrlPr>
              <w:rPr>
                <w:rFonts w:hint="default" w:ascii="Cambria Math" w:hAnsi="Cambria Math" w:cs="Cambria Math"/>
                <w:i/>
                <w:kern w:val="2"/>
                <w:sz w:val="28"/>
                <w:szCs w:val="28"/>
                <w:lang w:val="en-US" w:eastAsia="zh-CN" w:bidi="ar-SA"/>
              </w:rPr>
            </m:ctrlPr>
          </m:e>
        </m:d>
      </m:oMath>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（3）三角信号</w:t>
      </w:r>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bidi="ar-SA"/>
              </w:rPr>
              <m:t>Λ</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2r</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m:d>
          <m:dPr>
            <m:begChr m:val="{"/>
            <m:endChr m:val=""/>
            <m:ctrlPr>
              <w:rPr>
                <w:rFonts w:hint="default" w:ascii="Cambria Math" w:hAnsi="Cambria Math" w:cs="Cambria Math"/>
                <w:i/>
                <w:kern w:val="2"/>
                <w:sz w:val="28"/>
                <w:szCs w:val="28"/>
                <w:lang w:val="en-US" w:eastAsia="zh-CN" w:bidi="ar-SA"/>
              </w:rPr>
            </m:ctrlPr>
          </m:dPr>
          <m:e>
            <m:eqArr>
              <m:eqArrPr>
                <m:ctrlPr>
                  <w:rPr>
                    <w:rFonts w:hint="default" w:ascii="Cambria Math" w:hAnsi="Cambria Math" w:cs="Cambria Math"/>
                    <w:i/>
                    <w:kern w:val="2"/>
                    <w:sz w:val="28"/>
                    <w:szCs w:val="28"/>
                    <w:lang w:val="en-US" w:eastAsia="zh-CN" w:bidi="ar-SA"/>
                  </w:rPr>
                </m:ctrlPr>
              </m:eqArrPr>
              <m:e>
                <m:r>
                  <m:rPr/>
                  <w:rPr>
                    <w:rFonts w:hint="default" w:ascii="Cambria Math" w:hAnsi="Cambria Math" w:cs="Cambria Math"/>
                    <w:kern w:val="2"/>
                    <w:sz w:val="28"/>
                    <w:szCs w:val="28"/>
                    <w:lang w:val="en-US" w:eastAsia="zh-CN" w:bidi="ar-SA"/>
                  </w:rPr>
                  <m:t>1−</m:t>
                </m:r>
                <m:f>
                  <m:fPr>
                    <m:ctrlPr>
                      <w:rPr>
                        <w:rFonts w:hint="default" w:ascii="Cambria Math" w:hAnsi="Cambria Math" w:cs="Cambria Math"/>
                        <w:i/>
                        <w:kern w:val="2"/>
                        <w:sz w:val="28"/>
                        <w:szCs w:val="28"/>
                        <w:lang w:val="en-US" w:eastAsia="zh-CN" w:bidi="ar-SA"/>
                      </w:rPr>
                    </m:ctrlPr>
                  </m:fPr>
                  <m:num>
                    <m:d>
                      <m:dPr>
                        <m:begChr m:val="|"/>
                        <m:endChr m:val="|"/>
                        <m:ctrlPr>
                          <w:rPr>
                            <w:rFonts w:hint="default" w:ascii="Cambria Math" w:hAnsi="Cambria Math" w:cs="Cambria Math"/>
                            <w:i/>
                            <w:kern w:val="2"/>
                            <w:sz w:val="28"/>
                            <w:szCs w:val="28"/>
                            <w:lang w:val="en-US" w:eastAsia="zh-CN" w:bidi="ar-SA"/>
                          </w:rPr>
                        </m:ctrlPr>
                      </m:dPr>
                      <m:e>
                        <m:r>
                          <m:rPr/>
                          <w:rPr>
                            <w:rFonts w:hint="default" w:ascii="Cambria Math" w:hAnsi="Cambria Math" w:cs="Cambria Math"/>
                            <w:kern w:val="2"/>
                            <w:sz w:val="28"/>
                            <w:szCs w:val="28"/>
                            <w:lang w:val="en-US" w:eastAsia="zh-CN" w:bidi="ar-SA"/>
                          </w:rPr>
                          <m:t>t</m:t>
                        </m:r>
                        <m:ctrlPr>
                          <w:rPr>
                            <w:rFonts w:hint="default" w:ascii="Cambria Math" w:hAnsi="Cambria Math" w:cs="Cambria Math"/>
                            <w:i/>
                            <w:kern w:val="2"/>
                            <w:sz w:val="28"/>
                            <w:szCs w:val="28"/>
                            <w:lang w:val="en-US" w:eastAsia="zh-CN" w:bidi="ar-SA"/>
                          </w:rPr>
                        </m:ctrlPr>
                      </m:e>
                    </m:d>
                    <m:ctrlPr>
                      <w:rPr>
                        <w:rFonts w:hint="default" w:ascii="Cambria Math" w:hAnsi="Cambria Math" w:cs="Cambria Math"/>
                        <w:i/>
                        <w:kern w:val="2"/>
                        <w:sz w:val="28"/>
                        <w:szCs w:val="28"/>
                        <w:lang w:val="en-US" w:eastAsia="zh-CN" w:bidi="ar-SA"/>
                      </w:rPr>
                    </m:ctrlPr>
                  </m:num>
                  <m:den>
                    <m:r>
                      <m:rPr/>
                      <w:rPr>
                        <w:rFonts w:ascii="Cambria Math" w:hAnsi="Cambria Math" w:cs="Cambria Math"/>
                        <w:kern w:val="2"/>
                        <w:sz w:val="28"/>
                        <w:szCs w:val="28"/>
                        <w:lang w:val="en-US" w:bidi="ar-SA"/>
                      </w:rPr>
                      <m:t>τ</m:t>
                    </m:r>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 xml:space="preserve">,    </m:t>
                </m:r>
                <m:d>
                  <m:dPr>
                    <m:begChr m:val="|"/>
                    <m:endChr m:val="|"/>
                    <m:ctrlPr>
                      <w:rPr>
                        <w:rFonts w:hint="default" w:ascii="Cambria Math" w:hAnsi="Cambria Math" w:cs="Cambria Math"/>
                        <w:i/>
                        <w:kern w:val="2"/>
                        <w:sz w:val="28"/>
                        <w:szCs w:val="28"/>
                        <w:lang w:val="en-US" w:eastAsia="zh-CN" w:bidi="ar-SA"/>
                      </w:rPr>
                    </m:ctrlPr>
                  </m:dPr>
                  <m:e>
                    <m:r>
                      <m:rPr/>
                      <w:rPr>
                        <w:rFonts w:hint="default" w:ascii="Cambria Math" w:hAnsi="Cambria Math" w:cs="Cambria Math"/>
                        <w:kern w:val="2"/>
                        <w:sz w:val="28"/>
                        <w:szCs w:val="28"/>
                        <w:lang w:val="en-US" w:eastAsia="zh-CN" w:bidi="ar-SA"/>
                      </w:rPr>
                      <m:t>t</m:t>
                    </m:r>
                    <m:ctrlPr>
                      <w:rPr>
                        <w:rFonts w:hint="default" w:ascii="Cambria Math" w:hAnsi="Cambria Math" w:cs="Cambria Math"/>
                        <w:i/>
                        <w:kern w:val="2"/>
                        <w:sz w:val="28"/>
                        <w:szCs w:val="28"/>
                        <w:lang w:val="en-US" w:eastAsia="zh-CN" w:bidi="ar-SA"/>
                      </w:rPr>
                    </m:ctrlPr>
                  </m:e>
                </m:d>
                <m:r>
                  <m:rPr/>
                  <w:rPr>
                    <w:rFonts w:hint="default" w:ascii="Cambria Math" w:hAnsi="Cambria Math" w:cs="Cambria Math"/>
                    <w:kern w:val="2"/>
                    <w:sz w:val="28"/>
                    <w:szCs w:val="28"/>
                    <w:lang w:val="en-US" w:eastAsia="zh-CN" w:bidi="ar-SA"/>
                  </w:rPr>
                  <m:t>&lt;</m:t>
                </m:r>
                <m:r>
                  <m:rPr/>
                  <w:rPr>
                    <w:rFonts w:ascii="Cambria Math" w:hAnsi="Cambria Math" w:cs="Cambria Math"/>
                    <w:kern w:val="2"/>
                    <w:sz w:val="28"/>
                    <w:szCs w:val="28"/>
                    <w:lang w:val="en-US" w:bidi="ar-SA"/>
                  </w:rPr>
                  <m:t>τ</m:t>
                </m:r>
                <m:ctrlPr>
                  <w:rPr>
                    <w:rFonts w:hint="default" w:ascii="Cambria Math" w:hAnsi="Cambria Math" w:cs="Cambria Math"/>
                    <w:i/>
                    <w:kern w:val="2"/>
                    <w:sz w:val="28"/>
                    <w:szCs w:val="28"/>
                    <w:lang w:val="en-US" w:eastAsia="zh-CN" w:bidi="ar-SA"/>
                  </w:rPr>
                </m:ctrlPr>
              </m:e>
              <m:e>
                <m:r>
                  <m:rPr/>
                  <w:rPr>
                    <w:rFonts w:hint="default" w:ascii="Cambria Math" w:hAnsi="Cambria Math" w:cs="Cambria Math"/>
                    <w:kern w:val="2"/>
                    <w:sz w:val="28"/>
                    <w:szCs w:val="28"/>
                    <w:lang w:val="en-US" w:eastAsia="zh-CN" w:bidi="ar-SA"/>
                  </w:rPr>
                  <m:t xml:space="preserve">0      </m:t>
                </m:r>
                <m:d>
                  <m:dPr>
                    <m:begChr m:val="|"/>
                    <m:endChr m:val="|"/>
                    <m:ctrlPr>
                      <w:rPr>
                        <w:rFonts w:hint="default" w:ascii="Cambria Math" w:hAnsi="Cambria Math" w:cs="Cambria Math"/>
                        <w:i/>
                        <w:kern w:val="2"/>
                        <w:sz w:val="28"/>
                        <w:szCs w:val="28"/>
                        <w:lang w:val="en-US" w:eastAsia="zh-CN" w:bidi="ar-SA"/>
                      </w:rPr>
                    </m:ctrlPr>
                  </m:dPr>
                  <m:e>
                    <m:r>
                      <m:rPr/>
                      <w:rPr>
                        <w:rFonts w:hint="default" w:ascii="Cambria Math" w:hAnsi="Cambria Math" w:cs="Cambria Math"/>
                        <w:kern w:val="2"/>
                        <w:sz w:val="28"/>
                        <w:szCs w:val="28"/>
                        <w:lang w:val="en-US" w:eastAsia="zh-CN" w:bidi="ar-SA"/>
                      </w:rPr>
                      <m:t>t</m:t>
                    </m:r>
                    <m:ctrlPr>
                      <w:rPr>
                        <w:rFonts w:hint="default" w:ascii="Cambria Math" w:hAnsi="Cambria Math" w:cs="Cambria Math"/>
                        <w:i/>
                        <w:kern w:val="2"/>
                        <w:sz w:val="28"/>
                        <w:szCs w:val="28"/>
                        <w:lang w:val="en-US" w:eastAsia="zh-CN" w:bidi="ar-SA"/>
                      </w:rPr>
                    </m:ctrlPr>
                  </m:e>
                </m:d>
                <m:r>
                  <m:rPr/>
                  <w:rPr>
                    <w:rFonts w:hint="default" w:ascii="Cambria Math" w:hAnsi="Cambria Math" w:cs="Cambria Math"/>
                    <w:kern w:val="2"/>
                    <w:sz w:val="28"/>
                    <w:szCs w:val="28"/>
                    <w:lang w:val="en-US" w:eastAsia="zh-CN" w:bidi="ar-SA"/>
                  </w:rPr>
                  <m:t>&gt;</m:t>
                </m:r>
                <m:r>
                  <m:rPr/>
                  <w:rPr>
                    <w:rFonts w:ascii="Cambria Math" w:hAnsi="Cambria Math" w:cs="Cambria Math"/>
                    <w:kern w:val="2"/>
                    <w:sz w:val="28"/>
                    <w:szCs w:val="28"/>
                    <w:lang w:val="en-US" w:bidi="ar-SA"/>
                  </w:rPr>
                  <m:t>τ</m:t>
                </m:r>
                <m:ctrlPr>
                  <w:rPr>
                    <w:rFonts w:hint="default" w:ascii="Cambria Math" w:hAnsi="Cambria Math" w:cs="Cambria Math"/>
                    <w:i/>
                    <w:kern w:val="2"/>
                    <w:sz w:val="28"/>
                    <w:szCs w:val="28"/>
                    <w:lang w:val="en-US" w:eastAsia="zh-CN" w:bidi="ar-SA"/>
                  </w:rPr>
                </m:ctrlPr>
              </m:e>
            </m:eqArr>
            <m:ctrlPr>
              <w:rPr>
                <w:rFonts w:hint="default" w:ascii="Cambria Math" w:hAnsi="Cambria Math" w:cs="Cambria Math"/>
                <w:i/>
                <w:kern w:val="2"/>
                <w:sz w:val="28"/>
                <w:szCs w:val="28"/>
                <w:lang w:val="en-US" w:eastAsia="zh-CN" w:bidi="ar-SA"/>
              </w:rPr>
            </m:ctrlPr>
          </m:e>
        </m:d>
      </m:oMath>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（4）抽样函数</w:t>
      </w:r>
      <m:oMath>
        <m:r>
          <m:rPr>
            <m:sty m:val="p"/>
          </m:rPr>
          <w:rPr>
            <w:rFonts w:hint="default" w:ascii="Cambria Math" w:hAnsi="Cambria Math" w:cs="Cambria Math"/>
            <w:kern w:val="2"/>
            <w:sz w:val="28"/>
            <w:szCs w:val="28"/>
            <w:lang w:val="en-US" w:eastAsia="zh-CN" w:bidi="ar-SA"/>
          </w:rPr>
          <m:t>Sa(t)=</m:t>
        </m:r>
        <m:f>
          <m:fPr>
            <m:ctrlPr>
              <w:rPr>
                <w:rFonts w:hint="default" w:ascii="Cambria Math" w:hAnsi="Cambria Math" w:cs="Cambria Math"/>
                <w:b w:val="0"/>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sint</m:t>
            </m:r>
            <m:ctrlPr>
              <w:rPr>
                <w:rFonts w:hint="default" w:ascii="Cambria Math" w:hAnsi="Cambria Math" w:cs="Cambria Math"/>
                <w:b w:val="0"/>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den>
        </m:f>
      </m:oMath>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7.其他离散时间信号</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（1）斜波信号</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（2）矩形序列</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1.4系统的概念与性质</w:t>
      </w:r>
    </w:p>
    <w:p>
      <w:pPr>
        <w:keepNext w:val="0"/>
        <w:keepLines w:val="0"/>
        <w:pageBreakBefore w:val="0"/>
        <w:widowControl w:val="0"/>
        <w:numPr>
          <w:ilvl w:val="0"/>
          <w:numId w:val="2"/>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概念</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可以产生、存储、转化、传输和处理信号的物理装置、规则和过程等，统称为系统。</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从数学的角度看，系统可以看作一种将输入信号转换为输出信号的运算。</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drawing>
          <wp:inline distT="0" distB="0" distL="0" distR="0">
            <wp:extent cx="4724400" cy="1552575"/>
            <wp:effectExtent l="0" t="0" r="0" b="0"/>
            <wp:docPr id="1027" name="图片 2" descr="capture_20231024151424468"/>
            <wp:cNvGraphicFramePr/>
            <a:graphic xmlns:a="http://schemas.openxmlformats.org/drawingml/2006/main">
              <a:graphicData uri="http://schemas.openxmlformats.org/drawingml/2006/picture">
                <pic:pic xmlns:pic="http://schemas.openxmlformats.org/drawingml/2006/picture">
                  <pic:nvPicPr>
                    <pic:cNvPr id="1027" name="图片 2" descr="capture_20231024151424468"/>
                    <pic:cNvPicPr/>
                  </pic:nvPicPr>
                  <pic:blipFill>
                    <a:blip r:embed="rId5" cstate="print"/>
                    <a:srcRect/>
                    <a:stretch>
                      <a:fillRect/>
                    </a:stretch>
                  </pic:blipFill>
                  <pic:spPr>
                    <a:xfrm>
                      <a:off x="0" y="0"/>
                      <a:ext cx="4724400" cy="15525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2.性质：</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（1）记忆性</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如果任一时刻输出信号的值仅仅取决于该时刻输入信号的值，则称该系统为无记忆系统，反之为有记忆系统。</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（2）因果性</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如果系统在任何瞬时的输出只有当前时刻或当前时刻以前的输入有关，而与未来的输入无关，则称之为因果系统，反之，如果系统在某时刻的输出与未来的输入有关，则称之为非因果系统。</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（3）稳定性</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（4）时不变性</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若系统的输入信号在时间上有一个移位，则系统的输出信号也产生一个相同的时间上的移位。</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证明方法：</w:t>
      </w:r>
    </w:p>
    <w:p>
      <w:pPr>
        <w:keepNext w:val="0"/>
        <w:keepLines w:val="0"/>
        <w:pageBreakBefore w:val="0"/>
        <w:widowControl w:val="0"/>
        <w:numPr>
          <w:ilvl w:val="0"/>
          <w:numId w:val="3"/>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信号先经过系统再时移</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x(t)</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y(t)</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y(t−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oMath>
      </m:oMathPara>
    </w:p>
    <w:p>
      <w:pPr>
        <w:keepNext w:val="0"/>
        <w:keepLines w:val="0"/>
        <w:pageBreakBefore w:val="0"/>
        <w:widowControl w:val="0"/>
        <w:numPr>
          <w:ilvl w:val="0"/>
          <w:numId w:val="3"/>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信号先时移再经过系统</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x(t)→x(t−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)→y(t−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oMath>
      </m:oMathPara>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验证两者是否相等</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（5）线性性</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同时满足齐次性与叠加性的系统</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证明方法：</w:t>
      </w:r>
    </w:p>
    <w:p>
      <w:pPr>
        <w:keepNext w:val="0"/>
        <w:keepLines w:val="0"/>
        <w:pageBreakBefore w:val="0"/>
        <w:widowControl w:val="0"/>
        <w:numPr>
          <w:ilvl w:val="0"/>
          <w:numId w:val="4"/>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先线性运算再经过系统</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m:oMathPara>
        <m:oMath>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[n]→a</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 xml:space="preserve">[n]  </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[n]→b</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[n]</m:t>
          </m:r>
        </m:oMath>
      </m:oMathPara>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m:oMathPara>
        <m:oMath>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ax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[n]+b</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[n]→</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ay</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[n]+b</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y</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[n]</m:t>
          </m:r>
        </m:oMath>
      </m:oMathPara>
    </w:p>
    <w:p>
      <w:pPr>
        <w:keepNext w:val="0"/>
        <w:keepLines w:val="0"/>
        <w:pageBreakBefore w:val="0"/>
        <w:widowControl w:val="0"/>
        <w:numPr>
          <w:ilvl w:val="0"/>
          <w:numId w:val="4"/>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先经过系统再线性运算</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m:oMathPara>
        <m:oMath>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[n]→</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y</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 xml:space="preserve">[n]  </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[n]→</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y</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[n]</m:t>
          </m:r>
        </m:oMath>
      </m:oMathPara>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m:oMathPara>
        <m:oMath>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ax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[n]+b</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[n]→</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ay</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[n]+b</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y</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[n]</m:t>
          </m:r>
        </m:oMath>
      </m:oMathPara>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注意，凡是具有可分解性，零输入响应线性和零状态响应线性的系统称为线性系统</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r>
        <w:rPr>
          <w:sz w:val="28"/>
          <w:szCs w:val="28"/>
        </w:rPr>
        <mc:AlternateContent>
          <mc:Choice Requires="wps">
            <w:drawing>
              <wp:anchor distT="0" distB="0" distL="0" distR="0" simplePos="0" relativeHeight="251659264" behindDoc="0" locked="0" layoutInCell="1" allowOverlap="1">
                <wp:simplePos x="0" y="0"/>
                <wp:positionH relativeFrom="column">
                  <wp:posOffset>1353820</wp:posOffset>
                </wp:positionH>
                <wp:positionV relativeFrom="paragraph">
                  <wp:posOffset>142240</wp:posOffset>
                </wp:positionV>
                <wp:extent cx="385445" cy="170180"/>
                <wp:effectExtent l="6350" t="6350" r="8255" b="13970"/>
                <wp:wrapNone/>
                <wp:docPr id="1030" name="矩形 3"/>
                <wp:cNvGraphicFramePr/>
                <a:graphic xmlns:a="http://schemas.openxmlformats.org/drawingml/2006/main">
                  <a:graphicData uri="http://schemas.microsoft.com/office/word/2010/wordprocessingShape">
                    <wps:wsp>
                      <wps:cNvSpPr/>
                      <wps:spPr>
                        <a:xfrm>
                          <a:off x="0" y="0"/>
                          <a:ext cx="385444" cy="170180"/>
                        </a:xfrm>
                        <a:prstGeom prst="rect">
                          <a:avLst/>
                        </a:prstGeom>
                        <a:ln w="12700" cap="flat" cmpd="sng">
                          <a:solidFill>
                            <a:srgbClr val="4874CB"/>
                          </a:solidFill>
                          <a:prstDash val="solid"/>
                          <a:miter/>
                        </a:ln>
                      </wps:spPr>
                      <wps:bodyPr/>
                    </wps:wsp>
                  </a:graphicData>
                </a:graphic>
              </wp:anchor>
            </w:drawing>
          </mc:Choice>
          <mc:Fallback>
            <w:pict>
              <v:rect id="矩形 3" o:spid="_x0000_s1026" o:spt="1" style="position:absolute;left:0pt;margin-left:106.6pt;margin-top:11.2pt;height:13.4pt;width:30.35pt;z-index:251659264;mso-width-relative:page;mso-height-relative:page;" filled="f" stroked="t" coordsize="21600,21600" o:gfxdata="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gkO8qtwAAAAJAQAADwAAAAAAAAABACAA&#10;AAAiAAAAZHJzL2Rvd25yZXYueG1sUEsBAhQAFAAAAAgAh07iQMQfyMvQAQAAjQMAAA4AAAAAAAAA&#10;AQAgAAAAKwEAAGRycy9lMm9Eb2MueG1sUEsFBgAAAAAGAAYAWQEAAG0FAAAAAA==&#10;">
                <v:fill on="f" focussize="0,0"/>
                <v:stroke weight="1pt" color="#4874CB" joinstyle="miter"/>
                <v:imagedata o:title=""/>
                <o:lock v:ext="edit" aspectratio="f"/>
              </v:rect>
            </w:pict>
          </mc:Fallback>
        </mc:AlternateContent>
      </w:r>
      <w:r>
        <w:rPr>
          <w:sz w:val="28"/>
          <w:szCs w:val="28"/>
        </w:rPr>
        <mc:AlternateContent>
          <mc:Choice Requires="wps">
            <w:drawing>
              <wp:anchor distT="0" distB="0" distL="0" distR="0" simplePos="0" relativeHeight="251659264" behindDoc="0" locked="0" layoutInCell="1" allowOverlap="1">
                <wp:simplePos x="0" y="0"/>
                <wp:positionH relativeFrom="column">
                  <wp:posOffset>1809750</wp:posOffset>
                </wp:positionH>
                <wp:positionV relativeFrom="paragraph">
                  <wp:posOffset>132080</wp:posOffset>
                </wp:positionV>
                <wp:extent cx="405130" cy="185420"/>
                <wp:effectExtent l="6350" t="6350" r="7620" b="8255"/>
                <wp:wrapNone/>
                <wp:docPr id="1029" name="矩形 4"/>
                <wp:cNvGraphicFramePr/>
                <a:graphic xmlns:a="http://schemas.openxmlformats.org/drawingml/2006/main">
                  <a:graphicData uri="http://schemas.microsoft.com/office/word/2010/wordprocessingShape">
                    <wps:wsp>
                      <wps:cNvSpPr/>
                      <wps:spPr>
                        <a:xfrm>
                          <a:off x="0" y="0"/>
                          <a:ext cx="405130" cy="185420"/>
                        </a:xfrm>
                        <a:prstGeom prst="rect">
                          <a:avLst/>
                        </a:prstGeom>
                        <a:ln w="12700" cap="flat" cmpd="sng">
                          <a:solidFill>
                            <a:srgbClr val="FF0000"/>
                          </a:solidFill>
                          <a:prstDash val="solid"/>
                          <a:miter/>
                        </a:ln>
                      </wps:spPr>
                      <wps:bodyPr/>
                    </wps:wsp>
                  </a:graphicData>
                </a:graphic>
              </wp:anchor>
            </w:drawing>
          </mc:Choice>
          <mc:Fallback>
            <w:pict>
              <v:rect id="矩形 4" o:spid="_x0000_s1026" o:spt="1" style="position:absolute;left:0pt;margin-left:142.5pt;margin-top:10.4pt;height:14.6pt;width:31.9pt;z-index:251659264;mso-width-relative:page;mso-height-relative:page;" filled="f" stroked="t" coordsize="21600,21600" o:gfxdata="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pfJDxdkAAAAJAQAADwAAAAAAAAABACAAAAAiAAAA&#10;ZHJzL2Rvd25yZXYueG1sUEsBAhQAFAAAAAgAh07iQLlJjI7NAQAAjQMAAA4AAAAAAAAAAQAgAAAA&#10;KAEAAGRycy9lMm9Eb2MueG1sUEsFBgAAAAAGAAYAWQEAAGcFAAAAAA==&#10;">
                <v:fill on="f" focussize="0,0"/>
                <v:stroke weight="1pt" color="#FF0000" joinstyle="miter"/>
                <v:imagedata o:title=""/>
                <o:lock v:ext="edit" aspectratio="f"/>
              </v:rect>
            </w:pict>
          </mc:Fallback>
        </mc:AlternateContent>
      </w:r>
      <w:r>
        <w:rPr>
          <w:sz w:val="28"/>
          <w:szCs w:val="28"/>
        </w:rPr>
        <mc:AlternateContent>
          <mc:Choice Requires="wps">
            <w:drawing>
              <wp:anchor distT="0" distB="0" distL="0" distR="0" simplePos="0" relativeHeight="251659264" behindDoc="0" locked="0" layoutInCell="1" allowOverlap="1">
                <wp:simplePos x="0" y="0"/>
                <wp:positionH relativeFrom="column">
                  <wp:posOffset>2012315</wp:posOffset>
                </wp:positionH>
                <wp:positionV relativeFrom="paragraph">
                  <wp:posOffset>317500</wp:posOffset>
                </wp:positionV>
                <wp:extent cx="224790" cy="177165"/>
                <wp:effectExtent l="0" t="0" r="3810" b="13335"/>
                <wp:wrapNone/>
                <wp:docPr id="1028" name="直接箭头连接符 6"/>
                <wp:cNvGraphicFramePr/>
                <a:graphic xmlns:a="http://schemas.openxmlformats.org/drawingml/2006/main">
                  <a:graphicData uri="http://schemas.microsoft.com/office/word/2010/wordprocessingShape">
                    <wps:wsp>
                      <wps:cNvCnPr>
                        <a:endCxn id="1029" idx="2"/>
                      </wps:cNvCnPr>
                      <wps:spPr>
                        <a:xfrm flipH="1" flipV="1">
                          <a:off x="0" y="0"/>
                          <a:ext cx="224790" cy="177165"/>
                        </a:xfrm>
                        <a:prstGeom prst="straightConnector1">
                          <a:avLst/>
                        </a:prstGeom>
                        <a:ln w="12700" cap="flat" cmpd="sng">
                          <a:solidFill>
                            <a:srgbClr val="FF0000"/>
                          </a:solidFill>
                          <a:prstDash val="solid"/>
                          <a:miter/>
                          <a:tailEnd type="arrow" w="med" len="med"/>
                        </a:ln>
                      </wps:spPr>
                      <wps:bodyPr/>
                    </wps:wsp>
                  </a:graphicData>
                </a:graphic>
              </wp:anchor>
            </w:drawing>
          </mc:Choice>
          <mc:Fallback>
            <w:pict>
              <v:shape id="直接箭头连接符 6" o:spid="_x0000_s1026" o:spt="32" type="#_x0000_t32" style="position:absolute;left:0pt;flip:x y;margin-left:158.45pt;margin-top:25pt;height:13.95pt;width:17.7pt;z-index:251659264;mso-width-relative:page;mso-height-relative:page;" filled="f" stroked="t" coordsize="21600,21600" o:gfxdata="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Z0b3B1wAA&#10;AAkBAAAPAAAAAAAAAAEAIAAAACIAAABkcnMvZG93bnJldi54bWxQSwECFAAUAAAACACHTuJAbmcz&#10;PB8CAAATBAAADgAAAAAAAAABACAAAAAmAQAAZHJzL2Uyb0RvYy54bWxQSwUGAAAAAAYABgBZAQAA&#10;twUAAAAA&#10;">
                <v:fill on="f" focussize="0,0"/>
                <v:stroke weight="1pt" color="#FF0000" joinstyle="miter" endarrow="open"/>
                <v:imagedata o:title=""/>
                <o:lock v:ext="edit" aspectratio="f"/>
              </v:shape>
            </w:pict>
          </mc:Fallback>
        </mc:AlternateContent>
      </w:r>
      <w:r>
        <w:rPr>
          <w:rFonts w:hint="eastAsia" w:hAnsi="Cambria Math" w:cs="Cambria Math"/>
          <w:b w:val="0"/>
          <w:i w:val="0"/>
          <w:kern w:val="2"/>
          <w:sz w:val="28"/>
          <w:szCs w:val="28"/>
          <w:lang w:val="en-US" w:eastAsia="zh-CN" w:bidi="ar-SA"/>
        </w:rPr>
        <w:t>例：</w:t>
      </w:r>
      <m:oMath>
        <m:r>
          <m:rPr>
            <m:sty m:val="p"/>
          </m:rPr>
          <w:rPr>
            <w:rFonts w:hint="default" w:ascii="Cambria Math" w:hAnsi="Cambria Math" w:cs="Cambria Math"/>
            <w:kern w:val="2"/>
            <w:sz w:val="28"/>
            <w:szCs w:val="28"/>
            <w:lang w:val="en-US" w:eastAsia="zh-CN" w:bidi="ar-SA"/>
          </w:rPr>
          <m:t>y(t)=mx(t)+y(</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oMath>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sz w:val="28"/>
          <w:szCs w:val="28"/>
        </w:rPr>
        <mc:AlternateContent>
          <mc:Choice Requires="wps">
            <w:drawing>
              <wp:anchor distT="0" distB="0" distL="0" distR="0" simplePos="0" relativeHeight="251659264" behindDoc="0" locked="0" layoutInCell="1" allowOverlap="1">
                <wp:simplePos x="0" y="0"/>
                <wp:positionH relativeFrom="column">
                  <wp:posOffset>696595</wp:posOffset>
                </wp:positionH>
                <wp:positionV relativeFrom="paragraph">
                  <wp:posOffset>-73025</wp:posOffset>
                </wp:positionV>
                <wp:extent cx="708660" cy="202565"/>
                <wp:effectExtent l="1905" t="24765" r="3810" b="10795"/>
                <wp:wrapNone/>
                <wp:docPr id="1031" name="直接箭头连接符 5"/>
                <wp:cNvGraphicFramePr/>
                <a:graphic xmlns:a="http://schemas.openxmlformats.org/drawingml/2006/main">
                  <a:graphicData uri="http://schemas.microsoft.com/office/word/2010/wordprocessingShape">
                    <wps:wsp>
                      <wps:cNvCnPr/>
                      <wps:spPr>
                        <a:xfrm flipV="1">
                          <a:off x="0" y="0"/>
                          <a:ext cx="708660" cy="202565"/>
                        </a:xfrm>
                        <a:prstGeom prst="straightConnector1">
                          <a:avLst/>
                        </a:prstGeom>
                        <a:ln w="12700" cap="flat" cmpd="sng">
                          <a:solidFill>
                            <a:srgbClr val="4874CB"/>
                          </a:solidFill>
                          <a:prstDash val="solid"/>
                          <a:miter/>
                          <a:tailEnd type="arrow" w="med" len="med"/>
                        </a:ln>
                      </wps:spPr>
                      <wps:bodyPr/>
                    </wps:wsp>
                  </a:graphicData>
                </a:graphic>
              </wp:anchor>
            </w:drawing>
          </mc:Choice>
          <mc:Fallback>
            <w:pict>
              <v:shape id="直接箭头连接符 5" o:spid="_x0000_s1026" o:spt="32" type="#_x0000_t32" style="position:absolute;left:0pt;flip:y;margin-left:54.85pt;margin-top:-5.75pt;height:15.95pt;width:55.8pt;z-index:251659264;mso-width-relative:page;mso-height-relative:page;" filled="f" stroked="t" coordsize="21600,21600" o:gfxdata="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PimBF7XAAAACgEAAA8AAAAAAAAAAQAgAAAA&#10;IgAAAGRycy9kb3ducmV2LnhtbFBLAQIUABQAAAAIAIdO4kCKgoeoDAIAAN8DAAAOAAAAAAAAAAEA&#10;IAAAACYBAABkcnMvZTJvRG9jLnhtbFBLBQYAAAAABgAGAFkBAACkBQAAAAA=&#10;">
                <v:fill on="f" focussize="0,0"/>
                <v:stroke weight="1pt" color="#4874CB" joinstyle="miter" endarrow="open"/>
                <v:imagedata o:title=""/>
                <o:lock v:ext="edit" aspectratio="f"/>
              </v:shape>
            </w:pict>
          </mc:Fallback>
        </mc:AlternateContent>
      </w:r>
      <w:r>
        <w:rPr>
          <w:sz w:val="28"/>
          <w:szCs w:val="28"/>
        </w:rPr>
        <mc:AlternateContent>
          <mc:Choice Requires="wps">
            <w:drawing>
              <wp:anchor distT="0" distB="0" distL="0" distR="0" simplePos="0" relativeHeight="251659264" behindDoc="0" locked="0" layoutInCell="1" allowOverlap="1">
                <wp:simplePos x="0" y="0"/>
                <wp:positionH relativeFrom="column">
                  <wp:posOffset>2287905</wp:posOffset>
                </wp:positionH>
                <wp:positionV relativeFrom="paragraph">
                  <wp:posOffset>59055</wp:posOffset>
                </wp:positionV>
                <wp:extent cx="690880" cy="213360"/>
                <wp:effectExtent l="6350" t="6350" r="7620" b="8890"/>
                <wp:wrapNone/>
                <wp:docPr id="1032" name="矩形 8"/>
                <wp:cNvGraphicFramePr/>
                <a:graphic xmlns:a="http://schemas.openxmlformats.org/drawingml/2006/main">
                  <a:graphicData uri="http://schemas.microsoft.com/office/word/2010/wordprocessingShape">
                    <wps:wsp>
                      <wps:cNvSpPr/>
                      <wps:spPr>
                        <a:xfrm>
                          <a:off x="0" y="0"/>
                          <a:ext cx="690879" cy="213359"/>
                        </a:xfrm>
                        <a:prstGeom prst="rect">
                          <a:avLst/>
                        </a:prstGeom>
                        <a:ln w="12700" cap="flat" cmpd="sng">
                          <a:solidFill>
                            <a:srgbClr val="FF0000"/>
                          </a:solidFill>
                          <a:prstDash val="solid"/>
                          <a:miter/>
                        </a:ln>
                      </wps:spPr>
                      <wps:bodyPr/>
                    </wps:wsp>
                  </a:graphicData>
                </a:graphic>
              </wp:anchor>
            </w:drawing>
          </mc:Choice>
          <mc:Fallback>
            <w:pict>
              <v:rect id="矩形 8" o:spid="_x0000_s1026" o:spt="1" style="position:absolute;left:0pt;margin-left:180.15pt;margin-top:4.65pt;height:16.8pt;width:54.4pt;z-index:251659264;mso-width-relative:page;mso-height-relative:page;" filled="f" stroked="t" coordsize="21600,21600" o:gfxdata="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AGG5b3ZAAAACAEAAA8AAAAAAAAAAQAgAAAAIgAA&#10;AGRycy9kb3ducmV2LnhtbFBLAQIUABQAAAAIAIdO4kB8NvGXzgEAAI0DAAAOAAAAAAAAAAEAIAAA&#10;ACgBAABkcnMvZTJvRG9jLnhtbFBLBQYAAAAABgAGAFkBAABoBQAAAAA=&#10;">
                <v:fill on="f" focussize="0,0"/>
                <v:stroke weight="1pt" color="#FF0000" joinstyle="miter"/>
                <v:imagedata o:title=""/>
                <o:lock v:ext="edit" aspectratio="f"/>
              </v:rect>
            </w:pict>
          </mc:Fallback>
        </mc:AlternateContent>
      </w:r>
      <w:r>
        <w:rPr>
          <w:sz w:val="28"/>
          <w:szCs w:val="28"/>
        </w:rPr>
        <mc:AlternateContent>
          <mc:Choice Requires="wps">
            <w:drawing>
              <wp:anchor distT="0" distB="0" distL="0" distR="0" simplePos="0" relativeHeight="251659264" behindDoc="0" locked="0" layoutInCell="1" allowOverlap="1">
                <wp:simplePos x="0" y="0"/>
                <wp:positionH relativeFrom="column">
                  <wp:posOffset>353695</wp:posOffset>
                </wp:positionH>
                <wp:positionV relativeFrom="paragraph">
                  <wp:posOffset>125730</wp:posOffset>
                </wp:positionV>
                <wp:extent cx="689610" cy="203200"/>
                <wp:effectExtent l="6350" t="6350" r="8890" b="9525"/>
                <wp:wrapNone/>
                <wp:docPr id="1033" name="矩形 7"/>
                <wp:cNvGraphicFramePr/>
                <a:graphic xmlns:a="http://schemas.openxmlformats.org/drawingml/2006/main">
                  <a:graphicData uri="http://schemas.microsoft.com/office/word/2010/wordprocessingShape">
                    <wps:wsp>
                      <wps:cNvSpPr/>
                      <wps:spPr>
                        <a:xfrm>
                          <a:off x="0" y="0"/>
                          <a:ext cx="689610" cy="203200"/>
                        </a:xfrm>
                        <a:prstGeom prst="rect">
                          <a:avLst/>
                        </a:prstGeom>
                        <a:ln w="12700" cap="flat" cmpd="sng">
                          <a:solidFill>
                            <a:srgbClr val="4874CB"/>
                          </a:solidFill>
                          <a:prstDash val="solid"/>
                          <a:miter/>
                        </a:ln>
                      </wps:spPr>
                      <wps:bodyPr/>
                    </wps:wsp>
                  </a:graphicData>
                </a:graphic>
              </wp:anchor>
            </w:drawing>
          </mc:Choice>
          <mc:Fallback>
            <w:pict>
              <v:rect id="矩形 7" o:spid="_x0000_s1026" o:spt="1" style="position:absolute;left:0pt;margin-left:27.85pt;margin-top:9.9pt;height:16pt;width:54.3pt;z-index:251659264;mso-width-relative:page;mso-height-relative:page;" filled="f" stroked="t" coordsize="21600,21600" o:gfxdata="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M3pnG2gAAAAgBAAAPAAAAAAAAAAEAIAAAACIA&#10;AABkcnMvZG93bnJldi54bWxQSwECFAAUAAAACACHTuJANHSBlc4BAACNAwAADgAAAAAAAAABACAA&#10;AAApAQAAZHJzL2Uyb0RvYy54bWxQSwUGAAAAAAYABgBZAQAAaQUAAAAA&#10;">
                <v:fill on="f" focussize="0,0"/>
                <v:stroke weight="1pt" color="#4874CB" joinstyle="miter"/>
                <v:imagedata o:title=""/>
                <o:lock v:ext="edit" aspectratio="f"/>
              </v:rect>
            </w:pict>
          </mc:Fallback>
        </mc:AlternateContent>
      </w:r>
      <w:r>
        <w:rPr>
          <w:rFonts w:hint="eastAsia" w:hAnsi="Cambria Math" w:cs="Cambria Math"/>
          <w:b w:val="0"/>
          <w:i w:val="0"/>
          <w:kern w:val="2"/>
          <w:sz w:val="28"/>
          <w:szCs w:val="28"/>
          <w:lang w:val="en-US" w:eastAsia="zh-CN" w:bidi="ar-SA"/>
        </w:rPr>
        <w:t>零状态响应            零输入响应</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线性系统需要满足的三个条件</w:t>
      </w:r>
    </w:p>
    <w:p>
      <w:pPr>
        <w:keepNext w:val="0"/>
        <w:keepLines w:val="0"/>
        <w:pageBreakBefore w:val="0"/>
        <w:widowControl w:val="0"/>
        <w:numPr>
          <w:ilvl w:val="0"/>
          <w:numId w:val="5"/>
        </w:numPr>
        <w:kinsoku/>
        <w:wordWrap/>
        <w:overflowPunct/>
        <w:topLinePunct w:val="0"/>
        <w:autoSpaceDE/>
        <w:autoSpaceDN/>
        <w:bidi w:val="0"/>
        <w:adjustRightInd/>
        <w:snapToGrid/>
        <w:ind w:firstLine="560" w:firstLineChars="200"/>
        <w:textAlignment w:val="auto"/>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可分解性：是指系统输出可分解为零输入响应和零状态响应之和</w:t>
      </w:r>
    </w:p>
    <w:p>
      <w:pPr>
        <w:keepNext w:val="0"/>
        <w:keepLines w:val="0"/>
        <w:pageBreakBefore w:val="0"/>
        <w:widowControl w:val="0"/>
        <w:numPr>
          <w:ilvl w:val="0"/>
          <w:numId w:val="5"/>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零输入响应线性：系统的零输入响应与初始状态之间满足齐次性与可加性</w:t>
      </w:r>
    </w:p>
    <w:p>
      <w:pPr>
        <w:keepNext w:val="0"/>
        <w:keepLines w:val="0"/>
        <w:pageBreakBefore w:val="0"/>
        <w:widowControl w:val="0"/>
        <w:numPr>
          <w:ilvl w:val="0"/>
          <w:numId w:val="5"/>
        </w:numPr>
        <w:kinsoku/>
        <w:wordWrap/>
        <w:overflowPunct/>
        <w:topLinePunct w:val="0"/>
        <w:autoSpaceDE/>
        <w:autoSpaceDN/>
        <w:bidi w:val="0"/>
        <w:adjustRightInd/>
        <w:snapToGrid/>
        <w:ind w:firstLine="560" w:firstLineChars="200"/>
        <w:textAlignment w:val="auto"/>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零状态响应线性：系统的零状态响应与输入信号之间满足齐次性与可加性</w:t>
      </w:r>
    </w:p>
    <w:p>
      <w:pPr>
        <w:numPr>
          <w:ilvl w:val="0"/>
          <w:numId w:val="0"/>
        </w:numPr>
        <w:rPr>
          <w:rFonts w:hint="eastAsia" w:ascii="黑体" w:hAnsi="黑体" w:eastAsia="黑体" w:cs="黑体"/>
          <w:b w:val="0"/>
          <w:i w:val="0"/>
          <w:kern w:val="2"/>
          <w:sz w:val="28"/>
          <w:szCs w:val="28"/>
          <w:lang w:val="en-US" w:eastAsia="zh-CN" w:bidi="ar-SA"/>
        </w:rPr>
      </w:pPr>
      <w:r>
        <w:rPr>
          <w:rFonts w:hint="eastAsia" w:ascii="黑体" w:hAnsi="黑体" w:eastAsia="黑体" w:cs="黑体"/>
          <w:b w:val="0"/>
          <w:i w:val="0"/>
          <w:kern w:val="2"/>
          <w:sz w:val="28"/>
          <w:szCs w:val="28"/>
          <w:lang w:val="en-US" w:eastAsia="zh-CN" w:bidi="ar-SA"/>
        </w:rPr>
        <w:t>第二章线性时不变系统的时域分析</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2.1&amp;2.2离散时间LTI系统与连续时间LTI系统的卷积分析</w:t>
      </w:r>
    </w:p>
    <w:p>
      <w:pPr>
        <w:numPr>
          <w:ilvl w:val="0"/>
          <w:numId w:val="0"/>
        </w:numPr>
        <w:ind w:firstLine="560" w:firstLineChars="20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1.分别以两道例题为例</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drawing>
          <wp:inline distT="0" distB="0" distL="0" distR="0">
            <wp:extent cx="5273040" cy="3886200"/>
            <wp:effectExtent l="0" t="0" r="3810" b="0"/>
            <wp:docPr id="1034" name="图片 18" descr="capture-2023-10-25-23-56-07"/>
            <wp:cNvGraphicFramePr/>
            <a:graphic xmlns:a="http://schemas.openxmlformats.org/drawingml/2006/main">
              <a:graphicData uri="http://schemas.openxmlformats.org/drawingml/2006/picture">
                <pic:pic xmlns:pic="http://schemas.openxmlformats.org/drawingml/2006/picture">
                  <pic:nvPicPr>
                    <pic:cNvPr id="1034" name="图片 18" descr="capture-2023-10-25-23-56-07"/>
                    <pic:cNvPicPr/>
                  </pic:nvPicPr>
                  <pic:blipFill>
                    <a:blip r:embed="rId6" cstate="print"/>
                    <a:srcRect/>
                    <a:stretch>
                      <a:fillRect/>
                    </a:stretch>
                  </pic:blipFill>
                  <pic:spPr>
                    <a:xfrm>
                      <a:off x="0" y="0"/>
                      <a:ext cx="5273040" cy="3886200"/>
                    </a:xfrm>
                    <a:prstGeom prst="rect">
                      <a:avLst/>
                    </a:prstGeom>
                  </pic:spPr>
                </pic:pic>
              </a:graphicData>
            </a:graphic>
          </wp:inline>
        </w:drawing>
      </w:r>
    </w:p>
    <w:p>
      <w:pPr>
        <w:numPr>
          <w:ilvl w:val="0"/>
          <w:numId w:val="0"/>
        </w:numPr>
        <w:rPr>
          <w:rFonts w:hint="eastAsia" w:hAnsi="Cambria Math" w:cs="Cambria Math"/>
          <w:b w:val="0"/>
          <w:i w:val="0"/>
          <w:kern w:val="2"/>
          <w:sz w:val="28"/>
          <w:szCs w:val="28"/>
          <w:lang w:val="en-US" w:eastAsia="zh-CN" w:bidi="ar-SA"/>
        </w:rPr>
      </w:pPr>
    </w:p>
    <w:p>
      <w:pPr>
        <w:numPr>
          <w:ilvl w:val="0"/>
          <w:numId w:val="0"/>
        </w:numPr>
        <w:rPr>
          <w:sz w:val="28"/>
          <w:szCs w:val="28"/>
        </w:rPr>
      </w:pPr>
      <w:r>
        <w:rPr>
          <w:sz w:val="28"/>
          <w:szCs w:val="28"/>
        </w:rPr>
        <w:drawing>
          <wp:inline distT="0" distB="0" distL="0" distR="0">
            <wp:extent cx="5267960" cy="2362200"/>
            <wp:effectExtent l="0" t="0" r="8890" b="0"/>
            <wp:docPr id="1035" name="图片 2"/>
            <wp:cNvGraphicFramePr/>
            <a:graphic xmlns:a="http://schemas.openxmlformats.org/drawingml/2006/main">
              <a:graphicData uri="http://schemas.openxmlformats.org/drawingml/2006/picture">
                <pic:pic xmlns:pic="http://schemas.openxmlformats.org/drawingml/2006/picture">
                  <pic:nvPicPr>
                    <pic:cNvPr id="1035" name="图片 2"/>
                    <pic:cNvPicPr/>
                  </pic:nvPicPr>
                  <pic:blipFill>
                    <a:blip r:embed="rId7" cstate="print"/>
                    <a:srcRect/>
                    <a:stretch>
                      <a:fillRect/>
                    </a:stretch>
                  </pic:blipFill>
                  <pic:spPr>
                    <a:xfrm>
                      <a:off x="0" y="0"/>
                      <a:ext cx="5267960" cy="2362200"/>
                    </a:xfrm>
                    <a:prstGeom prst="rect">
                      <a:avLst/>
                    </a:prstGeom>
                    <a:ln>
                      <a:noFill/>
                    </a:ln>
                  </pic:spPr>
                </pic:pic>
              </a:graphicData>
            </a:graphic>
          </wp:inline>
        </w:drawing>
      </w:r>
    </w:p>
    <w:p>
      <w:pPr>
        <w:numPr>
          <w:ilvl w:val="0"/>
          <w:numId w:val="0"/>
        </w:numPr>
        <w:rPr>
          <w:sz w:val="28"/>
          <w:szCs w:val="28"/>
        </w:rPr>
      </w:pPr>
    </w:p>
    <w:p>
      <w:pPr>
        <w:numPr>
          <w:ilvl w:val="0"/>
          <w:numId w:val="0"/>
        </w:numPr>
        <w:rPr>
          <w:sz w:val="28"/>
          <w:szCs w:val="28"/>
        </w:rPr>
      </w:pPr>
      <w:r>
        <w:rPr>
          <w:sz w:val="28"/>
          <w:szCs w:val="28"/>
        </w:rPr>
        <w:drawing>
          <wp:inline distT="0" distB="0" distL="0" distR="0">
            <wp:extent cx="4645025" cy="1231265"/>
            <wp:effectExtent l="0" t="0" r="0" b="0"/>
            <wp:docPr id="1036" name="图片 5"/>
            <wp:cNvGraphicFramePr/>
            <a:graphic xmlns:a="http://schemas.openxmlformats.org/drawingml/2006/main">
              <a:graphicData uri="http://schemas.openxmlformats.org/drawingml/2006/picture">
                <pic:pic xmlns:pic="http://schemas.openxmlformats.org/drawingml/2006/picture">
                  <pic:nvPicPr>
                    <pic:cNvPr id="1036" name="图片 5"/>
                    <pic:cNvPicPr/>
                  </pic:nvPicPr>
                  <pic:blipFill>
                    <a:blip r:embed="rId8" cstate="print"/>
                    <a:srcRect l="-60" t="56134" r="11960" b="8835"/>
                    <a:stretch>
                      <a:fillRect/>
                    </a:stretch>
                  </pic:blipFill>
                  <pic:spPr>
                    <a:xfrm>
                      <a:off x="0" y="0"/>
                      <a:ext cx="4645025" cy="1231265"/>
                    </a:xfrm>
                    <a:prstGeom prst="rect">
                      <a:avLst/>
                    </a:prstGeom>
                    <a:ln>
                      <a:noFill/>
                    </a:ln>
                  </pic:spPr>
                </pic:pic>
              </a:graphicData>
            </a:graphic>
          </wp:inline>
        </w:drawing>
      </w:r>
    </w:p>
    <w:p>
      <w:pPr>
        <w:numPr>
          <w:ilvl w:val="0"/>
          <w:numId w:val="0"/>
        </w:numPr>
        <w:rPr>
          <w:rFonts w:hint="eastAsia"/>
          <w:sz w:val="28"/>
          <w:szCs w:val="28"/>
          <w:lang w:val="en-US" w:eastAsia="zh-CN"/>
        </w:rPr>
      </w:pPr>
      <w:r>
        <w:rPr>
          <w:sz w:val="28"/>
          <w:szCs w:val="28"/>
        </w:rPr>
        <w:drawing>
          <wp:inline distT="0" distB="0" distL="0" distR="0">
            <wp:extent cx="5274310" cy="3104515"/>
            <wp:effectExtent l="0" t="0" r="2540" b="635"/>
            <wp:docPr id="1037" name="图片 6"/>
            <wp:cNvGraphicFramePr/>
            <a:graphic xmlns:a="http://schemas.openxmlformats.org/drawingml/2006/main">
              <a:graphicData uri="http://schemas.openxmlformats.org/drawingml/2006/picture">
                <pic:pic xmlns:pic="http://schemas.openxmlformats.org/drawingml/2006/picture">
                  <pic:nvPicPr>
                    <pic:cNvPr id="1037" name="图片 6"/>
                    <pic:cNvPicPr/>
                  </pic:nvPicPr>
                  <pic:blipFill>
                    <a:blip r:embed="rId9" cstate="print"/>
                    <a:srcRect/>
                    <a:stretch>
                      <a:fillRect/>
                    </a:stretch>
                  </pic:blipFill>
                  <pic:spPr>
                    <a:xfrm>
                      <a:off x="0" y="0"/>
                      <a:ext cx="5274310" cy="3104515"/>
                    </a:xfrm>
                    <a:prstGeom prst="rect">
                      <a:avLst/>
                    </a:prstGeom>
                    <a:ln>
                      <a:noFill/>
                    </a:ln>
                  </pic:spPr>
                </pic:pic>
              </a:graphicData>
            </a:graphic>
          </wp:inline>
        </w:drawing>
      </w:r>
    </w:p>
    <w:p>
      <w:pPr>
        <w:numPr>
          <w:ilvl w:val="0"/>
          <w:numId w:val="0"/>
        </w:numPr>
        <w:rPr>
          <w:rFonts w:hint="eastAsia" w:hAnsi="Cambria Math" w:cs="Cambria Math"/>
          <w:b w:val="0"/>
          <w:i w:val="0"/>
          <w:kern w:val="2"/>
          <w:sz w:val="28"/>
          <w:szCs w:val="28"/>
          <w:lang w:val="en-US" w:eastAsia="zh-CN" w:bidi="ar-SA"/>
        </w:rPr>
      </w:pP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1.方法：</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（1）信号的分解：以冲激（样值）信号为基本信号，将信号分解成不同延迟的单位冲激（样值）信号的加权叠加。</w:t>
      </w:r>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（2）以h(t)或者h[n]为基本响应，将系统的响应表示为不同延迟的单位冲激（样值）响应的加权叠加。</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2.步骤：</w:t>
      </w:r>
    </w:p>
    <w:p>
      <w:pPr>
        <w:numPr>
          <w:ilvl w:val="0"/>
          <w:numId w:val="6"/>
        </w:numPr>
        <w:ind w:left="0" w:leftChars="0" w:firstLine="0" w:firstLine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自变量替换</w:t>
      </w:r>
      <m:oMath>
        <m:r>
          <m:rPr>
            <m:sty m:val="p"/>
          </m:rPr>
          <w:rPr>
            <w:rFonts w:hint="eastAsia" w:ascii="Cambria Math" w:hAnsi="Cambria Math" w:cs="Cambria Math"/>
            <w:kern w:val="2"/>
            <w:sz w:val="28"/>
            <w:szCs w:val="28"/>
            <w:lang w:val="en-US" w:eastAsia="zh-CN" w:bidi="ar-SA"/>
          </w:rPr>
          <m:t>n</m:t>
        </m:r>
        <m:r>
          <m:rPr>
            <m:sty m:val="p"/>
          </m:rPr>
          <w:rPr>
            <w:rFonts w:hint="default" w:ascii="Cambria Math" w:hAnsi="Cambria Math" w:cs="Cambria Math"/>
            <w:kern w:val="2"/>
            <w:sz w:val="28"/>
            <w:szCs w:val="28"/>
            <w:lang w:val="en-US" w:eastAsia="zh-CN" w:bidi="ar-SA"/>
          </w:rPr>
          <m:t>→k(t→τ)</m:t>
        </m:r>
      </m:oMath>
    </w:p>
    <w:p>
      <w:pPr>
        <w:numPr>
          <w:ilvl w:val="0"/>
          <w:numId w:val="6"/>
        </w:numPr>
        <w:ind w:left="0" w:leftChars="0" w:firstLine="0" w:firstLine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其中一个信号反转</w:t>
      </w:r>
    </w:p>
    <w:p>
      <w:pPr>
        <w:numPr>
          <w:ilvl w:val="0"/>
          <w:numId w:val="6"/>
        </w:numPr>
        <w:ind w:left="0" w:leftChars="0" w:firstLine="0" w:firstLine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将其从左至右移位</w:t>
      </w:r>
    </w:p>
    <w:p>
      <w:pPr>
        <w:numPr>
          <w:ilvl w:val="0"/>
          <w:numId w:val="6"/>
        </w:numPr>
        <w:ind w:left="0" w:leftChars="0" w:firstLine="0" w:firstLine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两信号对应位置相乘</w:t>
      </w:r>
    </w:p>
    <w:p>
      <w:pPr>
        <w:numPr>
          <w:ilvl w:val="0"/>
          <w:numId w:val="6"/>
        </w:numPr>
        <w:ind w:left="0" w:leftChars="0" w:firstLine="0" w:firstLine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求和或者求积分</w:t>
      </w:r>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2.3 卷积的性质（证明方法详见课件）</w:t>
      </w:r>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1.交换律</w:t>
      </w:r>
    </w:p>
    <w:p>
      <w:pPr>
        <w:numPr>
          <w:ilvl w:val="0"/>
          <w:numId w:val="0"/>
        </w:numPr>
        <w:rPr>
          <w:rFonts w:hint="default" w:hAnsi="Cambria Math"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x[n]∗h[n]=h[n]∗x[n]</m:t>
          </m:r>
        </m:oMath>
      </m:oMathPara>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2.结合律</w:t>
      </w:r>
    </w:p>
    <w:p>
      <w:pPr>
        <w:numPr>
          <w:ilvl w:val="0"/>
          <w:numId w:val="0"/>
        </w:numPr>
        <w:ind w:leftChars="0"/>
        <w:rPr>
          <w:rFonts w:hint="default" w:hAnsi="Cambria Math"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h</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h</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(t)]=[x(t)∗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h</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h</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m:t>
          </m:r>
        </m:oMath>
      </m:oMathPara>
    </w:p>
    <w:p>
      <w:pPr>
        <w:numPr>
          <w:ilvl w:val="0"/>
          <w:numId w:val="7"/>
        </w:numPr>
        <w:ind w:left="0" w:leftChars="0" w:firstLine="0" w:firstLine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分配律</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2.4 LTI系统的性质</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LTI系统的性质可以由单位冲激（样值）响应来刻画或描述</w:t>
      </w:r>
    </w:p>
    <w:p>
      <w:pPr>
        <w:numPr>
          <w:ilvl w:val="0"/>
          <w:numId w:val="8"/>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LTI系统的记忆性</w:t>
      </w:r>
      <m:oMath>
        <m:r>
          <m:rPr>
            <m:sty m:val="p"/>
          </m:rPr>
          <w:rPr>
            <w:rFonts w:hint="default" w:ascii="Cambria Math" w:hAnsi="Cambria Math" w:cs="Cambria Math"/>
            <w:kern w:val="2"/>
            <w:sz w:val="28"/>
            <w:szCs w:val="28"/>
            <w:lang w:val="en-US" w:eastAsia="zh-CN" w:bidi="ar-SA"/>
          </w:rPr>
          <m:t xml:space="preserve">      </m:t>
        </m:r>
      </m:oMath>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若系统无记忆，必须</w:t>
      </w:r>
      <m:oMath>
        <w:bookmarkStart w:id="7" w:name="OLE_LINK10"/>
        <m:r>
          <m:rPr>
            <m:sty m:val="p"/>
          </m:rPr>
          <w:rPr>
            <w:rFonts w:hint="default" w:ascii="Cambria Math" w:hAnsi="Cambria Math" w:cs="Cambria Math"/>
            <w:kern w:val="2"/>
            <w:sz w:val="28"/>
            <w:szCs w:val="28"/>
            <w:lang w:val="en-US" w:eastAsia="zh-CN" w:bidi="ar-SA"/>
          </w:rPr>
          <m:t>h[n]=</m:t>
        </m:r>
        <w:bookmarkEnd w:id="7"/>
        <m:r>
          <m:rPr>
            <m:sty m:val="p"/>
          </m:rPr>
          <w:rPr>
            <w:rFonts w:hint="default" w:ascii="Cambria Math" w:hAnsi="Cambria Math" w:cs="Cambria Math"/>
            <w:kern w:val="2"/>
            <w:sz w:val="28"/>
            <w:szCs w:val="28"/>
            <w:lang w:val="en-US" w:eastAsia="zh-CN" w:bidi="ar-SA"/>
          </w:rPr>
          <m:t>δ[n]</m:t>
        </m:r>
      </m:oMath>
      <w:r>
        <w:rPr>
          <w:rFonts w:hint="eastAsia" w:hAnsi="Cambria Math" w:cs="Cambria Math"/>
          <w:b w:val="0"/>
          <w:i w:val="0"/>
          <w:kern w:val="2"/>
          <w:sz w:val="28"/>
          <w:szCs w:val="28"/>
          <w:lang w:val="en-US" w:eastAsia="zh-CN" w:bidi="ar-SA"/>
        </w:rPr>
        <w:t>，或者</w:t>
      </w:r>
      <m:oMath>
        <m:r>
          <m:rPr>
            <m:sty m:val="p"/>
          </m:rPr>
          <w:rPr>
            <w:rFonts w:hint="default" w:ascii="Cambria Math" w:hAnsi="Cambria Math" w:cs="Cambria Math"/>
            <w:kern w:val="2"/>
            <w:sz w:val="28"/>
            <w:szCs w:val="28"/>
            <w:lang w:val="en-US" w:eastAsia="zh-CN" w:bidi="ar-SA"/>
          </w:rPr>
          <m:t>h[n]=kδ[n]  h(t)=Kδ(t)</m:t>
        </m:r>
      </m:oMath>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充分必要条件：单位冲激（样值）响应与单位冲激（样值）信号成正比。</w:t>
      </w:r>
    </w:p>
    <w:p>
      <w:pPr>
        <w:numPr>
          <w:ilvl w:val="0"/>
          <w:numId w:val="8"/>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LTI系统的因果性</w:t>
      </w:r>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充分必要条件：</w:t>
      </w:r>
      <m:oMath>
        <m:r>
          <m:rPr>
            <m:sty m:val="p"/>
          </m:rPr>
          <w:rPr>
            <w:rFonts w:hint="default" w:ascii="Cambria Math" w:hAnsi="Cambria Math" w:cs="Cambria Math"/>
            <w:kern w:val="2"/>
            <w:sz w:val="28"/>
            <w:szCs w:val="28"/>
            <w:lang w:val="en-US" w:eastAsia="zh-CN" w:bidi="ar-SA"/>
          </w:rPr>
          <m:t>h[n]=</m:t>
        </m:r>
        <m:r>
          <m:rPr>
            <m:sty m:val="p"/>
          </m:rPr>
          <w:rPr>
            <w:rFonts w:hint="eastAsia" w:ascii="Cambria Math" w:hAnsi="Cambria Math" w:cs="Cambria Math"/>
            <w:kern w:val="2"/>
            <w:sz w:val="28"/>
            <w:szCs w:val="28"/>
            <w:lang w:val="en-US" w:eastAsia="zh-CN" w:bidi="ar-SA"/>
          </w:rPr>
          <m:t>0，n</m:t>
        </m:r>
        <m:r>
          <m:rPr>
            <m:sty m:val="p"/>
          </m:rPr>
          <w:rPr>
            <w:rFonts w:hint="default" w:ascii="Cambria Math" w:hAnsi="Cambria Math" w:cs="Cambria Math"/>
            <w:kern w:val="2"/>
            <w:sz w:val="28"/>
            <w:szCs w:val="28"/>
            <w:lang w:val="en-US" w:eastAsia="zh-CN" w:bidi="ar-SA"/>
          </w:rPr>
          <m:t>&lt;0</m:t>
        </m:r>
      </m:oMath>
      <w:r>
        <w:rPr>
          <w:rFonts w:hint="eastAsia" w:hAnsi="Cambria Math" w:cs="Cambria Math"/>
          <w:b w:val="0"/>
          <w:i w:val="0"/>
          <w:kern w:val="2"/>
          <w:sz w:val="28"/>
          <w:szCs w:val="28"/>
          <w:lang w:val="en-US" w:eastAsia="zh-CN" w:bidi="ar-SA"/>
        </w:rPr>
        <w:t xml:space="preserve">    </w:t>
      </w:r>
      <m:oMath>
        <m:r>
          <m:rPr>
            <m:sty m:val="p"/>
          </m:rPr>
          <w:rPr>
            <w:rFonts w:hint="default" w:ascii="Cambria Math" w:hAnsi="Cambria Math" w:cs="Cambria Math"/>
            <w:kern w:val="2"/>
            <w:sz w:val="28"/>
            <w:szCs w:val="28"/>
            <w:lang w:val="en-US" w:eastAsia="zh-CN" w:bidi="ar-SA"/>
          </w:rPr>
          <m:t>h(t)=</m:t>
        </m:r>
        <m:r>
          <m:rPr>
            <m:sty m:val="p"/>
          </m:rPr>
          <w:rPr>
            <w:rFonts w:hint="eastAsia" w:ascii="Cambria Math" w:hAnsi="Cambria Math" w:cs="Cambria Math"/>
            <w:kern w:val="2"/>
            <w:sz w:val="28"/>
            <w:szCs w:val="28"/>
            <w:lang w:val="en-US" w:eastAsia="zh-CN" w:bidi="ar-SA"/>
          </w:rPr>
          <m:t>0，</m:t>
        </m:r>
        <m:r>
          <m:rPr>
            <m:sty m:val="p"/>
          </m:rPr>
          <w:rPr>
            <w:rFonts w:hint="default" w:ascii="Cambria Math" w:hAnsi="Cambria Math" w:cs="Cambria Math"/>
            <w:kern w:val="2"/>
            <w:sz w:val="28"/>
            <w:szCs w:val="28"/>
            <w:lang w:val="en-US" w:eastAsia="zh-CN" w:bidi="ar-SA"/>
          </w:rPr>
          <m:t>t&lt;0</m:t>
        </m:r>
      </m:oMath>
    </w:p>
    <w:p>
      <w:pPr>
        <w:numPr>
          <w:ilvl w:val="0"/>
          <w:numId w:val="8"/>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LTI系统的稳定性</w:t>
      </w:r>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充分必要条件：</w:t>
      </w:r>
      <m:oMath>
        <m:r>
          <m:rPr>
            <m:sty m:val="p"/>
          </m:rPr>
          <w:rPr>
            <w:rFonts w:hint="eastAsia" w:ascii="Cambria Math" w:hAnsi="Cambria Math" w:cs="Cambria Math"/>
            <w:kern w:val="2"/>
            <w:sz w:val="28"/>
            <w:szCs w:val="28"/>
            <w:lang w:val="en-US" w:eastAsia="zh-CN" w:bidi="ar-SA"/>
          </w:rPr>
          <m:t>y</m:t>
        </m:r>
        <m:r>
          <m:rPr>
            <m:sty m:val="p"/>
          </m:rPr>
          <w:rPr>
            <w:rFonts w:hint="default" w:ascii="Cambria Math" w:hAnsi="Cambria Math" w:cs="Cambria Math"/>
            <w:kern w:val="2"/>
            <w:sz w:val="28"/>
            <w:szCs w:val="28"/>
            <w:lang w:val="en-US" w:eastAsia="zh-CN" w:bidi="ar-SA"/>
          </w:rPr>
          <m:t>[n]=</m:t>
        </m:r>
        <m:nary>
          <m:naryPr>
            <m:chr m:val="∑"/>
            <m:limLoc m:val="undOvr"/>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k=−</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 xml:space="preserve">x[k]h[n−k]    </m:t>
            </m:r>
            <m:ctrlPr>
              <w:rPr>
                <w:rFonts w:hint="default" w:ascii="Cambria Math" w:hAnsi="Cambria Math" w:cs="Cambria Math"/>
                <w:b w:val="0"/>
                <w:i w:val="0"/>
                <w:kern w:val="2"/>
                <w:sz w:val="28"/>
                <w:szCs w:val="28"/>
                <w:lang w:val="en-US" w:eastAsia="zh-CN" w:bidi="ar-SA"/>
              </w:rPr>
            </m:ctrlPr>
          </m:e>
        </m:nary>
        <m:nary>
          <m:naryPr>
            <m:limLoc m:val="subSup"/>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d>
              <m:dPr>
                <m:begChr m:val="|"/>
                <m:endChr m:val="|"/>
                <m:ctrlPr>
                  <w:rPr>
                    <w:rFonts w:hint="default" w:ascii="Cambria Math" w:hAnsi="Cambria Math" w:cs="Cambria Math"/>
                    <w:b w:val="0"/>
                    <w:i w:val="0"/>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h(t)</m:t>
                </m:r>
                <m:ctrlPr>
                  <w:rPr>
                    <w:rFonts w:hint="default" w:ascii="Cambria Math" w:hAnsi="Cambria Math" w:cs="Cambria Math"/>
                    <w:b w:val="0"/>
                    <w:i w:val="0"/>
                    <w:kern w:val="2"/>
                    <w:sz w:val="28"/>
                    <w:szCs w:val="28"/>
                    <w:lang w:val="en-US" w:eastAsia="zh-CN" w:bidi="ar-SA"/>
                  </w:rPr>
                </m:ctrlPr>
              </m:e>
            </m:d>
            <m:r>
              <m:rPr>
                <m:sty m:val="p"/>
              </m:rPr>
              <w:rPr>
                <w:rFonts w:hint="default" w:ascii="Cambria Math" w:hAnsi="Cambria Math" w:cs="Cambria Math"/>
                <w:kern w:val="2"/>
                <w:sz w:val="28"/>
                <w:szCs w:val="28"/>
                <w:lang w:val="en-US" w:eastAsia="zh-CN" w:bidi="ar-SA"/>
              </w:rPr>
              <m:t>dt&lt;</m:t>
            </m:r>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e>
        </m:nary>
      </m:oMath>
    </w:p>
    <w:p>
      <w:pPr>
        <w:numPr>
          <w:ilvl w:val="0"/>
          <w:numId w:val="0"/>
        </w:numPr>
        <w:rPr>
          <w:rFonts w:hint="default" w:hAnsi="Cambria Math" w:cs="Cambria Math"/>
          <w:b w:val="0"/>
          <w:i w:val="0"/>
          <w:kern w:val="2"/>
          <w:sz w:val="28"/>
          <w:szCs w:val="28"/>
          <w:lang w:val="en-US" w:eastAsia="zh-CN" w:bidi="ar-SA"/>
        </w:rPr>
      </w:pPr>
    </w:p>
    <w:p>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第三章 连续时间信号与系统频域分析</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傅里叶变换存在且收敛的条件（满足一个即可）</w:t>
      </w:r>
    </w:p>
    <w:p>
      <w:pPr>
        <w:numPr>
          <w:ilvl w:val="0"/>
          <w:numId w:val="9"/>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如果</w:t>
      </w:r>
      <m:oMath>
        <m:r>
          <m:rPr>
            <m:sty m:val="p"/>
          </m:rPr>
          <w:rPr>
            <w:rFonts w:hint="default" w:ascii="Cambria Math" w:hAnsi="Cambria Math" w:cs="Cambria Math"/>
            <w:kern w:val="2"/>
            <w:sz w:val="28"/>
            <w:szCs w:val="28"/>
            <w:lang w:val="en-US" w:eastAsia="zh-CN" w:bidi="ar-SA"/>
          </w:rPr>
          <m:t>x(t)</m:t>
        </m:r>
      </m:oMath>
      <w:r>
        <w:rPr>
          <w:rFonts w:hint="eastAsia" w:hAnsi="Cambria Math" w:cs="Cambria Math"/>
          <w:b w:val="0"/>
          <w:i w:val="0"/>
          <w:kern w:val="2"/>
          <w:sz w:val="28"/>
          <w:szCs w:val="28"/>
          <w:lang w:val="en-US" w:eastAsia="zh-CN" w:bidi="ar-SA"/>
        </w:rPr>
        <w:t>连续，且绝对可积，傅里叶变换一定存在。</w:t>
      </w:r>
    </w:p>
    <w:p>
      <w:pPr>
        <w:numPr>
          <w:ilvl w:val="0"/>
          <w:numId w:val="9"/>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如果</w:t>
      </w:r>
      <m:oMath>
        <m:r>
          <m:rPr>
            <m:sty m:val="p"/>
          </m:rPr>
          <w:rPr>
            <w:rFonts w:hint="default" w:ascii="Cambria Math" w:hAnsi="Cambria Math" w:cs="Cambria Math"/>
            <w:kern w:val="2"/>
            <w:sz w:val="28"/>
            <w:szCs w:val="28"/>
            <w:lang w:val="en-US" w:eastAsia="zh-CN" w:bidi="ar-SA"/>
          </w:rPr>
          <m:t>x(t)</m:t>
        </m:r>
      </m:oMath>
      <w:r>
        <w:rPr>
          <w:rFonts w:hint="eastAsia" w:hAnsi="Cambria Math" w:cs="Cambria Math"/>
          <w:b w:val="0"/>
          <w:i w:val="0"/>
          <w:kern w:val="2"/>
          <w:sz w:val="28"/>
          <w:szCs w:val="28"/>
          <w:lang w:val="en-US" w:eastAsia="zh-CN" w:bidi="ar-SA"/>
        </w:rPr>
        <w:t>不连续，但是能量有限，则在</w:t>
      </w:r>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E</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N</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bidi="ar-SA"/>
          </w:rPr>
          <m:t>→</m:t>
        </m:r>
        <m:r>
          <m:rPr/>
          <w:rPr>
            <w:rFonts w:hint="eastAsia" w:ascii="Cambria Math" w:hAnsi="Cambria Math" w:cs="Cambria Math"/>
            <w:kern w:val="2"/>
            <w:sz w:val="28"/>
            <w:szCs w:val="28"/>
            <w:lang w:val="en-US" w:eastAsia="zh-CN" w:bidi="ar-SA"/>
          </w:rPr>
          <m:t>0</m:t>
        </m:r>
      </m:oMath>
      <w:r>
        <w:rPr>
          <w:rFonts w:hint="eastAsia" w:hAnsi="Cambria Math" w:cs="Cambria Math"/>
          <w:i w:val="0"/>
          <w:kern w:val="2"/>
          <w:sz w:val="28"/>
          <w:szCs w:val="28"/>
          <w:lang w:val="en-US" w:eastAsia="zh-CN" w:bidi="ar-SA"/>
        </w:rPr>
        <w:t>意义下傅里叶变换收敛</w:t>
      </w:r>
    </w:p>
    <w:p>
      <w:pPr>
        <w:numPr>
          <w:ilvl w:val="0"/>
          <w:numId w:val="9"/>
        </w:numPr>
        <w:ind w:leftChars="0"/>
        <w:rPr>
          <w:rFonts w:hint="default" w:hAnsi="Cambria Math" w:cs="Cambria Math"/>
          <w:b w:val="0"/>
          <w:i w:val="0"/>
          <w:kern w:val="2"/>
          <w:sz w:val="28"/>
          <w:szCs w:val="28"/>
          <w:lang w:val="en-US" w:eastAsia="zh-CN" w:bidi="ar-SA"/>
        </w:rPr>
      </w:pPr>
      <w:r>
        <w:rPr>
          <w:rFonts w:hint="eastAsia" w:hAnsi="Cambria Math" w:cs="Cambria Math"/>
          <w:i w:val="0"/>
          <w:kern w:val="2"/>
          <w:sz w:val="28"/>
          <w:szCs w:val="28"/>
          <w:lang w:val="en-US" w:eastAsia="zh-CN" w:bidi="ar-SA"/>
        </w:rPr>
        <w:t>如果</w:t>
      </w:r>
      <m:oMath>
        <m:r>
          <m:rPr>
            <m:sty m:val="p"/>
          </m:rPr>
          <w:rPr>
            <w:rFonts w:hint="default" w:ascii="Cambria Math" w:hAnsi="Cambria Math" w:cs="Cambria Math"/>
            <w:kern w:val="2"/>
            <w:sz w:val="28"/>
            <w:szCs w:val="28"/>
            <w:lang w:val="en-US" w:eastAsia="zh-CN" w:bidi="ar-SA"/>
          </w:rPr>
          <m:t>x(t)</m:t>
        </m:r>
      </m:oMath>
      <w:r>
        <w:rPr>
          <w:rFonts w:hint="eastAsia" w:hAnsi="Cambria Math" w:cs="Cambria Math"/>
          <w:b w:val="0"/>
          <w:i w:val="0"/>
          <w:kern w:val="2"/>
          <w:sz w:val="28"/>
          <w:szCs w:val="28"/>
          <w:lang w:val="en-US" w:eastAsia="zh-CN" w:bidi="ar-SA"/>
        </w:rPr>
        <w:t>不连续，但是满足狄里赫利条件则在</w:t>
      </w:r>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E</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N</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bidi="ar-SA"/>
          </w:rPr>
          <m:t>→</m:t>
        </m:r>
        <m:r>
          <m:rPr/>
          <w:rPr>
            <w:rFonts w:hint="eastAsia" w:ascii="Cambria Math" w:hAnsi="Cambria Math" w:cs="Cambria Math"/>
            <w:kern w:val="2"/>
            <w:sz w:val="28"/>
            <w:szCs w:val="28"/>
            <w:lang w:val="en-US" w:eastAsia="zh-CN" w:bidi="ar-SA"/>
          </w:rPr>
          <m:t>0</m:t>
        </m:r>
      </m:oMath>
      <w:r>
        <w:rPr>
          <w:rFonts w:hint="eastAsia" w:hAnsi="Cambria Math" w:cs="Cambria Math"/>
          <w:b w:val="0"/>
          <w:i w:val="0"/>
          <w:kern w:val="2"/>
          <w:sz w:val="28"/>
          <w:szCs w:val="28"/>
          <w:lang w:val="en-US" w:eastAsia="zh-CN" w:bidi="ar-SA"/>
        </w:rPr>
        <w:t>意义下，傅里叶变换收敛（三者均要满足）</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条件一：绝对可积</w:t>
      </w:r>
      <m:oMath>
        <m:nary>
          <m:naryPr>
            <m:limLoc m:val="subSup"/>
            <m:ctrlPr>
              <w:rPr>
                <w:rFonts w:ascii="Cambria Math" w:hAnsi="Cambria Math" w:cs="Cambria Math"/>
                <w:i/>
                <w:kern w:val="2"/>
                <w:sz w:val="28"/>
                <w:szCs w:val="28"/>
                <w:lang w:val="en-US" w:bidi="ar-SA"/>
              </w:rPr>
            </m:ctrlPr>
          </m:naryPr>
          <m:sub>
            <m:r>
              <m:rPr/>
              <w:rPr>
                <w:rFonts w:hint="default" w:ascii="Cambria Math" w:hAnsi="Cambria Math" w:cs="Cambria Math"/>
                <w:kern w:val="2"/>
                <w:sz w:val="28"/>
                <w:szCs w:val="28"/>
                <w:lang w:val="en-US" w:eastAsia="zh-CN" w:bidi="ar-SA"/>
              </w:rPr>
              <m:t>−</m:t>
            </m:r>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sub>
          <m:sup>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sup>
          <m:e>
            <m:d>
              <m:dPr>
                <m:begChr m:val="|"/>
                <m:endChr m:val="|"/>
                <m:ctrlPr>
                  <w:rPr>
                    <w:rFonts w:ascii="Cambria Math" w:hAnsi="Cambria Math" w:cs="Cambria Math"/>
                    <w:i/>
                    <w:kern w:val="2"/>
                    <w:sz w:val="28"/>
                    <w:szCs w:val="28"/>
                    <w:lang w:val="en-US" w:bidi="ar-SA"/>
                  </w:rPr>
                </m:ctrlPr>
              </m:dPr>
              <m:e>
                <m:r>
                  <m:rPr>
                    <m:sty m:val="p"/>
                  </m:rPr>
                  <w:rPr>
                    <w:rFonts w:hint="default" w:ascii="Cambria Math" w:hAnsi="Cambria Math" w:cs="Cambria Math"/>
                    <w:kern w:val="2"/>
                    <w:sz w:val="28"/>
                    <w:szCs w:val="28"/>
                    <w:lang w:val="en-US" w:eastAsia="zh-CN" w:bidi="ar-SA"/>
                  </w:rPr>
                  <m:t>x(t)</m:t>
                </m:r>
                <m:ctrlPr>
                  <w:rPr>
                    <w:rFonts w:ascii="Cambria Math" w:hAnsi="Cambria Math" w:cs="Cambria Math"/>
                    <w:i/>
                    <w:kern w:val="2"/>
                    <w:sz w:val="28"/>
                    <w:szCs w:val="28"/>
                    <w:lang w:val="en-US" w:bidi="ar-SA"/>
                  </w:rPr>
                </m:ctrlPr>
              </m:e>
            </m:d>
            <m:r>
              <m:rPr/>
              <w:rPr>
                <w:rFonts w:hint="default" w:ascii="Cambria Math" w:hAnsi="Cambria Math" w:cs="Cambria Math"/>
                <w:kern w:val="2"/>
                <w:sz w:val="28"/>
                <w:szCs w:val="28"/>
                <w:lang w:val="en-US" w:eastAsia="zh-CN" w:bidi="ar-SA"/>
              </w:rPr>
              <m:t>dt</m:t>
            </m:r>
            <m:r>
              <m:rPr/>
              <w:rPr>
                <w:rFonts w:ascii="Cambria Math" w:hAnsi="Cambria Math" w:cs="Cambria Math"/>
                <w:kern w:val="2"/>
                <w:sz w:val="28"/>
                <w:szCs w:val="28"/>
                <w:lang w:val="en-US" w:bidi="ar-SA"/>
              </w:rPr>
              <m:t>&lt;∞</m:t>
            </m:r>
            <m:ctrlPr>
              <w:rPr>
                <w:rFonts w:ascii="Cambria Math" w:hAnsi="Cambria Math" w:cs="Cambria Math"/>
                <w:i/>
                <w:kern w:val="2"/>
                <w:sz w:val="28"/>
                <w:szCs w:val="28"/>
                <w:lang w:val="en-US" w:bidi="ar-SA"/>
              </w:rPr>
            </m:ctrlPr>
          </m:e>
        </m:nary>
      </m:oMath>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条件二：最大值和最小值数目有限</w:t>
      </w:r>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条件三：仅有有限个不连续点</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变换公式</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C.T.F.S.（连续时间周期信号的傅里叶级数展开）</w:t>
      </w:r>
    </w:p>
    <w:p>
      <w:pPr>
        <w:numPr>
          <w:ilvl w:val="0"/>
          <w:numId w:val="0"/>
        </w:numPr>
        <w:rPr>
          <w:rFonts w:hint="default" w:hAnsi="Cambria Math" w:eastAsia="宋体" w:cs="Cambria Math"/>
          <w:b w:val="0"/>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 xml:space="preserve"> :x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T</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w:bookmarkStart w:id="8" w:name="OLE_LINK13"/>
          <m:nary>
            <m:naryPr>
              <m:chr m:val="∑"/>
              <m:limLoc m:val="undOvr"/>
              <m:ctrlPr>
                <w:rPr>
                  <w:rFonts w:hint="default" w:ascii="Cambria Math" w:hAnsi="Cambria Math" w:cs="Cambria Math"/>
                  <w:i/>
                  <w:kern w:val="2"/>
                  <w:sz w:val="28"/>
                  <w:szCs w:val="28"/>
                  <w:lang w:val="en-US" w:eastAsia="zh-CN" w:bidi="ar-SA"/>
                </w:rPr>
              </m:ctrlPr>
            </m:naryPr>
            <m:sub>
              <m:r>
                <m:rPr/>
                <w:rPr>
                  <w:rFonts w:hint="default" w:ascii="Cambria Math" w:hAnsi="Cambria Math" w:cs="Cambria Math"/>
                  <w:kern w:val="2"/>
                  <w:sz w:val="28"/>
                  <w:szCs w:val="28"/>
                  <w:lang w:val="en-US" w:eastAsia="zh-CN" w:bidi="ar-SA"/>
                </w:rPr>
                <m:t>k=−</m:t>
              </m:r>
              <m:r>
                <m:rPr/>
                <w:rPr>
                  <w:rFonts w:ascii="Cambria Math" w:hAnsi="Cambria Math" w:cs="Cambria Math"/>
                  <w:kern w:val="2"/>
                  <w:sz w:val="28"/>
                  <w:szCs w:val="28"/>
                  <w:lang w:val="en-US" w:bidi="ar-SA"/>
                </w:rPr>
                <m:t>∞</m:t>
              </m:r>
              <m:ctrlPr>
                <w:rPr>
                  <w:rFonts w:hint="default" w:ascii="Cambria Math" w:hAnsi="Cambria Math" w:cs="Cambria Math"/>
                  <w:i/>
                  <w:kern w:val="2"/>
                  <w:sz w:val="28"/>
                  <w:szCs w:val="28"/>
                  <w:lang w:val="en-US" w:eastAsia="zh-CN" w:bidi="ar-SA"/>
                </w:rPr>
              </m:ctrlPr>
            </m:sub>
            <m:sup>
              <m:r>
                <m:rPr/>
                <w:rPr>
                  <w:rFonts w:ascii="Cambria Math" w:hAnsi="Cambria Math" w:cs="Cambria Math"/>
                  <w:kern w:val="2"/>
                  <w:sz w:val="28"/>
                  <w:szCs w:val="28"/>
                  <w:lang w:val="en-US" w:bidi="ar-SA"/>
                </w:rPr>
                <m:t>∞</m:t>
              </m:r>
              <m:ctrlPr>
                <w:rPr>
                  <w:rFonts w:hint="default" w:ascii="Cambria Math" w:hAnsi="Cambria Math" w:cs="Cambria Math"/>
                  <w:i/>
                  <w:kern w:val="2"/>
                  <w:sz w:val="28"/>
                  <w:szCs w:val="28"/>
                  <w:lang w:val="en-US" w:eastAsia="zh-CN" w:bidi="ar-SA"/>
                </w:rPr>
              </m:ctrlPr>
            </m:sup>
            <m:e>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X</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k</m:t>
                  </m:r>
                  <m:ctrlPr>
                    <w:rPr>
                      <w:rFonts w:hint="default" w:ascii="Cambria Math" w:hAnsi="Cambria Math" w:cs="Cambria Math"/>
                      <w:i/>
                      <w:kern w:val="2"/>
                      <w:sz w:val="28"/>
                      <w:szCs w:val="28"/>
                      <w:lang w:val="en-US" w:eastAsia="zh-CN" w:bidi="ar-SA"/>
                    </w:rPr>
                  </m:ctrlPr>
                </m:sub>
              </m:sSub>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e</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jk</m:t>
                  </m:r>
                  <m:sSub>
                    <m:sSubPr>
                      <m:ctrlPr>
                        <w:rPr>
                          <w:rFonts w:hint="default" w:ascii="Cambria Math" w:hAnsi="Cambria Math" w:cs="Cambria Math"/>
                          <w:i/>
                          <w:kern w:val="2"/>
                          <w:sz w:val="28"/>
                          <w:szCs w:val="28"/>
                          <w:lang w:val="en-US" w:eastAsia="zh-CN" w:bidi="ar-SA"/>
                        </w:rPr>
                      </m:ctrlPr>
                    </m:sSubPr>
                    <m:e>
                      <m:r>
                        <m:rPr/>
                        <w:rPr>
                          <w:rFonts w:ascii="Cambria Math" w:hAnsi="Cambria Math" w:cs="Cambria Math"/>
                          <w:kern w:val="2"/>
                          <w:sz w:val="28"/>
                          <w:szCs w:val="28"/>
                          <w:lang w:val="en-US" w:bidi="ar-SA"/>
                        </w:rPr>
                        <m:t>ω</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0</m:t>
                      </m:r>
                      <m:ctrlPr>
                        <w:rPr>
                          <w:rFonts w:hint="default" w:ascii="Cambria Math" w:hAnsi="Cambria Math" w:cs="Cambria Math"/>
                          <w:i/>
                          <w:kern w:val="2"/>
                          <w:sz w:val="28"/>
                          <w:szCs w:val="28"/>
                          <w:lang w:val="en-US" w:eastAsia="zh-CN" w:bidi="ar-SA"/>
                        </w:rPr>
                      </m:ctrlPr>
                    </m:sub>
                  </m:sSub>
                  <m:r>
                    <m:rPr/>
                    <w:rPr>
                      <w:rFonts w:hint="default" w:ascii="Cambria Math" w:hAnsi="Cambria Math" w:cs="Cambria Math"/>
                      <w:kern w:val="2"/>
                      <w:sz w:val="28"/>
                      <w:szCs w:val="28"/>
                      <w:lang w:val="en-US" w:eastAsia="zh-CN" w:bidi="ar-SA"/>
                    </w:rPr>
                    <m:t>t</m:t>
                  </m:r>
                  <w:bookmarkEnd w:id="8"/>
                  <m:ctrlPr>
                    <w:rPr>
                      <w:rFonts w:hint="default" w:ascii="Cambria Math" w:hAnsi="Cambria Math" w:cs="Cambria Math"/>
                      <w:i/>
                      <w:kern w:val="2"/>
                      <w:sz w:val="28"/>
                      <w:szCs w:val="28"/>
                      <w:lang w:val="en-US" w:eastAsia="zh-CN" w:bidi="ar-SA"/>
                    </w:rPr>
                  </m:ctrlPr>
                </m:sup>
              </m:sSup>
              <m:ctrlPr>
                <w:rPr>
                  <w:rFonts w:hint="default" w:ascii="Cambria Math" w:hAnsi="Cambria Math" w:cs="Cambria Math"/>
                  <w:i/>
                  <w:kern w:val="2"/>
                  <w:sz w:val="28"/>
                  <w:szCs w:val="28"/>
                  <w:lang w:val="en-US" w:eastAsia="zh-CN" w:bidi="ar-SA"/>
                </w:rPr>
              </m:ctrlPr>
            </m:e>
          </m:nary>
          <m:r>
            <m:rPr/>
            <w:rPr>
              <w:rFonts w:hint="default" w:ascii="Cambria Math" w:hAnsi="Cambria Math" w:cs="Cambria Math"/>
              <w:kern w:val="2"/>
              <w:sz w:val="28"/>
              <w:szCs w:val="28"/>
              <w:lang w:val="en-US" w:eastAsia="zh-CN" w:bidi="ar-SA"/>
            </w:rPr>
            <m:t xml:space="preserve"> </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 xml:space="preserve">       X</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k</m:t>
              </m:r>
              <m:ctrlPr>
                <w:rPr>
                  <w:rFonts w:hint="default" w:ascii="Cambria Math" w:hAnsi="Cambria Math" w:cs="Cambria Math"/>
                  <w:i/>
                  <w:kern w:val="2"/>
                  <w:sz w:val="28"/>
                  <w:szCs w:val="28"/>
                  <w:lang w:val="en-US" w:eastAsia="zh-CN" w:bidi="ar-SA"/>
                </w:rPr>
              </m:ctrlPr>
            </m:sub>
          </m:sSub>
          <m:r>
            <m:rPr/>
            <w:rPr>
              <w:rFonts w:hint="default" w:ascii="Cambria Math" w:hAnsi="Cambria Math" w:cs="Cambria Math"/>
              <w:kern w:val="2"/>
              <w:sz w:val="28"/>
              <w:szCs w:val="28"/>
              <w:lang w:val="en-US" w:eastAsia="zh-CN" w:bidi="ar-SA"/>
            </w:rPr>
            <m:t>=</m:t>
          </m: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T</m:t>
              </m:r>
              <m:ctrlPr>
                <w:rPr>
                  <w:rFonts w:hint="default" w:ascii="Cambria Math" w:hAnsi="Cambria Math" w:cs="Cambria Math"/>
                  <w:i/>
                  <w:kern w:val="2"/>
                  <w:sz w:val="28"/>
                  <w:szCs w:val="28"/>
                  <w:lang w:val="en-US" w:eastAsia="zh-CN" w:bidi="ar-SA"/>
                </w:rPr>
              </m:ctrlPr>
            </m:den>
          </m:f>
          <m:nary>
            <m:naryPr>
              <m:limLoc m:val="subSup"/>
              <m:ctrlPr>
                <w:rPr>
                  <w:rFonts w:hint="default" w:ascii="Cambria Math" w:hAnsi="Cambria Math" w:cs="Cambria Math"/>
                  <w:i/>
                  <w:kern w:val="2"/>
                  <w:sz w:val="28"/>
                  <w:szCs w:val="28"/>
                  <w:lang w:val="en-US" w:eastAsia="zh-CN" w:bidi="ar-SA"/>
                </w:rPr>
              </m:ctrlPr>
            </m:naryPr>
            <m:sub>
              <m:r>
                <m:rPr/>
                <w:rPr>
                  <w:rFonts w:hint="default" w:ascii="Cambria Math" w:hAnsi="Cambria Math" w:cs="Cambria Math"/>
                  <w:kern w:val="2"/>
                  <w:sz w:val="28"/>
                  <w:szCs w:val="28"/>
                  <w:lang w:val="en-US" w:eastAsia="zh-CN" w:bidi="ar-SA"/>
                </w:rPr>
                <m:t>T</m:t>
              </m:r>
              <m:ctrlPr>
                <w:rPr>
                  <w:rFonts w:hint="default" w:ascii="Cambria Math" w:hAnsi="Cambria Math" w:cs="Cambria Math"/>
                  <w:i/>
                  <w:kern w:val="2"/>
                  <w:sz w:val="28"/>
                  <w:szCs w:val="28"/>
                  <w:lang w:val="en-US" w:eastAsia="zh-CN" w:bidi="ar-SA"/>
                </w:rPr>
              </m:ctrlPr>
            </m:sub>
            <m:sup>
              <m:ctrlPr>
                <w:rPr>
                  <w:rFonts w:hint="default" w:ascii="Cambria Math" w:hAnsi="Cambria Math" w:cs="Cambria Math"/>
                  <w:i/>
                  <w:kern w:val="2"/>
                  <w:sz w:val="28"/>
                  <w:szCs w:val="28"/>
                  <w:lang w:val="en-US" w:eastAsia="zh-CN" w:bidi="ar-SA"/>
                </w:rPr>
              </m:ctrlPr>
            </m:sup>
            <m:e>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T</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e</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−jk</m:t>
                  </m:r>
                  <m:sSub>
                    <m:sSubPr>
                      <m:ctrlPr>
                        <w:rPr>
                          <w:rFonts w:hint="default" w:ascii="Cambria Math" w:hAnsi="Cambria Math" w:cs="Cambria Math"/>
                          <w:i/>
                          <w:kern w:val="2"/>
                          <w:sz w:val="28"/>
                          <w:szCs w:val="28"/>
                          <w:lang w:val="en-US" w:eastAsia="zh-CN" w:bidi="ar-SA"/>
                        </w:rPr>
                      </m:ctrlPr>
                    </m:sSubPr>
                    <m:e>
                      <m:r>
                        <m:rPr/>
                        <w:rPr>
                          <w:rFonts w:ascii="Cambria Math" w:hAnsi="Cambria Math" w:cs="Cambria Math"/>
                          <w:kern w:val="2"/>
                          <w:sz w:val="28"/>
                          <w:szCs w:val="28"/>
                          <w:lang w:val="en-US" w:bidi="ar-SA"/>
                        </w:rPr>
                        <m:t>ω</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0</m:t>
                      </m:r>
                      <m:ctrlPr>
                        <w:rPr>
                          <w:rFonts w:hint="default" w:ascii="Cambria Math" w:hAnsi="Cambria Math" w:cs="Cambria Math"/>
                          <w:i/>
                          <w:kern w:val="2"/>
                          <w:sz w:val="28"/>
                          <w:szCs w:val="28"/>
                          <w:lang w:val="en-US" w:eastAsia="zh-CN" w:bidi="ar-SA"/>
                        </w:rPr>
                      </m:ctrlPr>
                    </m:sub>
                  </m:sSub>
                  <m:r>
                    <m:rPr/>
                    <w:rPr>
                      <w:rFonts w:hint="default" w:ascii="Cambria Math" w:hAnsi="Cambria Math" w:cs="Cambria Math"/>
                      <w:kern w:val="2"/>
                      <w:sz w:val="28"/>
                      <w:szCs w:val="28"/>
                      <w:lang w:val="en-US" w:eastAsia="zh-CN" w:bidi="ar-SA"/>
                    </w:rPr>
                    <m:t>t</m:t>
                  </m:r>
                  <m:ctrlPr>
                    <w:rPr>
                      <w:rFonts w:hint="default" w:ascii="Cambria Math" w:hAnsi="Cambria Math" w:cs="Cambria Math"/>
                      <w:i/>
                      <w:kern w:val="2"/>
                      <w:sz w:val="28"/>
                      <w:szCs w:val="28"/>
                      <w:lang w:val="en-US" w:eastAsia="zh-CN" w:bidi="ar-SA"/>
                    </w:rPr>
                  </m:ctrlPr>
                </m:sup>
              </m:sSup>
              <m:r>
                <m:rPr/>
                <w:rPr>
                  <w:rFonts w:hint="default" w:ascii="Cambria Math" w:hAnsi="Cambria Math" w:cs="Cambria Math"/>
                  <w:kern w:val="2"/>
                  <w:sz w:val="28"/>
                  <w:szCs w:val="28"/>
                  <w:lang w:val="en-US" w:eastAsia="zh-CN" w:bidi="ar-SA"/>
                </w:rPr>
                <m:t>dt</m:t>
              </m:r>
              <m:ctrlPr>
                <w:rPr>
                  <w:rFonts w:hint="default" w:ascii="Cambria Math" w:hAnsi="Cambria Math" w:cs="Cambria Math"/>
                  <w:i/>
                  <w:kern w:val="2"/>
                  <w:sz w:val="28"/>
                  <w:szCs w:val="28"/>
                  <w:lang w:val="en-US" w:eastAsia="zh-CN" w:bidi="ar-SA"/>
                </w:rPr>
              </m:ctrlPr>
            </m:e>
          </m:nary>
        </m:oMath>
      </m:oMathPara>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C.T.F.T.</w:t>
      </w:r>
      <m:oMath>
        <m:r>
          <m:rPr>
            <m:sty m:val="p"/>
          </m:rPr>
          <w:rPr>
            <w:rFonts w:hint="eastAsia" w:ascii="Cambria Math" w:hAnsi="Cambria Math" w:cs="Cambria Math"/>
            <w:kern w:val="2"/>
            <w:sz w:val="28"/>
            <w:szCs w:val="28"/>
            <w:lang w:val="en-US" w:eastAsia="zh-CN" w:bidi="ar-SA"/>
          </w:rPr>
          <m:t>（非周期信号的傅里叶变换）</m:t>
        </m:r>
      </m:oMath>
    </w:p>
    <w:p>
      <w:pPr>
        <w:numPr>
          <w:ilvl w:val="0"/>
          <w:numId w:val="0"/>
        </w:numPr>
        <w:rPr>
          <w:rFonts w:hint="default" w:hAnsi="Cambria Math"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x(t)=</m:t>
          </m:r>
          <m:f>
            <m:fPr>
              <m:ctrlPr>
                <w:rPr>
                  <w:rFonts w:hint="default" w:ascii="Cambria Math" w:hAnsi="Cambria Math" w:cs="Cambria Math"/>
                  <w:b w:val="0"/>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π</m:t>
              </m:r>
              <m:ctrlPr>
                <w:rPr>
                  <w:rFonts w:hint="default" w:ascii="Cambria Math" w:hAnsi="Cambria Math" w:cs="Cambria Math"/>
                  <w:b w:val="0"/>
                  <w:i w:val="0"/>
                  <w:kern w:val="2"/>
                  <w:sz w:val="28"/>
                  <w:szCs w:val="28"/>
                  <w:lang w:val="en-US" w:eastAsia="zh-CN" w:bidi="ar-SA"/>
                </w:rPr>
              </m:ctrlPr>
            </m:den>
          </m:f>
          <m:nary>
            <m:naryPr>
              <m:limLoc m:val="subSup"/>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w:bookmarkStart w:id="9" w:name="OLE_LINK12"/>
              <m:ctrlPr>
                <w:rPr>
                  <w:rFonts w:hint="default" w:ascii="Cambria Math" w:hAnsi="Cambria Math" w:cs="Cambria Math"/>
                  <w:b w:val="0"/>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X(j</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m:t>
              </m:r>
              <w:bookmarkEnd w:id="9"/>
              <m:sSup>
                <m:sSupPr>
                  <m:ctrlPr>
                    <w:rPr>
                      <w:rFonts w:hint="default" w:ascii="Cambria Math" w:hAnsi="Cambria Math" w:cs="Cambria Math"/>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d</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 xml:space="preserve">        X(j</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m:t>
              </m:r>
              <m:nary>
                <m:naryPr>
                  <m:limLoc m:val="subSup"/>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x(t)</m:t>
                  </m:r>
                  <m:sSup>
                    <m:sSupPr>
                      <m:ctrlPr>
                        <w:rPr>
                          <w:rFonts w:hint="default" w:ascii="Cambria Math" w:hAnsi="Cambria Math" w:cs="Cambria Math"/>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dt</m:t>
                  </m:r>
                  <m:ctrlPr>
                    <w:rPr>
                      <w:rFonts w:hint="default" w:ascii="Cambria Math" w:hAnsi="Cambria Math" w:cs="Cambria Math"/>
                      <w:b w:val="0"/>
                      <w:i w:val="0"/>
                      <w:kern w:val="2"/>
                      <w:sz w:val="28"/>
                      <w:szCs w:val="28"/>
                      <w:lang w:val="en-US" w:eastAsia="zh-CN" w:bidi="ar-SA"/>
                    </w:rPr>
                  </m:ctrlPr>
                </m:e>
              </m:nary>
              <m:r>
                <m:rPr>
                  <m:sty m:val="p"/>
                </m:rPr>
                <w:rPr>
                  <w:rFonts w:hint="default" w:ascii="Cambria Math" w:hAnsi="Cambria Math" w:cs="Cambria Math"/>
                  <w:kern w:val="2"/>
                  <w:sz w:val="28"/>
                  <w:szCs w:val="28"/>
                  <w:lang w:val="en-US" w:eastAsia="zh-CN" w:bidi="ar-SA"/>
                </w:rPr>
                <m:t xml:space="preserve"> </m:t>
              </m:r>
              <m:ctrlPr>
                <w:rPr>
                  <w:rFonts w:hint="default" w:ascii="Cambria Math" w:hAnsi="Cambria Math" w:cs="Cambria Math"/>
                  <w:b w:val="0"/>
                  <w:i w:val="0"/>
                  <w:kern w:val="2"/>
                  <w:sz w:val="28"/>
                  <w:szCs w:val="28"/>
                  <w:lang w:val="en-US" w:eastAsia="zh-CN" w:bidi="ar-SA"/>
                </w:rPr>
              </m:ctrlPr>
            </m:e>
          </m:nary>
        </m:oMath>
      </m:oMathPara>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C.T.P.F.T.（周期信号的傅里叶变换）</w:t>
      </w:r>
    </w:p>
    <w:p>
      <w:pPr>
        <w:numPr>
          <w:ilvl w:val="0"/>
          <w:numId w:val="0"/>
        </w:numPr>
        <w:rPr>
          <w:rFonts w:hint="default" w:hAnsi="Cambria Math" w:cs="Cambria Math"/>
          <w:b w:val="0"/>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 xml:space="preserve"> 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T</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2</m:t>
              </m:r>
              <m:r>
                <m:rPr/>
                <w:rPr>
                  <w:rFonts w:ascii="Cambria Math" w:hAnsi="Cambria Math" w:cs="Cambria Math"/>
                  <w:kern w:val="2"/>
                  <w:sz w:val="28"/>
                  <w:szCs w:val="28"/>
                  <w:lang w:val="en-US" w:bidi="ar-SA"/>
                </w:rPr>
                <m:t>π</m:t>
              </m:r>
              <m:ctrlPr>
                <w:rPr>
                  <w:rFonts w:hint="default" w:ascii="Cambria Math" w:hAnsi="Cambria Math" w:cs="Cambria Math"/>
                  <w:i/>
                  <w:kern w:val="2"/>
                  <w:sz w:val="28"/>
                  <w:szCs w:val="28"/>
                  <w:lang w:val="en-US" w:eastAsia="zh-CN" w:bidi="ar-SA"/>
                </w:rPr>
              </m:ctrlPr>
            </m:den>
          </m:f>
          <m:nary>
            <m:naryPr>
              <m:limLoc m:val="subSup"/>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m:t>
              </m:r>
              <m:sSup>
                <m:sSupPr>
                  <m:ctrlPr>
                    <w:rPr>
                      <w:rFonts w:hint="default" w:ascii="Cambria Math" w:hAnsi="Cambria Math" w:cs="Cambria Math"/>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d</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 xml:space="preserve">   </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m:t>
              </m:r>
              <m:nary>
                <m:naryPr>
                  <m:chr m:val="∑"/>
                  <m:limLoc m:val="undOvr"/>
                  <m:ctrlPr>
                    <w:rPr>
                      <w:rFonts w:hint="default" w:ascii="Cambria Math" w:hAnsi="Cambria Math" w:cs="Cambria Math"/>
                      <w:i/>
                      <w:kern w:val="2"/>
                      <w:sz w:val="28"/>
                      <w:szCs w:val="28"/>
                      <w:lang w:val="en-US" w:eastAsia="zh-CN" w:bidi="ar-SA"/>
                    </w:rPr>
                  </m:ctrlPr>
                </m:naryPr>
                <m:sub>
                  <m:r>
                    <m:rPr/>
                    <w:rPr>
                      <w:rFonts w:hint="default" w:ascii="Cambria Math" w:hAnsi="Cambria Math" w:cs="Cambria Math"/>
                      <w:kern w:val="2"/>
                      <w:sz w:val="28"/>
                      <w:szCs w:val="28"/>
                      <w:lang w:val="en-US" w:eastAsia="zh-CN" w:bidi="ar-SA"/>
                    </w:rPr>
                    <m:t>k=−</m:t>
                  </m:r>
                  <m:r>
                    <m:rPr/>
                    <w:rPr>
                      <w:rFonts w:ascii="Cambria Math" w:hAnsi="Cambria Math" w:cs="Cambria Math"/>
                      <w:kern w:val="2"/>
                      <w:sz w:val="28"/>
                      <w:szCs w:val="28"/>
                      <w:lang w:val="en-US" w:bidi="ar-SA"/>
                    </w:rPr>
                    <m:t>∞</m:t>
                  </m:r>
                  <m:ctrlPr>
                    <w:rPr>
                      <w:rFonts w:hint="default" w:ascii="Cambria Math" w:hAnsi="Cambria Math" w:cs="Cambria Math"/>
                      <w:i/>
                      <w:kern w:val="2"/>
                      <w:sz w:val="28"/>
                      <w:szCs w:val="28"/>
                      <w:lang w:val="en-US" w:eastAsia="zh-CN" w:bidi="ar-SA"/>
                    </w:rPr>
                  </m:ctrlPr>
                </m:sub>
                <m:sup>
                  <m:r>
                    <m:rPr/>
                    <w:rPr>
                      <w:rFonts w:ascii="Cambria Math" w:hAnsi="Cambria Math" w:cs="Cambria Math"/>
                      <w:kern w:val="2"/>
                      <w:sz w:val="28"/>
                      <w:szCs w:val="28"/>
                      <w:lang w:val="en-US" w:bidi="ar-SA"/>
                    </w:rPr>
                    <m:t>∞</m:t>
                  </m:r>
                  <m:ctrlPr>
                    <w:rPr>
                      <w:rFonts w:hint="default" w:ascii="Cambria Math" w:hAnsi="Cambria Math" w:cs="Cambria Math"/>
                      <w:i/>
                      <w:kern w:val="2"/>
                      <w:sz w:val="28"/>
                      <w:szCs w:val="28"/>
                      <w:lang w:val="en-US" w:eastAsia="zh-CN" w:bidi="ar-SA"/>
                    </w:rPr>
                  </m:ctrlPr>
                </m:sup>
                <m:e>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2</m:t>
                      </m:r>
                      <m:r>
                        <m:rPr/>
                        <w:rPr>
                          <w:rFonts w:ascii="Cambria Math" w:hAnsi="Cambria Math" w:cs="Cambria Math"/>
                          <w:kern w:val="2"/>
                          <w:sz w:val="28"/>
                          <w:szCs w:val="28"/>
                          <w:lang w:val="en-US" w:bidi="ar-SA"/>
                        </w:rPr>
                        <m:t>π</m:t>
                      </m:r>
                      <m:r>
                        <m:rPr/>
                        <w:rPr>
                          <w:rFonts w:hint="default" w:ascii="Cambria Math" w:hAnsi="Cambria Math" w:cs="Cambria Math"/>
                          <w:kern w:val="2"/>
                          <w:sz w:val="28"/>
                          <w:szCs w:val="28"/>
                          <w:lang w:val="en-US" w:eastAsia="zh-CN" w:bidi="ar-SA"/>
                        </w:rPr>
                        <m:t>X</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k</m:t>
                      </m:r>
                      <m:ctrlPr>
                        <w:rPr>
                          <w:rFonts w:hint="default" w:ascii="Cambria Math" w:hAnsi="Cambria Math" w:cs="Cambria Math"/>
                          <w:i/>
                          <w:kern w:val="2"/>
                          <w:sz w:val="28"/>
                          <w:szCs w:val="28"/>
                          <w:lang w:val="en-US" w:eastAsia="zh-CN" w:bidi="ar-SA"/>
                        </w:rPr>
                      </m:ctrlPr>
                    </m:sub>
                  </m:sSub>
                  <m:r>
                    <m:rPr/>
                    <w:rPr>
                      <w:rFonts w:ascii="Cambria Math" w:hAnsi="Cambria Math" w:cs="Cambria Math"/>
                      <w:kern w:val="2"/>
                      <w:sz w:val="28"/>
                      <w:szCs w:val="28"/>
                      <w:lang w:val="en-US" w:bidi="ar-SA"/>
                    </w:rPr>
                    <m:t>δ</m:t>
                  </m:r>
                  <m:r>
                    <m:rPr/>
                    <w:rPr>
                      <w:rFonts w:hint="default" w:ascii="Cambria Math" w:hAnsi="Cambria Math" w:cs="Cambria Math"/>
                      <w:kern w:val="2"/>
                      <w:sz w:val="28"/>
                      <w:szCs w:val="28"/>
                      <w:lang w:val="en-US" w:eastAsia="zh-CN" w:bidi="ar-SA"/>
                    </w:rPr>
                    <m:t>(</m:t>
                  </m:r>
                  <m:r>
                    <m:rPr/>
                    <w:rPr>
                      <w:rFonts w:ascii="Cambria Math" w:hAnsi="Cambria Math" w:cs="Cambria Math"/>
                      <w:kern w:val="2"/>
                      <w:sz w:val="28"/>
                      <w:szCs w:val="28"/>
                      <w:lang w:val="en-US" w:bidi="ar-SA"/>
                    </w:rPr>
                    <m:t>ω</m:t>
                  </m:r>
                  <m:r>
                    <m:rPr/>
                    <w:rPr>
                      <w:rFonts w:hint="default" w:ascii="Cambria Math" w:hAnsi="Cambria Math" w:cs="Cambria Math"/>
                      <w:kern w:val="2"/>
                      <w:sz w:val="28"/>
                      <w:szCs w:val="28"/>
                      <w:lang w:val="en-US" w:eastAsia="zh-CN" w:bidi="ar-SA"/>
                    </w:rPr>
                    <m:t>−k</m:t>
                  </m:r>
                  <m:sSub>
                    <m:sSubPr>
                      <m:ctrlPr>
                        <w:rPr>
                          <w:rFonts w:hint="default" w:ascii="Cambria Math" w:hAnsi="Cambria Math" w:cs="Cambria Math"/>
                          <w:i/>
                          <w:kern w:val="2"/>
                          <w:sz w:val="28"/>
                          <w:szCs w:val="28"/>
                          <w:lang w:val="en-US" w:eastAsia="zh-CN" w:bidi="ar-SA"/>
                        </w:rPr>
                      </m:ctrlPr>
                    </m:sSubPr>
                    <m:e>
                      <m:r>
                        <m:rPr/>
                        <w:rPr>
                          <w:rFonts w:ascii="Cambria Math" w:hAnsi="Cambria Math" w:cs="Cambria Math"/>
                          <w:kern w:val="2"/>
                          <w:sz w:val="28"/>
                          <w:szCs w:val="28"/>
                          <w:lang w:val="en-US" w:bidi="ar-SA"/>
                        </w:rPr>
                        <m:t>ω</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0</m:t>
                      </m:r>
                      <m:ctrlPr>
                        <w:rPr>
                          <w:rFonts w:hint="default" w:ascii="Cambria Math" w:hAnsi="Cambria Math" w:cs="Cambria Math"/>
                          <w:i/>
                          <w:kern w:val="2"/>
                          <w:sz w:val="28"/>
                          <w:szCs w:val="28"/>
                          <w:lang w:val="en-US" w:eastAsia="zh-CN" w:bidi="ar-SA"/>
                        </w:rPr>
                      </m:ctrlPr>
                    </m:sub>
                  </m:sSub>
                  <m:r>
                    <m:rPr/>
                    <w:rPr>
                      <w:rFonts w:hint="default" w:ascii="Cambria Math" w:hAnsi="Cambria Math" w:cs="Cambria Math"/>
                      <w:kern w:val="2"/>
                      <w:sz w:val="28"/>
                      <w:szCs w:val="28"/>
                      <w:lang w:val="en-US" w:eastAsia="zh-CN" w:bidi="ar-SA"/>
                    </w:rPr>
                    <m:t>)</m:t>
                  </m:r>
                  <m:ctrlPr>
                    <w:rPr>
                      <w:rFonts w:hint="default" w:ascii="Cambria Math" w:hAnsi="Cambria Math" w:cs="Cambria Math"/>
                      <w:i/>
                      <w:kern w:val="2"/>
                      <w:sz w:val="28"/>
                      <w:szCs w:val="28"/>
                      <w:lang w:val="en-US" w:eastAsia="zh-CN" w:bidi="ar-SA"/>
                    </w:rPr>
                  </m:ctrlPr>
                </m:e>
              </m:nary>
              <m:r>
                <m:rPr>
                  <m:sty m:val="p"/>
                </m:rPr>
                <w:rPr>
                  <w:rFonts w:hint="default" w:ascii="Cambria Math" w:hAnsi="Cambria Math" w:cs="Cambria Math"/>
                  <w:kern w:val="2"/>
                  <w:sz w:val="28"/>
                  <w:szCs w:val="28"/>
                  <w:lang w:val="en-US" w:eastAsia="zh-CN" w:bidi="ar-SA"/>
                </w:rPr>
                <m:t xml:space="preserve"> </m:t>
              </m:r>
              <m:ctrlPr>
                <w:rPr>
                  <w:rFonts w:hint="default" w:ascii="Cambria Math" w:hAnsi="Cambria Math" w:cs="Cambria Math"/>
                  <w:b w:val="0"/>
                  <w:i w:val="0"/>
                  <w:kern w:val="2"/>
                  <w:sz w:val="28"/>
                  <w:szCs w:val="28"/>
                  <w:lang w:val="en-US" w:eastAsia="zh-CN" w:bidi="ar-SA"/>
                </w:rPr>
              </m:ctrlPr>
            </m:e>
          </m:nary>
        </m:oMath>
      </m:oMathPara>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物理意义</w:t>
      </w:r>
    </w:p>
    <w:p>
      <w:pPr>
        <w:numPr>
          <w:ilvl w:val="0"/>
          <w:numId w:val="0"/>
        </w:numPr>
        <w:rPr>
          <w:rFonts w:hint="default" w:hAnsi="Cambria Math" w:cs="Cambria Math"/>
          <w:b w:val="0"/>
          <w:i w:val="0"/>
          <w:kern w:val="2"/>
          <w:sz w:val="28"/>
          <w:szCs w:val="28"/>
          <w:lang w:val="en-US" w:eastAsia="zh-CN" w:bidi="ar-SA"/>
        </w:rPr>
      </w:pPr>
      <w:r>
        <w:rPr>
          <w:rFonts w:hint="default" w:hAnsi="Cambria Math" w:cs="Cambria Math"/>
          <w:b w:val="0"/>
          <w:i w:val="0"/>
          <w:kern w:val="2"/>
          <w:sz w:val="28"/>
          <w:szCs w:val="28"/>
          <w:lang w:val="en-US" w:eastAsia="zh-CN" w:bidi="ar-SA"/>
        </w:rPr>
        <w:drawing>
          <wp:inline distT="0" distB="0" distL="0" distR="0">
            <wp:extent cx="3933825" cy="2486025"/>
            <wp:effectExtent l="0" t="0" r="0" b="0"/>
            <wp:docPr id="1038" name="图片 9" descr="capture_20231105085210505"/>
            <wp:cNvGraphicFramePr/>
            <a:graphic xmlns:a="http://schemas.openxmlformats.org/drawingml/2006/main">
              <a:graphicData uri="http://schemas.openxmlformats.org/drawingml/2006/picture">
                <pic:pic xmlns:pic="http://schemas.openxmlformats.org/drawingml/2006/picture">
                  <pic:nvPicPr>
                    <pic:cNvPr id="1038" name="图片 9" descr="capture_20231105085210505"/>
                    <pic:cNvPicPr/>
                  </pic:nvPicPr>
                  <pic:blipFill>
                    <a:blip r:embed="rId10" cstate="print"/>
                    <a:srcRect/>
                    <a:stretch>
                      <a:fillRect/>
                    </a:stretch>
                  </pic:blipFill>
                  <pic:spPr>
                    <a:xfrm>
                      <a:off x="0" y="0"/>
                      <a:ext cx="3933825" cy="2486025"/>
                    </a:xfrm>
                    <a:prstGeom prst="rect">
                      <a:avLst/>
                    </a:prstGeom>
                  </pic:spPr>
                </pic:pic>
              </a:graphicData>
            </a:graphic>
          </wp:inline>
        </w:drawing>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常用的傅里叶变换对</w:t>
      </w:r>
    </w:p>
    <w:p>
      <w:pPr>
        <w:numPr>
          <w:ilvl w:val="0"/>
          <w:numId w:val="0"/>
        </w:numPr>
        <w:rPr>
          <w:rFonts w:hint="default" w:hAnsi="Cambria Math" w:cs="Cambria Math"/>
          <w:i w:val="0"/>
          <w:kern w:val="2"/>
          <w:sz w:val="28"/>
          <w:szCs w:val="28"/>
          <w:lang w:val="en-US" w:eastAsia="zh-CN" w:bidi="ar-SA"/>
        </w:rPr>
      </w:pPr>
      <m:oMathPara>
        <m:oMath>
          <m:r>
            <m:rPr>
              <m:sty m:val="p"/>
            </m:rPr>
            <w:rPr>
              <w:rFonts w:ascii="Cambria Math" w:hAnsi="Cambria Math" w:cs="Cambria Math"/>
              <w:kern w:val="2"/>
              <w:sz w:val="28"/>
              <w:szCs w:val="28"/>
              <w:lang w:val="en-US" w:bidi="ar-SA"/>
            </w:rPr>
            <m:t>δ</m:t>
          </m:r>
          <m:r>
            <m:rPr>
              <m:sty m:val="p"/>
            </m:rPr>
            <w:rPr>
              <w:rFonts w:hint="default" w:ascii="Cambria Math" w:hAnsi="Cambria Math" w:cs="Cambria Math"/>
              <w:kern w:val="2"/>
              <w:sz w:val="28"/>
              <w:szCs w:val="28"/>
              <w:lang w:val="en-US" w:eastAsia="zh-CN" w:bidi="ar-SA"/>
            </w:rPr>
            <m:t>(t)↔1</m:t>
          </m:r>
        </m:oMath>
      </m:oMathPara>
    </w:p>
    <w:p>
      <w:pPr>
        <w:numPr>
          <w:ilvl w:val="0"/>
          <w:numId w:val="0"/>
        </w:numPr>
        <w:rPr>
          <w:rFonts w:hint="default" w:hAnsi="Cambria Math" w:cs="Cambria Math"/>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1↔2πδ(ω)</m:t>
          </m:r>
        </m:oMath>
      </m:oMathPara>
    </w:p>
    <w:p>
      <w:pPr>
        <w:numPr>
          <w:ilvl w:val="0"/>
          <w:numId w:val="0"/>
        </w:numPr>
        <w:rPr>
          <w:rFonts w:hint="default" w:hAnsi="Cambria Math"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u(t)↔πδ(ω)+</m:t>
          </m:r>
          <m:f>
            <m:fPr>
              <m:ctrlPr>
                <w:rPr>
                  <w:rFonts w:hint="default" w:ascii="Cambria Math" w:hAnsi="Cambria Math" w:cs="Cambria Math"/>
                  <w:b w:val="0"/>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m:ctrlPr>
                <w:rPr>
                  <w:rFonts w:hint="default" w:ascii="Cambria Math" w:hAnsi="Cambria Math" w:cs="Cambria Math"/>
                  <w:b w:val="0"/>
                  <w:i w:val="0"/>
                  <w:kern w:val="2"/>
                  <w:sz w:val="28"/>
                  <w:szCs w:val="28"/>
                  <w:lang w:val="en-US" w:eastAsia="zh-CN" w:bidi="ar-SA"/>
                </w:rPr>
              </m:ctrlPr>
            </m:den>
          </m:f>
        </m:oMath>
      </m:oMathPara>
    </w:p>
    <w:p>
      <w:pPr>
        <w:numPr>
          <w:ilvl w:val="0"/>
          <w:numId w:val="0"/>
        </w:numPr>
        <w:rPr>
          <w:rFonts w:hint="default" w:hAnsi="Cambria Math" w:cs="Cambria Math"/>
          <w:i w:val="0"/>
          <w:kern w:val="2"/>
          <w:sz w:val="28"/>
          <w:szCs w:val="28"/>
          <w:lang w:val="en-US" w:eastAsia="zh-CN" w:bidi="ar-SA"/>
        </w:rPr>
      </w:pPr>
      <m:oMathPara>
        <m:oMath>
          <m:f>
            <m:fPr>
              <m:ctrlPr>
                <w:rPr>
                  <w:rFonts w:ascii="Cambria Math" w:hAnsi="Cambria Math" w:cs="Cambria Math"/>
                  <w:i/>
                  <w:kern w:val="2"/>
                  <w:sz w:val="28"/>
                  <w:szCs w:val="28"/>
                  <w:lang w:val="en-US" w:bidi="ar-SA"/>
                </w:rPr>
              </m:ctrlPr>
            </m:fPr>
            <m:num>
              <m:sSup>
                <m:sSupPr>
                  <m:ctrlPr>
                    <w:rPr>
                      <w:rFonts w:ascii="Cambria Math" w:hAnsi="Cambria Math" w:cs="Cambria Math"/>
                      <w:i/>
                      <w:kern w:val="2"/>
                      <w:sz w:val="28"/>
                      <w:szCs w:val="28"/>
                      <w:lang w:val="en-US" w:bidi="ar-SA"/>
                    </w:rPr>
                  </m:ctrlPr>
                </m:sSupPr>
                <m:e>
                  <m:r>
                    <m:rPr/>
                    <w:rPr>
                      <w:rFonts w:hint="default" w:ascii="Cambria Math" w:hAnsi="Cambria Math" w:cs="Cambria Math"/>
                      <w:kern w:val="2"/>
                      <w:sz w:val="28"/>
                      <w:szCs w:val="28"/>
                      <w:lang w:val="en-US" w:eastAsia="zh-CN" w:bidi="ar-SA"/>
                    </w:rPr>
                    <m:t>t</m:t>
                  </m:r>
                  <m:ctrlPr>
                    <w:rPr>
                      <w:rFonts w:ascii="Cambria Math" w:hAnsi="Cambria Math" w:cs="Cambria Math"/>
                      <w:i/>
                      <w:kern w:val="2"/>
                      <w:sz w:val="28"/>
                      <w:szCs w:val="28"/>
                      <w:lang w:val="en-US" w:bidi="ar-SA"/>
                    </w:rPr>
                  </m:ctrlPr>
                </m:e>
                <m:sup>
                  <m:r>
                    <m:rPr/>
                    <w:rPr>
                      <w:rFonts w:hint="default" w:ascii="Cambria Math" w:hAnsi="Cambria Math" w:cs="Cambria Math"/>
                      <w:kern w:val="2"/>
                      <w:sz w:val="28"/>
                      <w:szCs w:val="28"/>
                      <w:lang w:val="en-US" w:eastAsia="zh-CN" w:bidi="ar-SA"/>
                    </w:rPr>
                    <m:t>n−1</m:t>
                  </m:r>
                  <m:ctrlPr>
                    <w:rPr>
                      <w:rFonts w:ascii="Cambria Math" w:hAnsi="Cambria Math" w:cs="Cambria Math"/>
                      <w:i/>
                      <w:kern w:val="2"/>
                      <w:sz w:val="28"/>
                      <w:szCs w:val="28"/>
                      <w:lang w:val="en-US" w:bidi="ar-SA"/>
                    </w:rPr>
                  </m:ctrlPr>
                </m:sup>
              </m:sSup>
              <m:ctrlPr>
                <w:rPr>
                  <w:rFonts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(n−1)!</m:t>
              </m:r>
              <m:ctrlPr>
                <w:rPr>
                  <w:rFonts w:ascii="Cambria Math" w:hAnsi="Cambria Math" w:cs="Cambria Math"/>
                  <w:i/>
                  <w:kern w:val="2"/>
                  <w:sz w:val="28"/>
                  <w:szCs w:val="28"/>
                  <w:lang w:val="en-US" w:bidi="ar-SA"/>
                </w:rPr>
              </m:ctrlPr>
            </m:den>
          </m:f>
          <m:sSup>
            <m:sSupPr>
              <m:ctrlPr>
                <w:rPr>
                  <w:rFonts w:ascii="Cambria Math" w:hAnsi="Cambria Math" w:cs="Cambria Math"/>
                  <w:i/>
                  <w:kern w:val="2"/>
                  <w:sz w:val="28"/>
                  <w:szCs w:val="28"/>
                  <w:lang w:val="en-US" w:bidi="ar-SA"/>
                </w:rPr>
              </m:ctrlPr>
            </m:sSupPr>
            <m:e>
              <m:r>
                <m:rPr/>
                <w:rPr>
                  <w:rFonts w:hint="default" w:ascii="Cambria Math" w:hAnsi="Cambria Math" w:cs="Cambria Math"/>
                  <w:kern w:val="2"/>
                  <w:sz w:val="28"/>
                  <w:szCs w:val="28"/>
                  <w:lang w:val="en-US" w:eastAsia="zh-CN" w:bidi="ar-SA"/>
                </w:rPr>
                <m:t>e</m:t>
              </m:r>
              <m:ctrlPr>
                <w:rPr>
                  <w:rFonts w:ascii="Cambria Math" w:hAnsi="Cambria Math" w:cs="Cambria Math"/>
                  <w:i/>
                  <w:kern w:val="2"/>
                  <w:sz w:val="28"/>
                  <w:szCs w:val="28"/>
                  <w:lang w:val="en-US" w:bidi="ar-SA"/>
                </w:rPr>
              </m:ctrlPr>
            </m:e>
            <m:sup>
              <m:r>
                <m:rPr/>
                <w:rPr>
                  <w:rFonts w:hint="default" w:ascii="Cambria Math" w:hAnsi="Cambria Math" w:cs="Cambria Math"/>
                  <w:kern w:val="2"/>
                  <w:sz w:val="28"/>
                  <w:szCs w:val="28"/>
                  <w:lang w:val="en-US" w:eastAsia="zh-CN" w:bidi="ar-SA"/>
                </w:rPr>
                <m:t>−at</m:t>
              </m:r>
              <m:ctrlPr>
                <w:rPr>
                  <w:rFonts w:ascii="Cambria Math" w:hAnsi="Cambria Math" w:cs="Cambria Math"/>
                  <w:i/>
                  <w:kern w:val="2"/>
                  <w:sz w:val="28"/>
                  <w:szCs w:val="28"/>
                  <w:lang w:val="en-US" w:bidi="ar-SA"/>
                </w:rPr>
              </m:ctrlPr>
            </m:sup>
          </m:sSup>
          <m:r>
            <m:rPr/>
            <w:rPr>
              <w:rFonts w:hint="default" w:ascii="Cambria Math" w:hAnsi="Cambria Math" w:cs="Cambria Math"/>
              <w:kern w:val="2"/>
              <w:sz w:val="28"/>
              <w:szCs w:val="28"/>
              <w:lang w:val="en-US" w:eastAsia="zh-CN" w:bidi="ar-SA"/>
            </w:rPr>
            <m:t>u(t),a&gt;0</m:t>
          </m:r>
          <w:bookmarkStart w:id="10" w:name="OLE_LINK14"/>
          <m:r>
            <m:rPr/>
            <w:rPr>
              <w:rFonts w:hint="default" w:ascii="Cambria Math" w:hAnsi="Cambria Math" w:cs="Cambria Math"/>
              <w:kern w:val="2"/>
              <w:sz w:val="28"/>
              <w:szCs w:val="28"/>
              <w:lang w:val="en-US" w:eastAsia="zh-CN" w:bidi="ar-SA"/>
            </w:rPr>
            <m:t>↔</m:t>
          </m:r>
          <w:bookmarkEnd w:id="10"/>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num>
            <m:den>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(j</m:t>
                  </m:r>
                  <m:r>
                    <m:rPr/>
                    <w:rPr>
                      <w:rFonts w:ascii="Cambria Math" w:hAnsi="Cambria Math" w:cs="Cambria Math"/>
                      <w:kern w:val="2"/>
                      <w:sz w:val="28"/>
                      <w:szCs w:val="28"/>
                      <w:lang w:val="en-US" w:bidi="ar-SA"/>
                    </w:rPr>
                    <m:t>ω</m:t>
                  </m:r>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n</m:t>
                  </m:r>
                  <m:ctrlPr>
                    <w:rPr>
                      <w:rFonts w:hint="default" w:ascii="Cambria Math" w:hAnsi="Cambria Math" w:cs="Cambria Math"/>
                      <w:i/>
                      <w:kern w:val="2"/>
                      <w:sz w:val="28"/>
                      <w:szCs w:val="28"/>
                      <w:lang w:val="en-US" w:eastAsia="zh-CN" w:bidi="ar-SA"/>
                    </w:rPr>
                  </m:ctrlPr>
                </m:sup>
              </m:sSup>
              <m:ctrlPr>
                <w:rPr>
                  <w:rFonts w:hint="default" w:ascii="Cambria Math" w:hAnsi="Cambria Math" w:cs="Cambria Math"/>
                  <w:i/>
                  <w:kern w:val="2"/>
                  <w:sz w:val="28"/>
                  <w:szCs w:val="28"/>
                  <w:lang w:val="en-US" w:eastAsia="zh-CN" w:bidi="ar-SA"/>
                </w:rPr>
              </m:ctrlPr>
            </m:den>
          </m:f>
        </m:oMath>
      </m:oMathPara>
    </w:p>
    <w:p>
      <w:pPr>
        <w:numPr>
          <w:ilvl w:val="0"/>
          <w:numId w:val="0"/>
        </w:numPr>
        <w:rPr>
          <w:rFonts w:hint="default" w:hAnsi="Cambria Math" w:cs="Cambria Math"/>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E</m:t>
          </m:r>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G</m:t>
              </m:r>
              <m:ctrlPr>
                <w:rPr>
                  <w:rFonts w:hint="default" w:ascii="Cambria Math" w:hAnsi="Cambria Math" w:cs="Cambria Math"/>
                  <w:kern w:val="2"/>
                  <w:sz w:val="28"/>
                  <w:szCs w:val="28"/>
                  <w:lang w:val="en-US" w:eastAsia="zh-CN" w:bidi="ar-SA"/>
                </w:rPr>
              </m:ctrlPr>
            </m:e>
            <m:sub>
              <m:r>
                <m:rPr>
                  <m:sty m:val="p"/>
                </m:rPr>
                <w:rPr>
                  <w:rFonts w:ascii="Cambria Math" w:hAnsi="Cambria Math" w:cs="Cambria Math"/>
                  <w:kern w:val="2"/>
                  <w:sz w:val="28"/>
                  <w:szCs w:val="28"/>
                  <w:lang w:val="en-US" w:bidi="ar-SA"/>
                </w:rPr>
                <m:t>τ</m:t>
              </m:r>
              <m:ctrlPr>
                <w:rPr>
                  <w:rFonts w:hint="default" w:ascii="Cambria Math" w:hAnsi="Cambria Math" w:cs="Cambria Math"/>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m:t>
          </m:r>
          <m:r>
            <m:rPr/>
            <w:rPr>
              <w:rFonts w:hint="default" w:ascii="Cambria Math" w:hAnsi="Cambria Math" w:cs="Cambria Math"/>
              <w:kern w:val="2"/>
              <w:sz w:val="28"/>
              <w:szCs w:val="28"/>
              <w:lang w:val="en-US" w:eastAsia="zh-CN" w:bidi="ar-SA"/>
            </w:rPr>
            <m:t>↔EτSa(</m:t>
          </m:r>
          <m:f>
            <m:fPr>
              <m:ctrlPr>
                <w:rPr>
                  <w:rFonts w:hint="default" w:ascii="Cambria Math" w:hAnsi="Cambria Math" w:cs="Cambria Math"/>
                  <w:i/>
                  <w:kern w:val="2"/>
                  <w:sz w:val="28"/>
                  <w:szCs w:val="28"/>
                  <w:lang w:val="en-US" w:eastAsia="zh-CN" w:bidi="ar-SA"/>
                </w:rPr>
              </m:ctrlPr>
            </m:fPr>
            <m:num>
              <m:r>
                <m:rPr/>
                <w:rPr>
                  <w:rFonts w:ascii="Cambria Math" w:hAnsi="Cambria Math" w:cs="Cambria Math"/>
                  <w:kern w:val="2"/>
                  <w:sz w:val="28"/>
                  <w:szCs w:val="28"/>
                  <w:lang w:val="en-US" w:bidi="ar-SA"/>
                </w:rPr>
                <m:t>ωτ</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2</m:t>
              </m:r>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m:t>
          </m:r>
        </m:oMath>
      </m:oMathPara>
    </w:p>
    <w:p>
      <w:pPr>
        <w:numPr>
          <w:ilvl w:val="0"/>
          <w:numId w:val="0"/>
        </w:numPr>
        <w:rPr>
          <w:rFonts w:hint="default" w:hAnsi="Cambria Math" w:cs="Cambria Math"/>
          <w:i w:val="0"/>
          <w:kern w:val="2"/>
          <w:sz w:val="28"/>
          <w:szCs w:val="28"/>
          <w:lang w:val="en-US" w:eastAsia="zh-CN" w:bidi="ar-SA"/>
        </w:rPr>
      </w:pPr>
      <m:oMathPara>
        <m:oMath>
          <m:f>
            <m:fPr>
              <m:ctrlPr>
                <w:rPr>
                  <w:rFonts w:ascii="Cambria Math" w:hAnsi="Cambria Math" w:cs="Cambria Math"/>
                  <w:i/>
                  <w:kern w:val="2"/>
                  <w:sz w:val="28"/>
                  <w:szCs w:val="28"/>
                  <w:lang w:val="en-US" w:bidi="ar-SA"/>
                </w:rPr>
              </m:ctrlPr>
            </m:fPr>
            <m:num>
              <m:sSub>
                <m:sSubPr>
                  <m:ctrlPr>
                    <w:rPr>
                      <w:rFonts w:ascii="Cambria Math" w:hAnsi="Cambria Math" w:cs="Cambria Math"/>
                      <w:i/>
                      <w:kern w:val="2"/>
                      <w:sz w:val="28"/>
                      <w:szCs w:val="28"/>
                      <w:lang w:val="en-US" w:bidi="ar-SA"/>
                    </w:rPr>
                  </m:ctrlPr>
                </m:sSubPr>
                <m:e>
                  <m:r>
                    <m:rPr/>
                    <w:rPr>
                      <w:rFonts w:ascii="Cambria Math" w:hAnsi="Cambria Math" w:cs="Cambria Math"/>
                      <w:kern w:val="2"/>
                      <w:sz w:val="28"/>
                      <w:szCs w:val="28"/>
                      <w:lang w:val="en-US" w:bidi="ar-SA"/>
                    </w:rPr>
                    <m:t>ω</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c</m:t>
                  </m:r>
                  <m:ctrlPr>
                    <w:rPr>
                      <w:rFonts w:ascii="Cambria Math" w:hAnsi="Cambria Math" w:cs="Cambria Math"/>
                      <w:i/>
                      <w:kern w:val="2"/>
                      <w:sz w:val="28"/>
                      <w:szCs w:val="28"/>
                      <w:lang w:val="en-US" w:bidi="ar-SA"/>
                    </w:rPr>
                  </m:ctrlPr>
                </m:sub>
              </m:sSub>
              <m:ctrlPr>
                <w:rPr>
                  <w:rFonts w:ascii="Cambria Math" w:hAnsi="Cambria Math" w:cs="Cambria Math"/>
                  <w:i/>
                  <w:kern w:val="2"/>
                  <w:sz w:val="28"/>
                  <w:szCs w:val="28"/>
                  <w:lang w:val="en-US" w:bidi="ar-SA"/>
                </w:rPr>
              </m:ctrlPr>
            </m:num>
            <m:den>
              <m:r>
                <m:rPr/>
                <w:rPr>
                  <w:rFonts w:ascii="Cambria Math" w:hAnsi="Cambria Math" w:cs="Cambria Math"/>
                  <w:kern w:val="2"/>
                  <w:sz w:val="28"/>
                  <w:szCs w:val="28"/>
                  <w:lang w:val="en-US" w:bidi="ar-SA"/>
                </w:rPr>
                <m:t>π</m:t>
              </m:r>
              <m:ctrlPr>
                <w:rPr>
                  <w:rFonts w:ascii="Cambria Math" w:hAnsi="Cambria Math" w:cs="Cambria Math"/>
                  <w:i/>
                  <w:kern w:val="2"/>
                  <w:sz w:val="28"/>
                  <w:szCs w:val="28"/>
                  <w:lang w:val="en-US" w:bidi="ar-SA"/>
                </w:rPr>
              </m:ctrlPr>
            </m:den>
          </m:f>
          <m:r>
            <m:rPr/>
            <w:rPr>
              <w:rFonts w:hint="default" w:ascii="Cambria Math" w:hAnsi="Cambria Math" w:cs="Cambria Math"/>
              <w:kern w:val="2"/>
              <w:sz w:val="28"/>
              <w:szCs w:val="28"/>
              <w:lang w:val="en-US" w:eastAsia="zh-CN" w:bidi="ar-SA"/>
            </w:rPr>
            <m:t>Sa(</m:t>
          </m:r>
          <m:sSub>
            <m:sSubPr>
              <m:ctrlPr>
                <w:rPr>
                  <w:rFonts w:ascii="Cambria Math" w:hAnsi="Cambria Math" w:cs="Cambria Math"/>
                  <w:i/>
                  <w:kern w:val="2"/>
                  <w:sz w:val="28"/>
                  <w:szCs w:val="28"/>
                  <w:lang w:val="en-US" w:bidi="ar-SA"/>
                </w:rPr>
              </m:ctrlPr>
            </m:sSubPr>
            <m:e>
              <m:r>
                <m:rPr/>
                <w:rPr>
                  <w:rFonts w:ascii="Cambria Math" w:hAnsi="Cambria Math" w:cs="Cambria Math"/>
                  <w:kern w:val="2"/>
                  <w:sz w:val="28"/>
                  <w:szCs w:val="28"/>
                  <w:lang w:val="en-US" w:bidi="ar-SA"/>
                </w:rPr>
                <m:t>ω</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c</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G</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2</m:t>
              </m:r>
              <m:sSub>
                <m:sSubPr>
                  <m:ctrlPr>
                    <w:rPr>
                      <w:rFonts w:hint="default" w:ascii="Cambria Math" w:hAnsi="Cambria Math" w:cs="Cambria Math"/>
                      <w:i/>
                      <w:kern w:val="2"/>
                      <w:sz w:val="28"/>
                      <w:szCs w:val="28"/>
                      <w:lang w:val="en-US" w:eastAsia="zh-CN" w:bidi="ar-SA"/>
                    </w:rPr>
                  </m:ctrlPr>
                </m:sSubPr>
                <m:e>
                  <m:r>
                    <m:rPr/>
                    <w:rPr>
                      <w:rFonts w:ascii="Cambria Math" w:hAnsi="Cambria Math" w:cs="Cambria Math"/>
                      <w:kern w:val="2"/>
                      <w:sz w:val="28"/>
                      <w:szCs w:val="28"/>
                      <w:lang w:val="en-US" w:bidi="ar-SA"/>
                    </w:rPr>
                    <m:t>ω</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c</m:t>
                  </m:r>
                  <m:ctrlPr>
                    <w:rPr>
                      <w:rFonts w:hint="default" w:ascii="Cambria Math" w:hAnsi="Cambria Math" w:cs="Cambria Math"/>
                      <w:i/>
                      <w:kern w:val="2"/>
                      <w:sz w:val="28"/>
                      <w:szCs w:val="28"/>
                      <w:lang w:val="en-US" w:eastAsia="zh-CN" w:bidi="ar-SA"/>
                    </w:rPr>
                  </m:ctrlPr>
                </m:sub>
              </m:sSub>
              <m:ctrlPr>
                <w:rPr>
                  <w:rFonts w:hint="default" w:ascii="Cambria Math" w:hAnsi="Cambria Math" w:cs="Cambria Math"/>
                  <w:i/>
                  <w:kern w:val="2"/>
                  <w:sz w:val="28"/>
                  <w:szCs w:val="28"/>
                  <w:lang w:val="en-US" w:eastAsia="zh-CN" w:bidi="ar-SA"/>
                </w:rPr>
              </m:ctrlPr>
            </m:sub>
          </m:sSub>
          <m:r>
            <m:rPr/>
            <w:rPr>
              <w:rFonts w:hint="default" w:ascii="Cambria Math" w:hAnsi="Cambria Math" w:cs="Cambria Math"/>
              <w:kern w:val="2"/>
              <w:sz w:val="28"/>
              <w:szCs w:val="28"/>
              <w:lang w:val="en-US" w:eastAsia="zh-CN" w:bidi="ar-SA"/>
            </w:rPr>
            <m:t>(ω)</m:t>
          </m:r>
        </m:oMath>
      </m:oMathPara>
    </w:p>
    <w:p>
      <w:pPr>
        <w:numPr>
          <w:ilvl w:val="0"/>
          <w:numId w:val="0"/>
        </w:numPr>
        <w:rPr>
          <w:rFonts w:hint="default" w:hAnsi="Cambria Math" w:cs="Cambria Math"/>
          <w:b w:val="0"/>
          <w:i w:val="0"/>
          <w:kern w:val="2"/>
          <w:sz w:val="28"/>
          <w:szCs w:val="28"/>
          <w:lang w:val="en-US" w:eastAsia="zh-CN" w:bidi="ar-SA"/>
        </w:rPr>
      </w:pP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3.1连续时间周期信号的傅里叶级数展开</w:t>
      </w:r>
    </w:p>
    <w:p>
      <w:pPr>
        <w:numPr>
          <w:ilvl w:val="0"/>
          <w:numId w:val="0"/>
        </w:numPr>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公式：</w:t>
      </w:r>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 xml:space="preserve"> 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T</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m:nary>
          <m:naryPr>
            <m:chr m:val="∑"/>
            <m:limLoc m:val="undOvr"/>
            <m:ctrlPr>
              <w:rPr>
                <w:rFonts w:hint="default" w:ascii="Cambria Math" w:hAnsi="Cambria Math" w:cs="Cambria Math"/>
                <w:i/>
                <w:kern w:val="2"/>
                <w:sz w:val="28"/>
                <w:szCs w:val="28"/>
                <w:lang w:val="en-US" w:eastAsia="zh-CN" w:bidi="ar-SA"/>
              </w:rPr>
            </m:ctrlPr>
          </m:naryPr>
          <m:sub>
            <m:r>
              <m:rPr/>
              <w:rPr>
                <w:rFonts w:hint="default" w:ascii="Cambria Math" w:hAnsi="Cambria Math" w:cs="Cambria Math"/>
                <w:kern w:val="2"/>
                <w:sz w:val="28"/>
                <w:szCs w:val="28"/>
                <w:lang w:val="en-US" w:eastAsia="zh-CN" w:bidi="ar-SA"/>
              </w:rPr>
              <m:t>k=−</m:t>
            </m:r>
            <m:r>
              <m:rPr/>
              <w:rPr>
                <w:rFonts w:ascii="Cambria Math" w:hAnsi="Cambria Math" w:cs="Cambria Math"/>
                <w:kern w:val="2"/>
                <w:sz w:val="28"/>
                <w:szCs w:val="28"/>
                <w:lang w:val="en-US" w:bidi="ar-SA"/>
              </w:rPr>
              <m:t>∞</m:t>
            </m:r>
            <m:ctrlPr>
              <w:rPr>
                <w:rFonts w:hint="default" w:ascii="Cambria Math" w:hAnsi="Cambria Math" w:cs="Cambria Math"/>
                <w:i/>
                <w:kern w:val="2"/>
                <w:sz w:val="28"/>
                <w:szCs w:val="28"/>
                <w:lang w:val="en-US" w:eastAsia="zh-CN" w:bidi="ar-SA"/>
              </w:rPr>
            </m:ctrlPr>
          </m:sub>
          <m:sup>
            <m:r>
              <m:rPr/>
              <w:rPr>
                <w:rFonts w:ascii="Cambria Math" w:hAnsi="Cambria Math" w:cs="Cambria Math"/>
                <w:kern w:val="2"/>
                <w:sz w:val="28"/>
                <w:szCs w:val="28"/>
                <w:lang w:val="en-US" w:bidi="ar-SA"/>
              </w:rPr>
              <m:t>∞</m:t>
            </m:r>
            <m:ctrlPr>
              <w:rPr>
                <w:rFonts w:hint="default" w:ascii="Cambria Math" w:hAnsi="Cambria Math" w:cs="Cambria Math"/>
                <w:i/>
                <w:kern w:val="2"/>
                <w:sz w:val="28"/>
                <w:szCs w:val="28"/>
                <w:lang w:val="en-US" w:eastAsia="zh-CN" w:bidi="ar-SA"/>
              </w:rPr>
            </m:ctrlPr>
          </m:sup>
          <m:e>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X</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k</m:t>
                </m:r>
                <m:ctrlPr>
                  <w:rPr>
                    <w:rFonts w:hint="default" w:ascii="Cambria Math" w:hAnsi="Cambria Math" w:cs="Cambria Math"/>
                    <w:i/>
                    <w:kern w:val="2"/>
                    <w:sz w:val="28"/>
                    <w:szCs w:val="28"/>
                    <w:lang w:val="en-US" w:eastAsia="zh-CN" w:bidi="ar-SA"/>
                  </w:rPr>
                </m:ctrlPr>
              </m:sub>
            </m:sSub>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e</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jk</m:t>
                </m:r>
                <m:sSub>
                  <m:sSubPr>
                    <m:ctrlPr>
                      <w:rPr>
                        <w:rFonts w:hint="default" w:ascii="Cambria Math" w:hAnsi="Cambria Math" w:cs="Cambria Math"/>
                        <w:i/>
                        <w:kern w:val="2"/>
                        <w:sz w:val="28"/>
                        <w:szCs w:val="28"/>
                        <w:lang w:val="en-US" w:eastAsia="zh-CN" w:bidi="ar-SA"/>
                      </w:rPr>
                    </m:ctrlPr>
                  </m:sSubPr>
                  <m:e>
                    <m:r>
                      <m:rPr/>
                      <w:rPr>
                        <w:rFonts w:ascii="Cambria Math" w:hAnsi="Cambria Math" w:cs="Cambria Math"/>
                        <w:kern w:val="2"/>
                        <w:sz w:val="28"/>
                        <w:szCs w:val="28"/>
                        <w:lang w:val="en-US" w:bidi="ar-SA"/>
                      </w:rPr>
                      <m:t>ω</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0</m:t>
                    </m:r>
                    <m:ctrlPr>
                      <w:rPr>
                        <w:rFonts w:hint="default" w:ascii="Cambria Math" w:hAnsi="Cambria Math" w:cs="Cambria Math"/>
                        <w:i/>
                        <w:kern w:val="2"/>
                        <w:sz w:val="28"/>
                        <w:szCs w:val="28"/>
                        <w:lang w:val="en-US" w:eastAsia="zh-CN" w:bidi="ar-SA"/>
                      </w:rPr>
                    </m:ctrlPr>
                  </m:sub>
                </m:sSub>
                <m:r>
                  <m:rPr/>
                  <w:rPr>
                    <w:rFonts w:hint="default" w:ascii="Cambria Math" w:hAnsi="Cambria Math" w:cs="Cambria Math"/>
                    <w:kern w:val="2"/>
                    <w:sz w:val="28"/>
                    <w:szCs w:val="28"/>
                    <w:lang w:val="en-US" w:eastAsia="zh-CN" w:bidi="ar-SA"/>
                  </w:rPr>
                  <m:t>t</m:t>
                </m:r>
                <m:ctrlPr>
                  <w:rPr>
                    <w:rFonts w:hint="default" w:ascii="Cambria Math" w:hAnsi="Cambria Math" w:cs="Cambria Math"/>
                    <w:i/>
                    <w:kern w:val="2"/>
                    <w:sz w:val="28"/>
                    <w:szCs w:val="28"/>
                    <w:lang w:val="en-US" w:eastAsia="zh-CN" w:bidi="ar-SA"/>
                  </w:rPr>
                </m:ctrlPr>
              </m:sup>
            </m:sSup>
            <m:ctrlPr>
              <w:rPr>
                <w:rFonts w:hint="default" w:ascii="Cambria Math" w:hAnsi="Cambria Math" w:cs="Cambria Math"/>
                <w:i/>
                <w:kern w:val="2"/>
                <w:sz w:val="28"/>
                <w:szCs w:val="28"/>
                <w:lang w:val="en-US" w:eastAsia="zh-CN" w:bidi="ar-SA"/>
              </w:rPr>
            </m:ctrlPr>
          </m:e>
        </m:nary>
        <m:r>
          <m:rPr/>
          <w:rPr>
            <w:rFonts w:hint="default" w:ascii="Cambria Math" w:hAnsi="Cambria Math" w:cs="Cambria Math"/>
            <w:kern w:val="2"/>
            <w:sz w:val="28"/>
            <w:szCs w:val="28"/>
            <w:lang w:val="en-US" w:eastAsia="zh-CN" w:bidi="ar-SA"/>
          </w:rPr>
          <m:t xml:space="preserve"> </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 xml:space="preserve">       X</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k</m:t>
            </m:r>
            <m:ctrlPr>
              <w:rPr>
                <w:rFonts w:hint="default" w:ascii="Cambria Math" w:hAnsi="Cambria Math" w:cs="Cambria Math"/>
                <w:i/>
                <w:kern w:val="2"/>
                <w:sz w:val="28"/>
                <w:szCs w:val="28"/>
                <w:lang w:val="en-US" w:eastAsia="zh-CN" w:bidi="ar-SA"/>
              </w:rPr>
            </m:ctrlPr>
          </m:sub>
        </m:sSub>
        <m:r>
          <m:rPr/>
          <w:rPr>
            <w:rFonts w:hint="default" w:ascii="Cambria Math" w:hAnsi="Cambria Math" w:cs="Cambria Math"/>
            <w:kern w:val="2"/>
            <w:sz w:val="28"/>
            <w:szCs w:val="28"/>
            <w:lang w:val="en-US" w:eastAsia="zh-CN" w:bidi="ar-SA"/>
          </w:rPr>
          <m:t>=</m:t>
        </m: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T</m:t>
            </m:r>
            <m:ctrlPr>
              <w:rPr>
                <w:rFonts w:hint="default" w:ascii="Cambria Math" w:hAnsi="Cambria Math" w:cs="Cambria Math"/>
                <w:i/>
                <w:kern w:val="2"/>
                <w:sz w:val="28"/>
                <w:szCs w:val="28"/>
                <w:lang w:val="en-US" w:eastAsia="zh-CN" w:bidi="ar-SA"/>
              </w:rPr>
            </m:ctrlPr>
          </m:den>
        </m:f>
        <m:nary>
          <m:naryPr>
            <m:limLoc m:val="subSup"/>
            <m:ctrlPr>
              <w:rPr>
                <w:rFonts w:hint="default" w:ascii="Cambria Math" w:hAnsi="Cambria Math" w:cs="Cambria Math"/>
                <w:i/>
                <w:kern w:val="2"/>
                <w:sz w:val="28"/>
                <w:szCs w:val="28"/>
                <w:lang w:val="en-US" w:eastAsia="zh-CN" w:bidi="ar-SA"/>
              </w:rPr>
            </m:ctrlPr>
          </m:naryPr>
          <m:sub>
            <m:r>
              <m:rPr/>
              <w:rPr>
                <w:rFonts w:hint="default" w:ascii="Cambria Math" w:hAnsi="Cambria Math" w:cs="Cambria Math"/>
                <w:kern w:val="2"/>
                <w:sz w:val="28"/>
                <w:szCs w:val="28"/>
                <w:lang w:val="en-US" w:eastAsia="zh-CN" w:bidi="ar-SA"/>
              </w:rPr>
              <m:t>T</m:t>
            </m:r>
            <m:ctrlPr>
              <w:rPr>
                <w:rFonts w:hint="default" w:ascii="Cambria Math" w:hAnsi="Cambria Math" w:cs="Cambria Math"/>
                <w:i/>
                <w:kern w:val="2"/>
                <w:sz w:val="28"/>
                <w:szCs w:val="28"/>
                <w:lang w:val="en-US" w:eastAsia="zh-CN" w:bidi="ar-SA"/>
              </w:rPr>
            </m:ctrlPr>
          </m:sub>
          <m:sup>
            <m:ctrlPr>
              <w:rPr>
                <w:rFonts w:hint="default" w:ascii="Cambria Math" w:hAnsi="Cambria Math" w:cs="Cambria Math"/>
                <w:i/>
                <w:kern w:val="2"/>
                <w:sz w:val="28"/>
                <w:szCs w:val="28"/>
                <w:lang w:val="en-US" w:eastAsia="zh-CN" w:bidi="ar-SA"/>
              </w:rPr>
            </m:ctrlPr>
          </m:sup>
          <m:e>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T</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e</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jk</m:t>
                </m:r>
                <m:sSub>
                  <m:sSubPr>
                    <m:ctrlPr>
                      <w:rPr>
                        <w:rFonts w:hint="default" w:ascii="Cambria Math" w:hAnsi="Cambria Math" w:cs="Cambria Math"/>
                        <w:i/>
                        <w:kern w:val="2"/>
                        <w:sz w:val="28"/>
                        <w:szCs w:val="28"/>
                        <w:lang w:val="en-US" w:eastAsia="zh-CN" w:bidi="ar-SA"/>
                      </w:rPr>
                    </m:ctrlPr>
                  </m:sSubPr>
                  <m:e>
                    <m:r>
                      <m:rPr/>
                      <w:rPr>
                        <w:rFonts w:ascii="Cambria Math" w:hAnsi="Cambria Math" w:cs="Cambria Math"/>
                        <w:kern w:val="2"/>
                        <w:sz w:val="28"/>
                        <w:szCs w:val="28"/>
                        <w:lang w:val="en-US" w:bidi="ar-SA"/>
                      </w:rPr>
                      <m:t>ω</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0</m:t>
                    </m:r>
                    <m:ctrlPr>
                      <w:rPr>
                        <w:rFonts w:hint="default" w:ascii="Cambria Math" w:hAnsi="Cambria Math" w:cs="Cambria Math"/>
                        <w:i/>
                        <w:kern w:val="2"/>
                        <w:sz w:val="28"/>
                        <w:szCs w:val="28"/>
                        <w:lang w:val="en-US" w:eastAsia="zh-CN" w:bidi="ar-SA"/>
                      </w:rPr>
                    </m:ctrlPr>
                  </m:sub>
                </m:sSub>
                <m:r>
                  <m:rPr/>
                  <w:rPr>
                    <w:rFonts w:hint="default" w:ascii="Cambria Math" w:hAnsi="Cambria Math" w:cs="Cambria Math"/>
                    <w:kern w:val="2"/>
                    <w:sz w:val="28"/>
                    <w:szCs w:val="28"/>
                    <w:lang w:val="en-US" w:eastAsia="zh-CN" w:bidi="ar-SA"/>
                  </w:rPr>
                  <m:t>t</m:t>
                </m:r>
                <m:ctrlPr>
                  <w:rPr>
                    <w:rFonts w:hint="default" w:ascii="Cambria Math" w:hAnsi="Cambria Math" w:cs="Cambria Math"/>
                    <w:i/>
                    <w:kern w:val="2"/>
                    <w:sz w:val="28"/>
                    <w:szCs w:val="28"/>
                    <w:lang w:val="en-US" w:eastAsia="zh-CN" w:bidi="ar-SA"/>
                  </w:rPr>
                </m:ctrlPr>
              </m:sup>
            </m:sSup>
            <m:r>
              <m:rPr/>
              <w:rPr>
                <w:rFonts w:hint="default" w:ascii="Cambria Math" w:hAnsi="Cambria Math" w:cs="Cambria Math"/>
                <w:kern w:val="2"/>
                <w:sz w:val="28"/>
                <w:szCs w:val="28"/>
                <w:lang w:val="en-US" w:eastAsia="zh-CN" w:bidi="ar-SA"/>
              </w:rPr>
              <m:t>dt</m:t>
            </m:r>
            <m:ctrlPr>
              <w:rPr>
                <w:rFonts w:hint="default" w:ascii="Cambria Math" w:hAnsi="Cambria Math" w:cs="Cambria Math"/>
                <w:i/>
                <w:kern w:val="2"/>
                <w:sz w:val="28"/>
                <w:szCs w:val="28"/>
                <w:lang w:val="en-US" w:eastAsia="zh-CN" w:bidi="ar-SA"/>
              </w:rPr>
            </m:ctrlPr>
          </m:e>
        </m:nary>
      </m:oMath>
    </w:p>
    <w:p>
      <w:pPr>
        <w:numPr>
          <w:ilvl w:val="0"/>
          <w:numId w:val="0"/>
        </w:numPr>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也可用三角形式的傅里叶级数</w:t>
      </w:r>
    </w:p>
    <w:p>
      <w:pPr>
        <w:numPr>
          <w:ilvl w:val="0"/>
          <w:numId w:val="0"/>
        </w:numPr>
        <w:rPr>
          <w:rFonts w:hint="default" w:hAnsi="Cambria Math"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x(t)=</m:t>
          </m:r>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a</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nary>
            <m:naryPr>
              <m:chr m:val="∑"/>
              <m:limLoc m:val="undOvr"/>
              <m:ctrlPr>
                <w:rPr>
                  <w:rFonts w:hint="default" w:ascii="Cambria Math" w:hAnsi="Cambria Math" w:cs="Cambria Math"/>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k=−</m:t>
              </m:r>
              <m:r>
                <m:rPr>
                  <m:sty m:val="p"/>
                </m:rPr>
                <w:rPr>
                  <w:rFonts w:ascii="Cambria Math" w:hAnsi="Cambria Math" w:cs="Cambria Math"/>
                  <w:kern w:val="2"/>
                  <w:sz w:val="28"/>
                  <w:szCs w:val="28"/>
                  <w:lang w:val="en-US" w:bidi="ar-SA"/>
                </w:rPr>
                <m:t>∞</m:t>
              </m:r>
              <m:ctrlPr>
                <w:rPr>
                  <w:rFonts w:hint="default" w:ascii="Cambria Math" w:hAnsi="Cambria Math" w:cs="Cambria Math"/>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m:t>
              </m:r>
              <m:sSub>
                <m:sSubPr>
                  <m:ctrlPr>
                    <w:rPr>
                      <w:rFonts w:hint="default" w:ascii="Cambria Math" w:hAnsi="Cambria Math" w:cs="Cambria Math"/>
                      <w:i w:val="0"/>
                      <w:kern w:val="2"/>
                      <w:sz w:val="28"/>
                      <w:szCs w:val="28"/>
                      <w:lang w:val="en-US" w:eastAsia="zh-CN" w:bidi="ar-SA"/>
                      <w14:textFill>
                        <w14:gradFill>
                          <w14:gsLst>
                            <w14:gs w14:pos="0">
                              <w14:srgbClr w14:val="E30000"/>
                            </w14:gs>
                            <w14:gs w14:pos="100000">
                              <w14:srgbClr w14:val="760303"/>
                            </w14:gs>
                          </w14:gsLst>
                          <w14:lin w14:ang="5400000" w14:scaled="0"/>
                        </w14:gradFill>
                      </w14:textFill>
                    </w:rPr>
                  </m:ctrlPr>
                </m:sSubPr>
                <m:e>
                  <m:r>
                    <m:rPr>
                      <m:sty m:val="p"/>
                    </m:rPr>
                    <w:rPr>
                      <w:rFonts w:hint="default" w:ascii="Cambria Math" w:hAnsi="Cambria Math" w:cs="Cambria Math"/>
                      <w:kern w:val="2"/>
                      <w:sz w:val="28"/>
                      <w:szCs w:val="28"/>
                      <w:lang w:val="en-US" w:eastAsia="zh-CN" w:bidi="ar-SA"/>
                      <w14:textFill>
                        <w14:gradFill>
                          <w14:gsLst>
                            <w14:gs w14:pos="0">
                              <w14:srgbClr w14:val="E30000"/>
                            </w14:gs>
                            <w14:gs w14:pos="100000">
                              <w14:srgbClr w14:val="760303"/>
                            </w14:gs>
                          </w14:gsLst>
                          <w14:lin w14:ang="5400000" w14:scaled="0"/>
                        </w14:gradFill>
                      </w14:textFill>
                    </w:rPr>
                    <m:t>a</m:t>
                  </m:r>
                  <m:ctrlPr>
                    <w:rPr>
                      <w:rFonts w:hint="default" w:ascii="Cambria Math" w:hAnsi="Cambria Math" w:cs="Cambria Math"/>
                      <w:i w:val="0"/>
                      <w:kern w:val="2"/>
                      <w:sz w:val="28"/>
                      <w:szCs w:val="28"/>
                      <w:lang w:val="en-US" w:eastAsia="zh-CN" w:bidi="ar-SA"/>
                      <w14:textFill>
                        <w14:gradFill>
                          <w14:gsLst>
                            <w14:gs w14:pos="0">
                              <w14:srgbClr w14:val="E30000"/>
                            </w14:gs>
                            <w14:gs w14:pos="100000">
                              <w14:srgbClr w14:val="760303"/>
                            </w14:gs>
                          </w14:gsLst>
                          <w14:lin w14:ang="5400000" w14:scaled="0"/>
                        </w14:gradFill>
                      </w14:textFill>
                    </w:rPr>
                  </m:ctrlPr>
                </m:e>
                <m:sub>
                  <m:r>
                    <m:rPr>
                      <m:sty m:val="p"/>
                    </m:rPr>
                    <w:rPr>
                      <w:rFonts w:hint="default" w:ascii="Cambria Math" w:hAnsi="Cambria Math" w:cs="Cambria Math"/>
                      <w:kern w:val="2"/>
                      <w:sz w:val="28"/>
                      <w:szCs w:val="28"/>
                      <w:lang w:val="en-US" w:eastAsia="zh-CN" w:bidi="ar-SA"/>
                      <w14:textFill>
                        <w14:gradFill>
                          <w14:gsLst>
                            <w14:gs w14:pos="0">
                              <w14:srgbClr w14:val="E30000"/>
                            </w14:gs>
                            <w14:gs w14:pos="100000">
                              <w14:srgbClr w14:val="760303"/>
                            </w14:gs>
                          </w14:gsLst>
                          <w14:lin w14:ang="5400000" w14:scaled="0"/>
                        </w14:gradFill>
                      </w14:textFill>
                    </w:rPr>
                    <m:t>k</m:t>
                  </m:r>
                  <m:ctrlPr>
                    <w:rPr>
                      <w:rFonts w:hint="default" w:ascii="Cambria Math" w:hAnsi="Cambria Math" w:cs="Cambria Math"/>
                      <w:i w:val="0"/>
                      <w:kern w:val="2"/>
                      <w:sz w:val="28"/>
                      <w:szCs w:val="28"/>
                      <w:lang w:val="en-US" w:eastAsia="zh-CN" w:bidi="ar-SA"/>
                      <w14:textFill>
                        <w14:gradFill>
                          <w14:gsLst>
                            <w14:gs w14:pos="0">
                              <w14:srgbClr w14:val="E30000"/>
                            </w14:gs>
                            <w14:gs w14:pos="100000">
                              <w14:srgbClr w14:val="760303"/>
                            </w14:gs>
                          </w14:gsLst>
                          <w14:lin w14:ang="5400000" w14:scaled="0"/>
                        </w14:gradFill>
                      </w14:textFill>
                    </w:rPr>
                  </m:ctrlPr>
                </m:sub>
              </m:sSub>
              <m:ctrlPr>
                <w:rPr>
                  <w:rFonts w:hint="default" w:ascii="Cambria Math" w:hAnsi="Cambria Math" w:cs="Cambria Math"/>
                  <w:i w:val="0"/>
                  <w:kern w:val="2"/>
                  <w:sz w:val="28"/>
                  <w:szCs w:val="28"/>
                  <w:lang w:val="en-US" w:eastAsia="zh-CN" w:bidi="ar-SA"/>
                </w:rPr>
              </m:ctrlPr>
            </m:e>
          </m:nary>
          <m:r>
            <m:rPr>
              <m:sty m:val="p"/>
            </m:rPr>
            <w:rPr>
              <w:rFonts w:hint="default" w:ascii="Cambria Math" w:hAnsi="Cambria Math" w:cs="Cambria Math"/>
              <w:kern w:val="2"/>
              <w:sz w:val="28"/>
              <w:szCs w:val="28"/>
              <w:lang w:val="en-US" w:eastAsia="zh-CN" w:bidi="ar-SA"/>
              <w14:textFill>
                <w14:gradFill>
                  <w14:gsLst>
                    <w14:gs w14:pos="0">
                      <w14:srgbClr w14:val="E30000"/>
                    </w14:gs>
                    <w14:gs w14:pos="100000">
                      <w14:srgbClr w14:val="760303"/>
                    </w14:gs>
                  </w14:gsLst>
                  <w14:lin w14:ang="5400000" w14:scaled="0"/>
                </w14:gradFill>
              </w14:textFill>
            </w:rPr>
            <m:t>cos(k</m:t>
          </m:r>
          <m:sSub>
            <m:sSubPr>
              <m:ctrlPr>
                <w:rPr>
                  <w:rFonts w:hint="default" w:ascii="Cambria Math" w:hAnsi="Cambria Math" w:cs="Cambria Math"/>
                  <w:kern w:val="2"/>
                  <w:sz w:val="28"/>
                  <w:szCs w:val="28"/>
                  <w:lang w:val="en-US" w:eastAsia="zh-CN" w:bidi="ar-SA"/>
                  <w14:textFill>
                    <w14:gradFill>
                      <w14:gsLst>
                        <w14:gs w14:pos="0">
                          <w14:srgbClr w14:val="E30000"/>
                        </w14:gs>
                        <w14:gs w14:pos="100000">
                          <w14:srgbClr w14:val="760303"/>
                        </w14:gs>
                      </w14:gsLst>
                      <w14:lin w14:ang="5400000" w14:scaled="0"/>
                    </w14:gradFill>
                  </w14:textFill>
                </w:rPr>
              </m:ctrlPr>
            </m:sSubPr>
            <m:e>
              <m:r>
                <m:rPr>
                  <m:sty m:val="p"/>
                </m:rPr>
                <w:rPr>
                  <w:rFonts w:ascii="Cambria Math" w:hAnsi="Cambria Math" w:cs="Cambria Math"/>
                  <w:kern w:val="2"/>
                  <w:sz w:val="28"/>
                  <w:szCs w:val="28"/>
                  <w:lang w:val="en-US" w:bidi="ar-SA"/>
                  <w14:textFill>
                    <w14:gradFill>
                      <w14:gsLst>
                        <w14:gs w14:pos="0">
                          <w14:srgbClr w14:val="E30000"/>
                        </w14:gs>
                        <w14:gs w14:pos="100000">
                          <w14:srgbClr w14:val="760303"/>
                        </w14:gs>
                      </w14:gsLst>
                      <w14:lin w14:ang="5400000" w14:scaled="0"/>
                    </w14:gradFill>
                  </w14:textFill>
                </w:rPr>
                <m:t>ω</m:t>
              </m:r>
              <m:ctrlPr>
                <w:rPr>
                  <w:rFonts w:hint="default" w:ascii="Cambria Math" w:hAnsi="Cambria Math" w:cs="Cambria Math"/>
                  <w:i w:val="0"/>
                  <w:kern w:val="2"/>
                  <w:sz w:val="28"/>
                  <w:szCs w:val="28"/>
                  <w:lang w:val="en-US" w:eastAsia="zh-CN" w:bidi="ar-SA"/>
                  <w14:textFill>
                    <w14:gradFill>
                      <w14:gsLst>
                        <w14:gs w14:pos="0">
                          <w14:srgbClr w14:val="E30000"/>
                        </w14:gs>
                        <w14:gs w14:pos="100000">
                          <w14:srgbClr w14:val="760303"/>
                        </w14:gs>
                      </w14:gsLst>
                      <w14:lin w14:ang="5400000" w14:scaled="0"/>
                    </w14:gradFill>
                  </w14:textFill>
                </w:rPr>
              </m:ctrlPr>
            </m:e>
            <m:sub>
              <m:r>
                <m:rPr>
                  <m:sty m:val="p"/>
                </m:rPr>
                <w:rPr>
                  <w:rFonts w:hint="default" w:ascii="Cambria Math" w:hAnsi="Cambria Math" w:cs="Cambria Math"/>
                  <w:kern w:val="2"/>
                  <w:sz w:val="28"/>
                  <w:szCs w:val="28"/>
                  <w:lang w:val="en-US" w:eastAsia="zh-CN" w:bidi="ar-SA"/>
                  <w14:textFill>
                    <w14:gradFill>
                      <w14:gsLst>
                        <w14:gs w14:pos="0">
                          <w14:srgbClr w14:val="E30000"/>
                        </w14:gs>
                        <w14:gs w14:pos="100000">
                          <w14:srgbClr w14:val="760303"/>
                        </w14:gs>
                      </w14:gsLst>
                      <w14:lin w14:ang="5400000" w14:scaled="0"/>
                    </w14:gradFill>
                  </w14:textFill>
                </w:rPr>
                <m:t>0</m:t>
              </m:r>
              <m:ctrlPr>
                <w:rPr>
                  <w:rFonts w:hint="default" w:ascii="Cambria Math" w:hAnsi="Cambria Math" w:cs="Cambria Math"/>
                  <w:i w:val="0"/>
                  <w:kern w:val="2"/>
                  <w:sz w:val="28"/>
                  <w:szCs w:val="28"/>
                  <w:lang w:val="en-US" w:eastAsia="zh-CN" w:bidi="ar-SA"/>
                  <w14:textFill>
                    <w14:gradFill>
                      <w14:gsLst>
                        <w14:gs w14:pos="0">
                          <w14:srgbClr w14:val="E30000"/>
                        </w14:gs>
                        <w14:gs w14:pos="100000">
                          <w14:srgbClr w14:val="760303"/>
                        </w14:gs>
                      </w14:gsLst>
                      <w14:lin w14:ang="5400000" w14:scaled="0"/>
                    </w14:gradFill>
                  </w14:textFill>
                </w:rPr>
              </m:ctrlPr>
            </m:sub>
          </m:sSub>
          <m:r>
            <m:rPr>
              <m:sty m:val="p"/>
            </m:rPr>
            <w:rPr>
              <w:rFonts w:hint="default" w:ascii="Cambria Math" w:hAnsi="Cambria Math" w:cs="Cambria Math"/>
              <w:kern w:val="2"/>
              <w:sz w:val="28"/>
              <w:szCs w:val="28"/>
              <w:lang w:val="en-US" w:eastAsia="zh-CN" w:bidi="ar-SA"/>
              <w14:textFill>
                <w14:gradFill>
                  <w14:gsLst>
                    <w14:gs w14:pos="0">
                      <w14:srgbClr w14:val="E30000"/>
                    </w14:gs>
                    <w14:gs w14:pos="100000">
                      <w14:srgbClr w14:val="760303"/>
                    </w14:gs>
                  </w14:gsLst>
                  <w14:lin w14:ang="5400000" w14:scaled="0"/>
                </w14:gradFill>
              </w14:textFill>
            </w:rPr>
            <m:t>t)</m:t>
          </m:r>
          <m:r>
            <m:rPr>
              <m:sty m:val="p"/>
            </m:rPr>
            <w:rPr>
              <w:rFonts w:hint="default" w:ascii="Cambria Math" w:hAnsi="Cambria Math" w:cs="Cambria Math"/>
              <w:kern w:val="2"/>
              <w:sz w:val="28"/>
              <w:szCs w:val="28"/>
              <w:lang w:val="en-US" w:eastAsia="zh-CN" w:bidi="ar-SA"/>
            </w:rPr>
            <m:t>+</m:t>
          </m:r>
          <m:sSub>
            <m:sSubPr>
              <m:ctrlPr>
                <w:rPr>
                  <w:rFonts w:hint="default" w:ascii="Cambria Math" w:hAnsi="Cambria Math" w:cs="Cambria Math"/>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m:ctrlPr>
            </m:sSubPr>
            <m:e>
              <m:r>
                <m:rPr>
                  <m:sty m:val="p"/>
                </m:rPr>
                <w:rPr>
                  <w:rFonts w:hint="default" w:ascii="Cambria Math" w:hAnsi="Cambria Math" w:cs="Cambria Math"/>
                  <w:kern w:val="2"/>
                  <w:sz w:val="28"/>
                  <w:szCs w:val="28"/>
                  <w:lang w:val="en-US" w:eastAsia="zh-CN" w:bidi="ar-SA"/>
                  <w14:textFill>
                    <w14:gradFill>
                      <w14:gsLst>
                        <w14:gs w14:pos="0">
                          <w14:srgbClr w14:val="007BD3"/>
                        </w14:gs>
                        <w14:gs w14:pos="100000">
                          <w14:srgbClr w14:val="034373"/>
                        </w14:gs>
                      </w14:gsLst>
                      <w14:lin w14:ang="5400000" w14:scaled="0"/>
                    </w14:gradFill>
                  </w14:textFill>
                </w:rPr>
                <m:t>b</m:t>
              </m:r>
              <m:ctrlPr>
                <w:rPr>
                  <w:rFonts w:hint="default" w:ascii="Cambria Math" w:hAnsi="Cambria Math" w:cs="Cambria Math"/>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m:ctrlPr>
            </m:e>
            <m:sub>
              <m:r>
                <m:rPr>
                  <m:sty m:val="p"/>
                </m:rPr>
                <w:rPr>
                  <w:rFonts w:hint="default" w:ascii="Cambria Math" w:hAnsi="Cambria Math" w:cs="Cambria Math"/>
                  <w:kern w:val="2"/>
                  <w:sz w:val="28"/>
                  <w:szCs w:val="28"/>
                  <w:lang w:val="en-US" w:eastAsia="zh-CN" w:bidi="ar-SA"/>
                  <w14:textFill>
                    <w14:gradFill>
                      <w14:gsLst>
                        <w14:gs w14:pos="0">
                          <w14:srgbClr w14:val="007BD3"/>
                        </w14:gs>
                        <w14:gs w14:pos="100000">
                          <w14:srgbClr w14:val="034373"/>
                        </w14:gs>
                      </w14:gsLst>
                      <w14:lin w14:ang="5400000" w14:scaled="0"/>
                    </w14:gradFill>
                  </w14:textFill>
                </w:rPr>
                <m:t>k</m:t>
              </m:r>
              <m:ctrlPr>
                <w:rPr>
                  <w:rFonts w:hint="default" w:ascii="Cambria Math" w:hAnsi="Cambria Math" w:cs="Cambria Math"/>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m:ctrlPr>
            </m:sub>
          </m:sSub>
          <m:r>
            <m:rPr>
              <m:sty m:val="p"/>
            </m:rPr>
            <w:rPr>
              <w:rFonts w:hint="default" w:ascii="Cambria Math" w:hAnsi="Cambria Math" w:cs="Cambria Math"/>
              <w:kern w:val="2"/>
              <w:sz w:val="28"/>
              <w:szCs w:val="28"/>
              <w:lang w:val="en-US" w:eastAsia="zh-CN" w:bidi="ar-SA"/>
              <w14:textFill>
                <w14:gradFill>
                  <w14:gsLst>
                    <w14:gs w14:pos="0">
                      <w14:srgbClr w14:val="007BD3"/>
                    </w14:gs>
                    <w14:gs w14:pos="100000">
                      <w14:srgbClr w14:val="034373"/>
                    </w14:gs>
                  </w14:gsLst>
                  <w14:lin w14:ang="5400000" w14:scaled="0"/>
                </w14:gradFill>
              </w14:textFill>
            </w:rPr>
            <m:t>sin(k</m:t>
          </m:r>
          <m:sSub>
            <m:sSubPr>
              <m:ctrlPr>
                <w:rPr>
                  <w:rFonts w:hint="default" w:ascii="Cambria Math" w:hAnsi="Cambria Math" w:cs="Cambria Math"/>
                  <w:kern w:val="2"/>
                  <w:sz w:val="28"/>
                  <w:szCs w:val="28"/>
                  <w:lang w:val="en-US" w:eastAsia="zh-CN" w:bidi="ar-SA"/>
                  <w14:textFill>
                    <w14:gradFill>
                      <w14:gsLst>
                        <w14:gs w14:pos="0">
                          <w14:srgbClr w14:val="007BD3"/>
                        </w14:gs>
                        <w14:gs w14:pos="100000">
                          <w14:srgbClr w14:val="034373"/>
                        </w14:gs>
                      </w14:gsLst>
                      <w14:lin w14:ang="5400000" w14:scaled="0"/>
                    </w14:gradFill>
                  </w14:textFill>
                </w:rPr>
              </m:ctrlPr>
            </m:sSubPr>
            <m:e>
              <m:r>
                <m:rPr>
                  <m:sty m:val="p"/>
                </m:rPr>
                <w:rPr>
                  <w:rFonts w:ascii="Cambria Math" w:hAnsi="Cambria Math" w:cs="Cambria Math"/>
                  <w:kern w:val="2"/>
                  <w:sz w:val="28"/>
                  <w:szCs w:val="28"/>
                  <w:lang w:val="en-US" w:bidi="ar-SA"/>
                  <w14:textFill>
                    <w14:gradFill>
                      <w14:gsLst>
                        <w14:gs w14:pos="0">
                          <w14:srgbClr w14:val="007BD3"/>
                        </w14:gs>
                        <w14:gs w14:pos="100000">
                          <w14:srgbClr w14:val="034373"/>
                        </w14:gs>
                      </w14:gsLst>
                      <w14:lin w14:ang="5400000" w14:scaled="0"/>
                    </w14:gradFill>
                  </w14:textFill>
                </w:rPr>
                <m:t>ω</m:t>
              </m:r>
              <m:ctrlPr>
                <w:rPr>
                  <w:rFonts w:hint="default" w:ascii="Cambria Math" w:hAnsi="Cambria Math" w:cs="Cambria Math"/>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m:ctrlPr>
            </m:e>
            <m:sub>
              <m:r>
                <m:rPr>
                  <m:sty m:val="p"/>
                </m:rPr>
                <w:rPr>
                  <w:rFonts w:hint="default" w:ascii="Cambria Math" w:hAnsi="Cambria Math" w:cs="Cambria Math"/>
                  <w:kern w:val="2"/>
                  <w:sz w:val="28"/>
                  <w:szCs w:val="28"/>
                  <w:lang w:val="en-US" w:eastAsia="zh-CN" w:bidi="ar-SA"/>
                  <w14:textFill>
                    <w14:gradFill>
                      <w14:gsLst>
                        <w14:gs w14:pos="0">
                          <w14:srgbClr w14:val="007BD3"/>
                        </w14:gs>
                        <w14:gs w14:pos="100000">
                          <w14:srgbClr w14:val="034373"/>
                        </w14:gs>
                      </w14:gsLst>
                      <w14:lin w14:ang="5400000" w14:scaled="0"/>
                    </w14:gradFill>
                  </w14:textFill>
                </w:rPr>
                <m:t>0</m:t>
              </m:r>
              <m:ctrlPr>
                <w:rPr>
                  <w:rFonts w:hint="default" w:ascii="Cambria Math" w:hAnsi="Cambria Math" w:cs="Cambria Math"/>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m:ctrlPr>
            </m:sub>
          </m:sSub>
          <m:r>
            <m:rPr>
              <m:sty m:val="p"/>
            </m:rPr>
            <w:rPr>
              <w:rFonts w:hint="default" w:ascii="Cambria Math" w:hAnsi="Cambria Math" w:cs="Cambria Math"/>
              <w:kern w:val="2"/>
              <w:sz w:val="28"/>
              <w:szCs w:val="28"/>
              <w:lang w:val="en-US" w:eastAsia="zh-CN" w:bidi="ar-SA"/>
              <w14:textFill>
                <w14:gradFill>
                  <w14:gsLst>
                    <w14:gs w14:pos="0">
                      <w14:srgbClr w14:val="007BD3"/>
                    </w14:gs>
                    <w14:gs w14:pos="100000">
                      <w14:srgbClr w14:val="034373"/>
                    </w14:gs>
                  </w14:gsLst>
                  <w14:lin w14:ang="5400000" w14:scaled="0"/>
                </w14:gradFill>
              </w14:textFill>
            </w:rPr>
            <m:t>t)</m:t>
          </m:r>
          <m:r>
            <m:rPr>
              <m:sty m:val="p"/>
            </m:rPr>
            <w:rPr>
              <w:rFonts w:hint="default" w:ascii="Cambria Math" w:hAnsi="Cambria Math" w:cs="Cambria Math"/>
              <w:kern w:val="2"/>
              <w:sz w:val="28"/>
              <w:szCs w:val="28"/>
              <w:lang w:val="en-US" w:eastAsia="zh-CN" w:bidi="ar-SA"/>
            </w:rPr>
            <m:t>]</m:t>
          </m:r>
        </m:oMath>
      </m:oMathPara>
    </w:p>
    <w:p>
      <w:pPr>
        <w:numPr>
          <w:ilvl w:val="0"/>
          <w:numId w:val="0"/>
        </w:numPr>
        <w:rPr>
          <w:rFonts w:hint="default" w:hAnsi="Cambria Math" w:cs="Cambria Math"/>
          <w:i w:val="0"/>
          <w:kern w:val="2"/>
          <w:sz w:val="28"/>
          <w:szCs w:val="28"/>
          <w:lang w:val="en-US" w:eastAsia="zh-CN" w:bidi="ar-SA"/>
        </w:rPr>
      </w:pPr>
      <m:oMathPara>
        <m:oMath>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a</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ctrlPr>
                <w:rPr>
                  <w:rFonts w:hint="default" w:ascii="Cambria Math" w:hAnsi="Cambria Math" w:cs="Cambria Math"/>
                  <w:i w:val="0"/>
                  <w:kern w:val="2"/>
                  <w:sz w:val="28"/>
                  <w:szCs w:val="28"/>
                  <w:lang w:val="en-US" w:eastAsia="zh-CN" w:bidi="ar-SA"/>
                </w:rPr>
              </m:ctrlPr>
            </m:den>
          </m:f>
          <m:nary>
            <m:naryPr>
              <m:limLoc m:val="subSup"/>
              <m:ctrlPr>
                <w:rPr>
                  <w:rFonts w:hint="default" w:ascii="Cambria Math" w:hAnsi="Cambria Math" w:cs="Cambria Math"/>
                  <w:i w:val="0"/>
                  <w:kern w:val="2"/>
                  <w:sz w:val="28"/>
                  <w:szCs w:val="28"/>
                  <w:lang w:val="en-US" w:eastAsia="zh-CN" w:bidi="ar-SA"/>
                </w:rPr>
              </m:ctrlPr>
            </m:naryPr>
            <m:sub>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ctrlPr>
                <w:rPr>
                  <w:rFonts w:hint="default" w:ascii="Cambria Math" w:hAnsi="Cambria Math" w:cs="Cambria Math"/>
                  <w:i w:val="0"/>
                  <w:kern w:val="2"/>
                  <w:sz w:val="28"/>
                  <w:szCs w:val="28"/>
                  <w:lang w:val="en-US" w:eastAsia="zh-CN" w:bidi="ar-SA"/>
                </w:rPr>
              </m:ctrlPr>
            </m:sub>
            <m:sup>
              <m:ctrlPr>
                <w:rPr>
                  <w:rFonts w:hint="default" w:ascii="Cambria Math" w:hAnsi="Cambria Math" w:cs="Cambria Math"/>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x(t)dt</m:t>
              </m:r>
              <m:ctrlPr>
                <w:rPr>
                  <w:rFonts w:hint="default" w:ascii="Cambria Math" w:hAnsi="Cambria Math" w:cs="Cambria Math"/>
                  <w:i w:val="0"/>
                  <w:kern w:val="2"/>
                  <w:sz w:val="28"/>
                  <w:szCs w:val="28"/>
                  <w:lang w:val="en-US" w:eastAsia="zh-CN" w:bidi="ar-SA"/>
                </w:rPr>
              </m:ctrlPr>
            </m:e>
          </m:nary>
        </m:oMath>
      </m:oMathPara>
    </w:p>
    <w:p>
      <w:pPr>
        <w:numPr>
          <w:ilvl w:val="0"/>
          <w:numId w:val="0"/>
        </w:numPr>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 xml:space="preserve">   </w:t>
      </w:r>
      <m:oMath>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 xml:space="preserve">      a</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k</m:t>
            </m:r>
            <m:ctrlPr>
              <w:rPr>
                <w:rFonts w:hint="default" w:ascii="Cambria Math" w:hAnsi="Cambria Math" w:cs="Cambria Math"/>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i w:val="0"/>
                <w:kern w:val="2"/>
                <w:sz w:val="28"/>
                <w:szCs w:val="28"/>
                <w:lang w:val="en-US" w:eastAsia="zh-CN" w:bidi="ar-SA"/>
              </w:rPr>
            </m:ctrlPr>
          </m:num>
          <m:den>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ctrlPr>
              <w:rPr>
                <w:rFonts w:hint="default" w:ascii="Cambria Math" w:hAnsi="Cambria Math" w:cs="Cambria Math"/>
                <w:i w:val="0"/>
                <w:kern w:val="2"/>
                <w:sz w:val="28"/>
                <w:szCs w:val="28"/>
                <w:lang w:val="en-US" w:eastAsia="zh-CN" w:bidi="ar-SA"/>
              </w:rPr>
            </m:ctrlPr>
          </m:den>
        </m:f>
        <m:nary>
          <m:naryPr>
            <m:limLoc m:val="subSup"/>
            <m:ctrlPr>
              <w:rPr>
                <w:rFonts w:hint="default" w:ascii="Cambria Math" w:hAnsi="Cambria Math" w:cs="Cambria Math"/>
                <w:i w:val="0"/>
                <w:kern w:val="2"/>
                <w:sz w:val="28"/>
                <w:szCs w:val="28"/>
                <w:lang w:val="en-US" w:eastAsia="zh-CN" w:bidi="ar-SA"/>
              </w:rPr>
            </m:ctrlPr>
          </m:naryPr>
          <m:sub>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ctrlPr>
              <w:rPr>
                <w:rFonts w:hint="default" w:ascii="Cambria Math" w:hAnsi="Cambria Math" w:cs="Cambria Math"/>
                <w:i w:val="0"/>
                <w:kern w:val="2"/>
                <w:sz w:val="28"/>
                <w:szCs w:val="28"/>
                <w:lang w:val="en-US" w:eastAsia="zh-CN" w:bidi="ar-SA"/>
              </w:rPr>
            </m:ctrlPr>
          </m:sub>
          <m:sup>
            <m:ctrlPr>
              <w:rPr>
                <w:rFonts w:hint="default" w:ascii="Cambria Math" w:hAnsi="Cambria Math" w:cs="Cambria Math"/>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x(t)cos(k</m:t>
            </m:r>
            <w:bookmarkStart w:id="11" w:name="OLE_LINK17"/>
            <m:sSub>
              <m:sSubPr>
                <m:ctrlPr>
                  <w:rPr>
                    <w:rFonts w:hint="default" w:ascii="Cambria Math" w:hAnsi="Cambria Math" w:cs="Cambria Math"/>
                    <w:kern w:val="2"/>
                    <w:sz w:val="28"/>
                    <w:szCs w:val="28"/>
                    <w:lang w:val="en-US" w:eastAsia="zh-CN" w:bidi="ar-SA"/>
                  </w:rPr>
                </m:ctrlPr>
              </m:sSubPr>
              <m:e>
                <m:r>
                  <m:rPr>
                    <m:sty m:val="p"/>
                  </m:rPr>
                  <w:rPr>
                    <w:rFonts w:ascii="Cambria Math" w:hAnsi="Cambria Math" w:cs="Cambria Math"/>
                    <w:kern w:val="2"/>
                    <w:sz w:val="28"/>
                    <w:szCs w:val="28"/>
                    <w:lang w:val="en-US" w:bidi="ar-SA"/>
                  </w:rPr>
                  <m:t>ω</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w:bookmarkEnd w:id="11"/>
                <m:ctrlPr>
                  <w:rPr>
                    <w:rFonts w:hint="default" w:ascii="Cambria Math" w:hAnsi="Cambria Math" w:cs="Cambria Math"/>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 xml:space="preserve">t)dt  </m:t>
            </m:r>
            <m:ctrlPr>
              <w:rPr>
                <w:rFonts w:hint="default" w:ascii="Cambria Math" w:hAnsi="Cambria Math" w:cs="Cambria Math"/>
                <w:i w:val="0"/>
                <w:kern w:val="2"/>
                <w:sz w:val="28"/>
                <w:szCs w:val="28"/>
                <w:lang w:val="en-US" w:eastAsia="zh-CN" w:bidi="ar-SA"/>
              </w:rPr>
            </m:ctrlPr>
          </m:e>
        </m:nary>
        <m:r>
          <m:rPr>
            <m:sty m:val="p"/>
          </m:rPr>
          <w:rPr>
            <w:rFonts w:hint="default" w:ascii="Cambria Math" w:hAnsi="Cambria Math" w:cs="Cambria Math"/>
            <w:kern w:val="2"/>
            <w:sz w:val="28"/>
            <w:szCs w:val="28"/>
            <w:lang w:val="en-US" w:eastAsia="zh-CN" w:bidi="ar-SA"/>
          </w:rPr>
          <m:t xml:space="preserve">  </m:t>
        </m:r>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 xml:space="preserve">    b</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k</m:t>
            </m:r>
            <m:ctrlPr>
              <w:rPr>
                <w:rFonts w:hint="default" w:ascii="Cambria Math" w:hAnsi="Cambria Math" w:cs="Cambria Math"/>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i w:val="0"/>
                <w:kern w:val="2"/>
                <w:sz w:val="28"/>
                <w:szCs w:val="28"/>
                <w:lang w:val="en-US" w:eastAsia="zh-CN" w:bidi="ar-SA"/>
              </w:rPr>
            </m:ctrlPr>
          </m:num>
          <m:den>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ctrlPr>
              <w:rPr>
                <w:rFonts w:hint="default" w:ascii="Cambria Math" w:hAnsi="Cambria Math" w:cs="Cambria Math"/>
                <w:i w:val="0"/>
                <w:kern w:val="2"/>
                <w:sz w:val="28"/>
                <w:szCs w:val="28"/>
                <w:lang w:val="en-US" w:eastAsia="zh-CN" w:bidi="ar-SA"/>
              </w:rPr>
            </m:ctrlPr>
          </m:den>
        </m:f>
        <m:nary>
          <m:naryPr>
            <m:limLoc m:val="subSup"/>
            <m:ctrlPr>
              <w:rPr>
                <w:rFonts w:hint="default" w:ascii="Cambria Math" w:hAnsi="Cambria Math" w:cs="Cambria Math"/>
                <w:i w:val="0"/>
                <w:kern w:val="2"/>
                <w:sz w:val="28"/>
                <w:szCs w:val="28"/>
                <w:lang w:val="en-US" w:eastAsia="zh-CN" w:bidi="ar-SA"/>
              </w:rPr>
            </m:ctrlPr>
          </m:naryPr>
          <m:sub>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ctrlPr>
              <w:rPr>
                <w:rFonts w:hint="default" w:ascii="Cambria Math" w:hAnsi="Cambria Math" w:cs="Cambria Math"/>
                <w:i w:val="0"/>
                <w:kern w:val="2"/>
                <w:sz w:val="28"/>
                <w:szCs w:val="28"/>
                <w:lang w:val="en-US" w:eastAsia="zh-CN" w:bidi="ar-SA"/>
              </w:rPr>
            </m:ctrlPr>
          </m:sub>
          <m:sup>
            <m:ctrlPr>
              <w:rPr>
                <w:rFonts w:hint="default" w:ascii="Cambria Math" w:hAnsi="Cambria Math" w:cs="Cambria Math"/>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x(t)sin(k</m:t>
            </m:r>
            <m:sSub>
              <m:sSubPr>
                <m:ctrlPr>
                  <w:rPr>
                    <w:rFonts w:hint="default" w:ascii="Cambria Math" w:hAnsi="Cambria Math" w:cs="Cambria Math"/>
                    <w:kern w:val="2"/>
                    <w:sz w:val="28"/>
                    <w:szCs w:val="28"/>
                    <w:lang w:val="en-US" w:eastAsia="zh-CN" w:bidi="ar-SA"/>
                  </w:rPr>
                </m:ctrlPr>
              </m:sSubPr>
              <m:e>
                <m:r>
                  <m:rPr>
                    <m:sty m:val="p"/>
                  </m:rPr>
                  <w:rPr>
                    <w:rFonts w:ascii="Cambria Math" w:hAnsi="Cambria Math" w:cs="Cambria Math"/>
                    <w:kern w:val="2"/>
                    <w:sz w:val="28"/>
                    <w:szCs w:val="28"/>
                    <w:lang w:val="en-US" w:bidi="ar-SA"/>
                  </w:rPr>
                  <m:t>ω</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t)dt</m:t>
            </m:r>
            <m:ctrlPr>
              <w:rPr>
                <w:rFonts w:hint="default" w:ascii="Cambria Math" w:hAnsi="Cambria Math" w:cs="Cambria Math"/>
                <w:i w:val="0"/>
                <w:kern w:val="2"/>
                <w:sz w:val="28"/>
                <w:szCs w:val="28"/>
                <w:lang w:val="en-US" w:eastAsia="zh-CN" w:bidi="ar-SA"/>
              </w:rPr>
            </m:ctrlPr>
          </m:e>
        </m:nary>
      </m:oMath>
    </w:p>
    <w:p>
      <w:pPr>
        <w:numPr>
          <w:ilvl w:val="0"/>
          <w:numId w:val="0"/>
        </w:numPr>
        <w:jc w:val="center"/>
        <w:rPr>
          <w:rFonts w:hint="eastAsia" w:hAnsi="Cambria Math" w:cs="Cambria Math"/>
          <w:i w:val="0"/>
          <w:kern w:val="2"/>
          <w:sz w:val="28"/>
          <w:szCs w:val="28"/>
          <w:lang w:val="en-US" w:eastAsia="zh-CN" w:bidi="ar-SA"/>
        </w:rPr>
      </w:pPr>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c</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0</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d</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0</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a</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0</m:t>
            </m:r>
            <m:ctrlPr>
              <w:rPr>
                <w:rFonts w:ascii="Cambria Math" w:hAnsi="Cambria Math" w:cs="Cambria Math"/>
                <w:i/>
                <w:kern w:val="2"/>
                <w:sz w:val="28"/>
                <w:szCs w:val="28"/>
                <w:lang w:val="en-US" w:bidi="ar-SA"/>
              </w:rPr>
            </m:ctrlPr>
          </m:sub>
        </m:sSub>
      </m:oMath>
      <w:r>
        <w:rPr>
          <w:rFonts w:hint="eastAsia" w:hAnsi="Cambria Math" w:cs="Cambria Math"/>
          <w:i w:val="0"/>
          <w:kern w:val="2"/>
          <w:sz w:val="28"/>
          <w:szCs w:val="28"/>
          <w:lang w:val="en-US" w:eastAsia="zh-CN" w:bidi="ar-SA"/>
        </w:rPr>
        <w:t xml:space="preserve"> </w:t>
      </w:r>
      <m:oMath>
        <m:r>
          <m:rPr>
            <m:sty m:val="p"/>
          </m:rPr>
          <w:rPr>
            <w:rFonts w:hint="default" w:ascii="Cambria Math" w:hAnsi="Cambria Math" w:cs="Cambria Math"/>
            <w:kern w:val="2"/>
            <w:sz w:val="28"/>
            <w:szCs w:val="28"/>
            <w:lang w:val="en-US" w:eastAsia="zh-CN" w:bidi="ar-SA"/>
          </w:rPr>
          <m:t xml:space="preserve">        </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c</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d</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m:t>
        </m:r>
        <m:rad>
          <m:radPr>
            <m:degHide m:val="1"/>
            <m:ctrlPr>
              <w:rPr>
                <w:rFonts w:hint="default" w:ascii="Cambria Math" w:hAnsi="Cambria Math" w:cs="Cambria Math"/>
                <w:i/>
                <w:kern w:val="2"/>
                <w:sz w:val="28"/>
                <w:szCs w:val="28"/>
                <w:lang w:val="en-US" w:eastAsia="zh-CN" w:bidi="ar-SA"/>
              </w:rPr>
            </m:ctrlPr>
          </m:radPr>
          <m:deg>
            <m:ctrlPr>
              <w:rPr>
                <w:rFonts w:hint="default" w:ascii="Cambria Math" w:hAnsi="Cambria Math" w:cs="Cambria Math"/>
                <w:i/>
                <w:kern w:val="2"/>
                <w:sz w:val="28"/>
                <w:szCs w:val="28"/>
                <w:lang w:val="en-US" w:eastAsia="zh-CN" w:bidi="ar-SA"/>
              </w:rPr>
            </m:ctrlPr>
          </m:deg>
          <m:e>
            <m:sSubSup>
              <m:sSubSupPr>
                <m:ctrlPr>
                  <w:rPr>
                    <w:rFonts w:hint="default" w:ascii="Cambria Math" w:hAnsi="Cambria Math" w:cs="Cambria Math"/>
                    <w:i/>
                    <w:kern w:val="2"/>
                    <w:sz w:val="28"/>
                    <w:szCs w:val="28"/>
                    <w:lang w:val="en-US" w:eastAsia="zh-CN" w:bidi="ar-SA"/>
                  </w:rPr>
                </m:ctrlPr>
              </m:sSubSupPr>
              <m:e>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k</m:t>
                </m:r>
                <m:ctrlPr>
                  <w:rPr>
                    <w:rFonts w:hint="default" w:ascii="Cambria Math" w:hAnsi="Cambria Math" w:cs="Cambria Math"/>
                    <w:i/>
                    <w:kern w:val="2"/>
                    <w:sz w:val="28"/>
                    <w:szCs w:val="28"/>
                    <w:lang w:val="en-US" w:eastAsia="zh-CN" w:bidi="ar-SA"/>
                  </w:rPr>
                </m:ctrlPr>
              </m:sub>
              <m:sup>
                <m:r>
                  <m:rPr/>
                  <w:rPr>
                    <w:rFonts w:hint="default" w:ascii="Cambria Math" w:hAnsi="Cambria Math" w:cs="Cambria Math"/>
                    <w:kern w:val="2"/>
                    <w:sz w:val="28"/>
                    <w:szCs w:val="28"/>
                    <w:lang w:val="en-US" w:eastAsia="zh-CN" w:bidi="ar-SA"/>
                  </w:rPr>
                  <m:t>2</m:t>
                </m:r>
                <m:ctrlPr>
                  <w:rPr>
                    <w:rFonts w:hint="default" w:ascii="Cambria Math" w:hAnsi="Cambria Math" w:cs="Cambria Math"/>
                    <w:i/>
                    <w:kern w:val="2"/>
                    <w:sz w:val="28"/>
                    <w:szCs w:val="28"/>
                    <w:lang w:val="en-US" w:eastAsia="zh-CN" w:bidi="ar-SA"/>
                  </w:rPr>
                </m:ctrlPr>
              </m:sup>
            </m:sSubSup>
            <m:r>
              <m:rPr/>
              <w:rPr>
                <w:rFonts w:ascii="Cambria Math" w:hAnsi="Cambria Math" w:cs="Cambria Math"/>
                <w:kern w:val="2"/>
                <w:sz w:val="28"/>
                <w:szCs w:val="28"/>
                <w:lang w:val="en-US" w:bidi="ar-SA"/>
              </w:rPr>
              <m:t>+</m:t>
            </m:r>
            <m:sSubSup>
              <m:sSubSupPr>
                <m:ctrlPr>
                  <w:rPr>
                    <w:rFonts w:hint="default" w:ascii="Cambria Math" w:hAnsi="Cambria Math" w:cs="Cambria Math"/>
                    <w:i/>
                    <w:kern w:val="2"/>
                    <w:sz w:val="28"/>
                    <w:szCs w:val="28"/>
                    <w:lang w:val="en-US" w:eastAsia="zh-CN" w:bidi="ar-SA"/>
                  </w:rPr>
                </m:ctrlPr>
              </m:sSubSupPr>
              <m:e>
                <m:r>
                  <m:rPr/>
                  <w:rPr>
                    <w:rFonts w:hint="default" w:ascii="Cambria Math" w:hAnsi="Cambria Math" w:cs="Cambria Math"/>
                    <w:kern w:val="2"/>
                    <w:sz w:val="28"/>
                    <w:szCs w:val="28"/>
                    <w:lang w:val="en-US" w:eastAsia="zh-CN" w:bidi="ar-SA"/>
                  </w:rPr>
                  <m:t>b</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k</m:t>
                </m:r>
                <m:ctrlPr>
                  <w:rPr>
                    <w:rFonts w:hint="default" w:ascii="Cambria Math" w:hAnsi="Cambria Math" w:cs="Cambria Math"/>
                    <w:i/>
                    <w:kern w:val="2"/>
                    <w:sz w:val="28"/>
                    <w:szCs w:val="28"/>
                    <w:lang w:val="en-US" w:eastAsia="zh-CN" w:bidi="ar-SA"/>
                  </w:rPr>
                </m:ctrlPr>
              </m:sub>
              <m:sup>
                <m:r>
                  <m:rPr/>
                  <w:rPr>
                    <w:rFonts w:hint="default" w:ascii="Cambria Math" w:hAnsi="Cambria Math" w:cs="Cambria Math"/>
                    <w:kern w:val="2"/>
                    <w:sz w:val="28"/>
                    <w:szCs w:val="28"/>
                    <w:lang w:val="en-US" w:eastAsia="zh-CN" w:bidi="ar-SA"/>
                  </w:rPr>
                  <m:t>2</m:t>
                </m:r>
                <m:ctrlPr>
                  <w:rPr>
                    <w:rFonts w:hint="default" w:ascii="Cambria Math" w:hAnsi="Cambria Math" w:cs="Cambria Math"/>
                    <w:i/>
                    <w:kern w:val="2"/>
                    <w:sz w:val="28"/>
                    <w:szCs w:val="28"/>
                    <w:lang w:val="en-US" w:eastAsia="zh-CN" w:bidi="ar-SA"/>
                  </w:rPr>
                </m:ctrlPr>
              </m:sup>
            </m:sSubSup>
            <m:ctrlPr>
              <w:rPr>
                <w:rFonts w:hint="default" w:ascii="Cambria Math" w:hAnsi="Cambria Math" w:cs="Cambria Math"/>
                <w:i/>
                <w:kern w:val="2"/>
                <w:sz w:val="28"/>
                <w:szCs w:val="28"/>
                <w:lang w:val="en-US" w:eastAsia="zh-CN" w:bidi="ar-SA"/>
              </w:rPr>
            </m:ctrlPr>
          </m:e>
        </m:rad>
      </m:oMath>
    </w:p>
    <w:p>
      <w:pPr>
        <w:numPr>
          <w:ilvl w:val="0"/>
          <w:numId w:val="0"/>
        </w:numPr>
        <w:jc w:val="center"/>
        <w:rPr>
          <w:rFonts w:hint="default" w:hAnsi="Cambria Math" w:cs="Cambria Math"/>
          <w:i w:val="0"/>
          <w:kern w:val="2"/>
          <w:sz w:val="28"/>
          <w:szCs w:val="28"/>
          <w:lang w:val="en-US" w:eastAsia="zh-CN" w:bidi="ar-SA"/>
        </w:rPr>
      </w:pPr>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 xml:space="preserve">      </m:t>
            </m:r>
            <m:r>
              <m:rPr/>
              <w:rPr>
                <w:rFonts w:ascii="Cambria Math" w:hAnsi="Cambria Math" w:cs="Cambria Math"/>
                <w:kern w:val="2"/>
                <w:sz w:val="28"/>
                <w:szCs w:val="28"/>
                <w:lang w:val="en-US" w:bidi="ar-SA"/>
              </w:rPr>
              <m:t>φ</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m:t>
        </m:r>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tg</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sup>
        </m:sSup>
        <m:d>
          <m:dPr>
            <m:ctrlPr>
              <w:rPr>
                <w:rFonts w:hint="default" w:ascii="Cambria Math" w:hAnsi="Cambria Math" w:cs="Cambria Math"/>
                <w:i/>
                <w:kern w:val="2"/>
                <w:sz w:val="28"/>
                <w:szCs w:val="28"/>
                <w:lang w:val="en-US" w:eastAsia="zh-CN" w:bidi="ar-SA"/>
              </w:rPr>
            </m:ctrlPr>
          </m:dPr>
          <m:e>
            <m:f>
              <m:fPr>
                <m:ctrlPr>
                  <w:rPr>
                    <w:rFonts w:hint="default" w:ascii="Cambria Math" w:hAnsi="Cambria Math" w:cs="Cambria Math"/>
                    <w:i/>
                    <w:kern w:val="2"/>
                    <w:sz w:val="28"/>
                    <w:szCs w:val="28"/>
                    <w:lang w:val="en-US" w:eastAsia="zh-CN" w:bidi="ar-SA"/>
                  </w:rPr>
                </m:ctrlPr>
              </m:fPr>
              <m:num>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−b</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k</m:t>
                    </m:r>
                    <m:ctrlPr>
                      <w:rPr>
                        <w:rFonts w:hint="default" w:ascii="Cambria Math" w:hAnsi="Cambria Math" w:cs="Cambria Math"/>
                        <w:i/>
                        <w:kern w:val="2"/>
                        <w:sz w:val="28"/>
                        <w:szCs w:val="28"/>
                        <w:lang w:val="en-US" w:eastAsia="zh-CN" w:bidi="ar-SA"/>
                      </w:rPr>
                    </m:ctrlPr>
                  </m:sub>
                </m:sSub>
                <m:ctrlPr>
                  <w:rPr>
                    <w:rFonts w:hint="default" w:ascii="Cambria Math" w:hAnsi="Cambria Math" w:cs="Cambria Math"/>
                    <w:i/>
                    <w:kern w:val="2"/>
                    <w:sz w:val="28"/>
                    <w:szCs w:val="28"/>
                    <w:lang w:val="en-US" w:eastAsia="zh-CN" w:bidi="ar-SA"/>
                  </w:rPr>
                </m:ctrlPr>
              </m:num>
              <m:den>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k</m:t>
                    </m:r>
                    <m:ctrlPr>
                      <w:rPr>
                        <w:rFonts w:hint="default" w:ascii="Cambria Math" w:hAnsi="Cambria Math" w:cs="Cambria Math"/>
                        <w:i/>
                        <w:kern w:val="2"/>
                        <w:sz w:val="28"/>
                        <w:szCs w:val="28"/>
                        <w:lang w:val="en-US" w:eastAsia="zh-CN" w:bidi="ar-SA"/>
                      </w:rPr>
                    </m:ctrlPr>
                  </m:sub>
                </m:sSub>
                <m:ctrlPr>
                  <w:rPr>
                    <w:rFonts w:hint="default" w:ascii="Cambria Math" w:hAnsi="Cambria Math" w:cs="Cambria Math"/>
                    <w:i/>
                    <w:kern w:val="2"/>
                    <w:sz w:val="28"/>
                    <w:szCs w:val="28"/>
                    <w:lang w:val="en-US" w:eastAsia="zh-CN" w:bidi="ar-SA"/>
                  </w:rPr>
                </m:ctrlPr>
              </m:den>
            </m:f>
            <m:ctrlPr>
              <w:rPr>
                <w:rFonts w:hint="default" w:ascii="Cambria Math" w:hAnsi="Cambria Math" w:cs="Cambria Math"/>
                <w:i/>
                <w:kern w:val="2"/>
                <w:sz w:val="28"/>
                <w:szCs w:val="28"/>
                <w:lang w:val="en-US" w:eastAsia="zh-CN" w:bidi="ar-SA"/>
              </w:rPr>
            </m:ctrlPr>
          </m:e>
        </m:d>
      </m:oMath>
      <w:r>
        <w:rPr>
          <w:rFonts w:hint="eastAsia" w:hAnsi="Cambria Math" w:cs="Cambria Math"/>
          <w:i w:val="0"/>
          <w:kern w:val="2"/>
          <w:sz w:val="28"/>
          <w:szCs w:val="28"/>
          <w:lang w:val="en-US" w:eastAsia="zh-CN" w:bidi="ar-SA"/>
        </w:rPr>
        <w:t xml:space="preserve"> </w:t>
      </w:r>
      <m:oMath>
        <m:r>
          <m:rPr>
            <m:sty m:val="p"/>
          </m:rPr>
          <w:rPr>
            <w:rFonts w:hint="default" w:ascii="Cambria Math" w:hAnsi="Cambria Math" w:cs="Cambria Math"/>
            <w:kern w:val="2"/>
            <w:sz w:val="28"/>
            <w:szCs w:val="28"/>
            <w:lang w:val="en-US" w:eastAsia="zh-CN" w:bidi="ar-SA"/>
          </w:rPr>
          <m:t xml:space="preserve">          </m:t>
        </m:r>
        <m:sSub>
          <m:sSubPr>
            <m:ctrlPr>
              <w:rPr>
                <w:rFonts w:ascii="Cambria Math" w:hAnsi="Cambria Math" w:cs="Cambria Math"/>
                <w:i/>
                <w:kern w:val="2"/>
                <w:sz w:val="28"/>
                <w:szCs w:val="28"/>
                <w:lang w:val="en-US" w:bidi="ar-SA"/>
              </w:rPr>
            </m:ctrlPr>
          </m:sSubPr>
          <m:e>
            <m:r>
              <m:rPr/>
              <w:rPr>
                <w:rFonts w:ascii="Cambria Math" w:hAnsi="Cambria Math" w:cs="Cambria Math"/>
                <w:kern w:val="2"/>
                <w:sz w:val="28"/>
                <w:szCs w:val="28"/>
                <w:lang w:val="en-US" w:bidi="ar-SA"/>
              </w:rPr>
              <m:t>θ</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m:t>
        </m:r>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tg</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sup>
        </m:sSup>
        <m:d>
          <m:dPr>
            <m:ctrlPr>
              <w:rPr>
                <w:rFonts w:hint="default" w:ascii="Cambria Math" w:hAnsi="Cambria Math" w:cs="Cambria Math"/>
                <w:i/>
                <w:kern w:val="2"/>
                <w:sz w:val="28"/>
                <w:szCs w:val="28"/>
                <w:lang w:val="en-US" w:eastAsia="zh-CN" w:bidi="ar-SA"/>
              </w:rPr>
            </m:ctrlPr>
          </m:dPr>
          <m:e>
            <m:f>
              <m:fPr>
                <m:ctrlPr>
                  <w:rPr>
                    <w:rFonts w:hint="default" w:ascii="Cambria Math" w:hAnsi="Cambria Math" w:cs="Cambria Math"/>
                    <w:i/>
                    <w:kern w:val="2"/>
                    <w:sz w:val="28"/>
                    <w:szCs w:val="28"/>
                    <w:lang w:val="en-US" w:eastAsia="zh-CN" w:bidi="ar-SA"/>
                  </w:rPr>
                </m:ctrlPr>
              </m:fPr>
              <m:num>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k</m:t>
                    </m:r>
                    <m:ctrlPr>
                      <w:rPr>
                        <w:rFonts w:hint="default" w:ascii="Cambria Math" w:hAnsi="Cambria Math" w:cs="Cambria Math"/>
                        <w:i/>
                        <w:kern w:val="2"/>
                        <w:sz w:val="28"/>
                        <w:szCs w:val="28"/>
                        <w:lang w:val="en-US" w:eastAsia="zh-CN" w:bidi="ar-SA"/>
                      </w:rPr>
                    </m:ctrlPr>
                  </m:sub>
                </m:sSub>
                <m:ctrlPr>
                  <w:rPr>
                    <w:rFonts w:hint="default" w:ascii="Cambria Math" w:hAnsi="Cambria Math" w:cs="Cambria Math"/>
                    <w:i/>
                    <w:kern w:val="2"/>
                    <w:sz w:val="28"/>
                    <w:szCs w:val="28"/>
                    <w:lang w:val="en-US" w:eastAsia="zh-CN" w:bidi="ar-SA"/>
                  </w:rPr>
                </m:ctrlPr>
              </m:num>
              <m:den>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b</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k</m:t>
                    </m:r>
                    <m:ctrlPr>
                      <w:rPr>
                        <w:rFonts w:hint="default" w:ascii="Cambria Math" w:hAnsi="Cambria Math" w:cs="Cambria Math"/>
                        <w:i/>
                        <w:kern w:val="2"/>
                        <w:sz w:val="28"/>
                        <w:szCs w:val="28"/>
                        <w:lang w:val="en-US" w:eastAsia="zh-CN" w:bidi="ar-SA"/>
                      </w:rPr>
                    </m:ctrlPr>
                  </m:sub>
                </m:sSub>
                <m:ctrlPr>
                  <w:rPr>
                    <w:rFonts w:hint="default" w:ascii="Cambria Math" w:hAnsi="Cambria Math" w:cs="Cambria Math"/>
                    <w:i/>
                    <w:kern w:val="2"/>
                    <w:sz w:val="28"/>
                    <w:szCs w:val="28"/>
                    <w:lang w:val="en-US" w:eastAsia="zh-CN" w:bidi="ar-SA"/>
                  </w:rPr>
                </m:ctrlPr>
              </m:den>
            </m:f>
            <m:ctrlPr>
              <w:rPr>
                <w:rFonts w:hint="default" w:ascii="Cambria Math" w:hAnsi="Cambria Math" w:cs="Cambria Math"/>
                <w:i/>
                <w:kern w:val="2"/>
                <w:sz w:val="28"/>
                <w:szCs w:val="28"/>
                <w:lang w:val="en-US" w:eastAsia="zh-CN" w:bidi="ar-SA"/>
              </w:rPr>
            </m:ctrlPr>
          </m:e>
        </m:d>
      </m:oMath>
    </w:p>
    <w:p>
      <w:pPr>
        <w:numPr>
          <w:ilvl w:val="0"/>
          <w:numId w:val="0"/>
        </w:numPr>
        <w:jc w:val="center"/>
        <w:rPr>
          <w:rFonts w:hint="eastAsia" w:hAnsi="Cambria Math"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x(t)=</m:t>
          </m:r>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c</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nary>
            <m:naryPr>
              <m:chr m:val="∑"/>
              <m:limLoc m:val="undOvr"/>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k=−</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c</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k</m:t>
                  </m:r>
                  <m:ctrlPr>
                    <w:rPr>
                      <w:rFonts w:hint="default" w:ascii="Cambria Math" w:hAnsi="Cambria Math" w:cs="Cambria Math"/>
                      <w:i w:val="0"/>
                      <w:kern w:val="2"/>
                      <w:sz w:val="28"/>
                      <w:szCs w:val="28"/>
                      <w:lang w:val="en-US" w:eastAsia="zh-CN" w:bidi="ar-SA"/>
                    </w:rPr>
                  </m:ctrlPr>
                </m:sub>
              </m:sSub>
              <m:r>
                <m:rPr>
                  <m:sty m:val="p"/>
                </m:rPr>
                <w:rPr>
                  <w:rFonts w:hint="default" w:ascii="Cambria Math" w:hAnsi="Cambria Math" w:cs="Cambria Math"/>
                  <w:color w:val="auto"/>
                  <w:kern w:val="2"/>
                  <w:sz w:val="28"/>
                  <w:szCs w:val="28"/>
                  <w:lang w:val="en-US" w:eastAsia="zh-CN" w:bidi="ar-SA"/>
                </w:rPr>
                <m:t>cos(k</m:t>
              </m:r>
              <m:sSub>
                <m:sSubPr>
                  <m:ctrlPr>
                    <w:rPr>
                      <w:rFonts w:hint="default" w:ascii="Cambria Math" w:hAnsi="Cambria Math" w:cs="Cambria Math"/>
                      <w:color w:val="auto"/>
                      <w:kern w:val="2"/>
                      <w:sz w:val="28"/>
                      <w:szCs w:val="28"/>
                      <w:lang w:val="en-US" w:eastAsia="zh-CN" w:bidi="ar-SA"/>
                    </w:rPr>
                  </m:ctrlPr>
                </m:sSubPr>
                <m:e>
                  <m:r>
                    <m:rPr>
                      <m:sty m:val="p"/>
                    </m:rPr>
                    <w:rPr>
                      <w:rFonts w:ascii="Cambria Math" w:hAnsi="Cambria Math" w:cs="Cambria Math"/>
                      <w:color w:val="auto"/>
                      <w:kern w:val="2"/>
                      <w:sz w:val="28"/>
                      <w:szCs w:val="28"/>
                      <w:lang w:val="en-US" w:bidi="ar-SA"/>
                    </w:rPr>
                    <m:t>ω</m:t>
                  </m:r>
                  <m:ctrlPr>
                    <w:rPr>
                      <w:rFonts w:hint="default" w:ascii="Cambria Math" w:hAnsi="Cambria Math" w:cs="Cambria Math"/>
                      <w:i w:val="0"/>
                      <w:color w:val="auto"/>
                      <w:kern w:val="2"/>
                      <w:sz w:val="28"/>
                      <w:szCs w:val="28"/>
                      <w:lang w:val="en-US" w:eastAsia="zh-CN" w:bidi="ar-SA"/>
                    </w:rPr>
                  </m:ctrlPr>
                </m:e>
                <m:sub>
                  <m:r>
                    <m:rPr>
                      <m:sty m:val="p"/>
                    </m:rPr>
                    <w:rPr>
                      <w:rFonts w:hint="default" w:ascii="Cambria Math" w:hAnsi="Cambria Math" w:cs="Cambria Math"/>
                      <w:color w:val="auto"/>
                      <w:kern w:val="2"/>
                      <w:sz w:val="28"/>
                      <w:szCs w:val="28"/>
                      <w:lang w:val="en-US" w:eastAsia="zh-CN" w:bidi="ar-SA"/>
                    </w:rPr>
                    <m:t>0</m:t>
                  </m:r>
                  <m:ctrlPr>
                    <w:rPr>
                      <w:rFonts w:hint="default" w:ascii="Cambria Math" w:hAnsi="Cambria Math" w:cs="Cambria Math"/>
                      <w:i w:val="0"/>
                      <w:color w:val="auto"/>
                      <w:kern w:val="2"/>
                      <w:sz w:val="28"/>
                      <w:szCs w:val="28"/>
                      <w:lang w:val="en-US" w:eastAsia="zh-CN" w:bidi="ar-SA"/>
                    </w:rPr>
                  </m:ctrlPr>
                </m:sub>
              </m:sSub>
              <m:r>
                <m:rPr>
                  <m:sty m:val="p"/>
                </m:rPr>
                <w:rPr>
                  <w:rFonts w:hint="default" w:ascii="Cambria Math" w:hAnsi="Cambria Math" w:cs="Cambria Math"/>
                  <w:color w:val="auto"/>
                  <w:kern w:val="2"/>
                  <w:sz w:val="28"/>
                  <w:szCs w:val="28"/>
                  <w:lang w:val="en-US" w:eastAsia="zh-CN" w:bidi="ar-SA"/>
                </w:rPr>
                <m:t>t+</m:t>
              </m:r>
              <m:sSub>
                <m:sSubPr>
                  <m:ctrlPr>
                    <w:rPr>
                      <w:rFonts w:ascii="Cambria Math" w:hAnsi="Cambria Math" w:cs="Cambria Math"/>
                      <w:i/>
                      <w:kern w:val="2"/>
                      <w:sz w:val="28"/>
                      <w:szCs w:val="28"/>
                      <w:lang w:val="en-US" w:bidi="ar-SA"/>
                    </w:rPr>
                  </m:ctrlPr>
                </m:sSubPr>
                <m:e>
                  <m:r>
                    <m:rPr/>
                    <w:rPr>
                      <w:rFonts w:ascii="Cambria Math" w:hAnsi="Cambria Math" w:cs="Cambria Math"/>
                      <w:kern w:val="2"/>
                      <w:sz w:val="28"/>
                      <w:szCs w:val="28"/>
                      <w:lang w:val="en-US" w:bidi="ar-SA"/>
                    </w:rPr>
                    <m:t>φ</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sub>
              </m:sSub>
              <m:r>
                <m:rPr>
                  <m:sty m:val="p"/>
                </m:rPr>
                <w:rPr>
                  <w:rFonts w:hint="default" w:ascii="Cambria Math" w:hAnsi="Cambria Math" w:cs="Cambria Math"/>
                  <w:color w:val="auto"/>
                  <w:kern w:val="2"/>
                  <w:sz w:val="28"/>
                  <w:szCs w:val="28"/>
                  <w:lang w:val="en-US" w:eastAsia="zh-CN" w:bidi="ar-SA"/>
                </w:rPr>
                <m:t>)</m:t>
              </m:r>
              <m:ctrlPr>
                <w:rPr>
                  <w:rFonts w:hint="default" w:ascii="Cambria Math" w:hAnsi="Cambria Math" w:cs="Cambria Math"/>
                  <w:b w:val="0"/>
                  <w:i w:val="0"/>
                  <w:kern w:val="2"/>
                  <w:sz w:val="28"/>
                  <w:szCs w:val="28"/>
                  <w:lang w:val="en-US" w:eastAsia="zh-CN" w:bidi="ar-SA"/>
                </w:rPr>
              </m:ctrlPr>
            </m:e>
          </m:nary>
        </m:oMath>
      </m:oMathPara>
    </w:p>
    <w:p>
      <w:pPr>
        <w:numPr>
          <w:ilvl w:val="0"/>
          <w:numId w:val="0"/>
        </w:numPr>
        <w:rPr>
          <w:rFonts w:hint="default" w:hAnsi="Cambria Math" w:cs="Cambria Math"/>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x(t)=</m:t>
          </m:r>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d</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nary>
            <m:naryPr>
              <m:chr m:val="∑"/>
              <m:limLoc m:val="undOvr"/>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k=−</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d</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k</m:t>
                  </m:r>
                  <m:ctrlPr>
                    <w:rPr>
                      <w:rFonts w:hint="default" w:ascii="Cambria Math" w:hAnsi="Cambria Math" w:cs="Cambria Math"/>
                      <w:i w:val="0"/>
                      <w:kern w:val="2"/>
                      <w:sz w:val="28"/>
                      <w:szCs w:val="28"/>
                      <w:lang w:val="en-US" w:eastAsia="zh-CN" w:bidi="ar-SA"/>
                    </w:rPr>
                  </m:ctrlPr>
                </m:sub>
              </m:sSub>
              <m:r>
                <m:rPr>
                  <m:sty m:val="p"/>
                </m:rPr>
                <w:rPr>
                  <w:rFonts w:hint="default" w:ascii="Cambria Math" w:hAnsi="Cambria Math" w:cs="Cambria Math"/>
                  <w:color w:val="auto"/>
                  <w:kern w:val="2"/>
                  <w:sz w:val="28"/>
                  <w:szCs w:val="28"/>
                  <w:lang w:val="en-US" w:eastAsia="zh-CN" w:bidi="ar-SA"/>
                </w:rPr>
                <m:t>sin(k</m:t>
              </m:r>
              <m:sSub>
                <m:sSubPr>
                  <m:ctrlPr>
                    <w:rPr>
                      <w:rFonts w:hint="default" w:ascii="Cambria Math" w:hAnsi="Cambria Math" w:cs="Cambria Math"/>
                      <w:color w:val="auto"/>
                      <w:kern w:val="2"/>
                      <w:sz w:val="28"/>
                      <w:szCs w:val="28"/>
                      <w:lang w:val="en-US" w:eastAsia="zh-CN" w:bidi="ar-SA"/>
                    </w:rPr>
                  </m:ctrlPr>
                </m:sSubPr>
                <m:e>
                  <m:r>
                    <m:rPr>
                      <m:sty m:val="p"/>
                    </m:rPr>
                    <w:rPr>
                      <w:rFonts w:ascii="Cambria Math" w:hAnsi="Cambria Math" w:cs="Cambria Math"/>
                      <w:color w:val="auto"/>
                      <w:kern w:val="2"/>
                      <w:sz w:val="28"/>
                      <w:szCs w:val="28"/>
                      <w:lang w:val="en-US" w:bidi="ar-SA"/>
                    </w:rPr>
                    <m:t>ω</m:t>
                  </m:r>
                  <m:ctrlPr>
                    <w:rPr>
                      <w:rFonts w:hint="default" w:ascii="Cambria Math" w:hAnsi="Cambria Math" w:cs="Cambria Math"/>
                      <w:i w:val="0"/>
                      <w:color w:val="auto"/>
                      <w:kern w:val="2"/>
                      <w:sz w:val="28"/>
                      <w:szCs w:val="28"/>
                      <w:lang w:val="en-US" w:eastAsia="zh-CN" w:bidi="ar-SA"/>
                    </w:rPr>
                  </m:ctrlPr>
                </m:e>
                <m:sub>
                  <m:r>
                    <m:rPr>
                      <m:sty m:val="p"/>
                    </m:rPr>
                    <w:rPr>
                      <w:rFonts w:hint="default" w:ascii="Cambria Math" w:hAnsi="Cambria Math" w:cs="Cambria Math"/>
                      <w:color w:val="auto"/>
                      <w:kern w:val="2"/>
                      <w:sz w:val="28"/>
                      <w:szCs w:val="28"/>
                      <w:lang w:val="en-US" w:eastAsia="zh-CN" w:bidi="ar-SA"/>
                    </w:rPr>
                    <m:t>0</m:t>
                  </m:r>
                  <m:ctrlPr>
                    <w:rPr>
                      <w:rFonts w:hint="default" w:ascii="Cambria Math" w:hAnsi="Cambria Math" w:cs="Cambria Math"/>
                      <w:i w:val="0"/>
                      <w:color w:val="auto"/>
                      <w:kern w:val="2"/>
                      <w:sz w:val="28"/>
                      <w:szCs w:val="28"/>
                      <w:lang w:val="en-US" w:eastAsia="zh-CN" w:bidi="ar-SA"/>
                    </w:rPr>
                  </m:ctrlPr>
                </m:sub>
              </m:sSub>
              <m:r>
                <m:rPr>
                  <m:sty m:val="p"/>
                </m:rPr>
                <w:rPr>
                  <w:rFonts w:hint="default" w:ascii="Cambria Math" w:hAnsi="Cambria Math" w:cs="Cambria Math"/>
                  <w:color w:val="auto"/>
                  <w:kern w:val="2"/>
                  <w:sz w:val="28"/>
                  <w:szCs w:val="28"/>
                  <w:lang w:val="en-US" w:eastAsia="zh-CN" w:bidi="ar-SA"/>
                </w:rPr>
                <m:t>t+</m:t>
              </m:r>
              <m:sSub>
                <m:sSubPr>
                  <m:ctrlPr>
                    <w:rPr>
                      <w:rFonts w:ascii="Cambria Math" w:hAnsi="Cambria Math" w:cs="Cambria Math"/>
                      <w:i/>
                      <w:kern w:val="2"/>
                      <w:sz w:val="28"/>
                      <w:szCs w:val="28"/>
                      <w:lang w:val="en-US" w:bidi="ar-SA"/>
                    </w:rPr>
                  </m:ctrlPr>
                </m:sSubPr>
                <m:e>
                  <m:r>
                    <m:rPr/>
                    <w:rPr>
                      <w:rFonts w:ascii="Cambria Math" w:hAnsi="Cambria Math" w:cs="Cambria Math"/>
                      <w:kern w:val="2"/>
                      <w:sz w:val="28"/>
                      <w:szCs w:val="28"/>
                      <w:lang w:val="en-US" w:bidi="ar-SA"/>
                    </w:rPr>
                    <m:t>θ</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sub>
              </m:sSub>
              <m:r>
                <m:rPr>
                  <m:sty m:val="p"/>
                </m:rPr>
                <w:rPr>
                  <w:rFonts w:hint="default" w:ascii="Cambria Math" w:hAnsi="Cambria Math" w:cs="Cambria Math"/>
                  <w:color w:val="auto"/>
                  <w:kern w:val="2"/>
                  <w:sz w:val="28"/>
                  <w:szCs w:val="28"/>
                  <w:lang w:val="en-US" w:eastAsia="zh-CN" w:bidi="ar-SA"/>
                </w:rPr>
                <m:t>)</m:t>
              </m:r>
              <m:ctrlPr>
                <w:rPr>
                  <w:rFonts w:hint="default" w:ascii="Cambria Math" w:hAnsi="Cambria Math" w:cs="Cambria Math"/>
                  <w:b w:val="0"/>
                  <w:i w:val="0"/>
                  <w:kern w:val="2"/>
                  <w:sz w:val="28"/>
                  <w:szCs w:val="28"/>
                  <w:lang w:val="en-US" w:eastAsia="zh-CN" w:bidi="ar-SA"/>
                </w:rPr>
              </m:ctrlPr>
            </m:e>
          </m:nary>
        </m:oMath>
      </m:oMathPara>
    </w:p>
    <w:p>
      <w:pPr>
        <w:numPr>
          <w:ilvl w:val="0"/>
          <w:numId w:val="0"/>
        </w:numPr>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谱线间隔：</w:t>
      </w:r>
      <m:oMath>
        <m:sSub>
          <m:sSubPr>
            <m:ctrlPr>
              <w:rPr>
                <w:rFonts w:hint="default" w:ascii="Cambria Math" w:hAnsi="Cambria Math" w:cs="Cambria Math"/>
                <w:kern w:val="2"/>
                <w:sz w:val="28"/>
                <w:szCs w:val="28"/>
                <w:lang w:val="en-US" w:eastAsia="zh-CN" w:bidi="ar-SA"/>
              </w:rPr>
            </m:ctrlPr>
          </m:sSubPr>
          <m:e>
            <m:r>
              <m:rPr>
                <m:sty m:val="p"/>
              </m:rPr>
              <w:rPr>
                <w:rFonts w:ascii="Cambria Math" w:hAnsi="Cambria Math" w:cs="Cambria Math"/>
                <w:kern w:val="2"/>
                <w:sz w:val="28"/>
                <w:szCs w:val="28"/>
                <w:lang w:val="en-US" w:bidi="ar-SA"/>
              </w:rPr>
              <m:t>ω</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r>
          <m:rPr>
            <m:sty m:val="p"/>
          </m:rPr>
          <w:rPr>
            <w:rFonts w:hint="eastAsia"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eastAsia"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π</m:t>
            </m:r>
            <m:ctrlPr>
              <w:rPr>
                <w:rFonts w:hint="default" w:ascii="Cambria Math" w:hAnsi="Cambria Math" w:cs="Cambria Math"/>
                <w:i w:val="0"/>
                <w:kern w:val="2"/>
                <w:sz w:val="28"/>
                <w:szCs w:val="28"/>
                <w:lang w:val="en-US" w:eastAsia="zh-CN" w:bidi="ar-SA"/>
              </w:rPr>
            </m:ctrlPr>
          </m:num>
          <m:den>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ctrlPr>
              <w:rPr>
                <w:rFonts w:hint="default" w:ascii="Cambria Math" w:hAnsi="Cambria Math" w:cs="Cambria Math"/>
                <w:i w:val="0"/>
                <w:kern w:val="2"/>
                <w:sz w:val="28"/>
                <w:szCs w:val="28"/>
                <w:lang w:val="en-US" w:eastAsia="zh-CN" w:bidi="ar-SA"/>
              </w:rPr>
            </m:ctrlPr>
          </m:den>
        </m:f>
      </m:oMath>
    </w:p>
    <w:p>
      <w:pPr>
        <w:numPr>
          <w:ilvl w:val="0"/>
          <w:numId w:val="0"/>
        </w:numPr>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谱线过零点：</w:t>
      </w:r>
      <w:bookmarkStart w:id="12" w:name="OLE_LINK19"/>
      <m:oMath>
        <m:r>
          <m:rPr>
            <m:sty m:val="p"/>
          </m:rPr>
          <w:rPr>
            <w:rFonts w:hint="eastAsia" w:ascii="Cambria Math" w:hAnsi="Cambria Math" w:cs="Cambria Math"/>
            <w:kern w:val="2"/>
            <w:sz w:val="28"/>
            <w:szCs w:val="28"/>
            <w:lang w:val="en-US" w:eastAsia="zh-CN" w:bidi="ar-SA"/>
          </w:rPr>
          <m:t>k=</m:t>
        </m:r>
        <m:f>
          <m:fPr>
            <m:ctrlPr>
              <w:rPr>
                <w:rFonts w:hint="default" w:ascii="Cambria Math" w:hAnsi="Cambria Math" w:cs="Cambria Math"/>
                <w:i w:val="0"/>
                <w:kern w:val="2"/>
                <w:sz w:val="28"/>
                <w:szCs w:val="28"/>
                <w:lang w:val="en-US" w:eastAsia="zh-CN" w:bidi="ar-SA"/>
              </w:rPr>
            </m:ctrlPr>
          </m:fPr>
          <m:num>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ctrlPr>
              <w:rPr>
                <w:rFonts w:hint="default" w:ascii="Cambria Math" w:hAnsi="Cambria Math" w:cs="Cambria Math"/>
                <w:kern w:val="2"/>
                <w:sz w:val="28"/>
                <w:szCs w:val="28"/>
                <w:lang w:val="en-US" w:eastAsia="zh-CN" w:bidi="ar-SA"/>
              </w:rPr>
            </m:ctrlPr>
          </m:num>
          <m:den>
            <m:r>
              <m:rPr>
                <m:sty m:val="p"/>
              </m:rPr>
              <w:rPr>
                <w:rFonts w:ascii="Cambria Math" w:hAnsi="Cambria Math" w:cs="Cambria Math"/>
                <w:kern w:val="2"/>
                <w:sz w:val="28"/>
                <w:szCs w:val="28"/>
                <w:lang w:val="en-US" w:bidi="ar-SA"/>
              </w:rPr>
              <m:t>τ</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l</m:t>
        </m:r>
        <w:bookmarkEnd w:id="12"/>
      </m:oMath>
    </w:p>
    <w:p>
      <w:pPr>
        <w:numPr>
          <w:ilvl w:val="0"/>
          <w:numId w:val="0"/>
        </w:numPr>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主瓣宽度</w:t>
      </w:r>
      <m:oMath>
        <m:r>
          <m:rPr>
            <m:sty m:val="p"/>
          </m:rPr>
          <w:rPr>
            <w:rFonts w:hint="eastAsia"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ctrlPr>
              <w:rPr>
                <w:rFonts w:hint="default" w:ascii="Cambria Math" w:hAnsi="Cambria Math" w:cs="Cambria Math"/>
                <w:kern w:val="2"/>
                <w:sz w:val="28"/>
                <w:szCs w:val="28"/>
                <w:lang w:val="en-US" w:eastAsia="zh-CN" w:bidi="ar-SA"/>
              </w:rPr>
            </m:ctrlPr>
          </m:num>
          <m:den>
            <m:r>
              <m:rPr>
                <m:sty m:val="p"/>
              </m:rPr>
              <w:rPr>
                <w:rFonts w:ascii="Cambria Math" w:hAnsi="Cambria Math" w:cs="Cambria Math"/>
                <w:kern w:val="2"/>
                <w:sz w:val="28"/>
                <w:szCs w:val="28"/>
                <w:lang w:val="en-US" w:bidi="ar-SA"/>
              </w:rPr>
              <m:t>τ</m:t>
            </m:r>
            <m:ctrlPr>
              <w:rPr>
                <w:rFonts w:hint="default" w:ascii="Cambria Math" w:hAnsi="Cambria Math" w:cs="Cambria Math"/>
                <w:i w:val="0"/>
                <w:kern w:val="2"/>
                <w:sz w:val="28"/>
                <w:szCs w:val="28"/>
                <w:lang w:val="en-US" w:eastAsia="zh-CN" w:bidi="ar-SA"/>
              </w:rPr>
            </m:ctrlPr>
          </m:den>
        </m:f>
        <m:sSub>
          <m:sSubPr>
            <m:ctrlPr>
              <w:rPr>
                <w:rFonts w:hint="default" w:ascii="Cambria Math" w:hAnsi="Cambria Math" w:cs="Cambria Math"/>
                <w:kern w:val="2"/>
                <w:sz w:val="28"/>
                <w:szCs w:val="28"/>
                <w:lang w:val="en-US" w:eastAsia="zh-CN" w:bidi="ar-SA"/>
              </w:rPr>
            </m:ctrlPr>
          </m:sSubPr>
          <m:e>
            <m:r>
              <m:rPr>
                <m:sty m:val="p"/>
              </m:rPr>
              <w:rPr>
                <w:rFonts w:ascii="Cambria Math" w:hAnsi="Cambria Math" w:cs="Cambria Math"/>
                <w:kern w:val="2"/>
                <w:sz w:val="28"/>
                <w:szCs w:val="28"/>
                <w:lang w:val="en-US" w:bidi="ar-SA"/>
              </w:rPr>
              <m:t>ω</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eastAsia"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π</m:t>
            </m:r>
            <m:ctrlPr>
              <w:rPr>
                <w:rFonts w:hint="default" w:ascii="Cambria Math" w:hAnsi="Cambria Math" w:cs="Cambria Math"/>
                <w:kern w:val="2"/>
                <w:sz w:val="28"/>
                <w:szCs w:val="28"/>
                <w:lang w:val="en-US" w:eastAsia="zh-CN" w:bidi="ar-SA"/>
              </w:rPr>
            </m:ctrlPr>
          </m:num>
          <m:den>
            <m:r>
              <m:rPr>
                <m:sty m:val="p"/>
              </m:rPr>
              <w:rPr>
                <w:rFonts w:ascii="Cambria Math" w:hAnsi="Cambria Math" w:cs="Cambria Math"/>
                <w:kern w:val="2"/>
                <w:sz w:val="28"/>
                <w:szCs w:val="28"/>
                <w:lang w:val="en-US" w:bidi="ar-SA"/>
              </w:rPr>
              <m:t>τ</m:t>
            </m:r>
            <m:ctrlPr>
              <w:rPr>
                <w:rFonts w:hint="default" w:ascii="Cambria Math" w:hAnsi="Cambria Math" w:cs="Cambria Math"/>
                <w:i w:val="0"/>
                <w:kern w:val="2"/>
                <w:sz w:val="28"/>
                <w:szCs w:val="28"/>
                <w:lang w:val="en-US" w:eastAsia="zh-CN" w:bidi="ar-SA"/>
              </w:rPr>
            </m:ctrlPr>
          </m:den>
        </m:f>
      </m:oMath>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结论：时域信号的周期越大，频域谱线间隔越小</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时域信号的非零持续期越宽，主瓣宽度越窄；</w:t>
      </w:r>
    </w:p>
    <w:p>
      <w:pPr>
        <w:numPr>
          <w:ilvl w:val="0"/>
          <w:numId w:val="0"/>
        </w:numPr>
        <w:rPr>
          <w:rFonts w:hint="default" w:hAnsi="Cambria Math" w:cs="Cambria Math"/>
          <w:i w:val="0"/>
          <w:kern w:val="2"/>
          <w:sz w:val="28"/>
          <w:szCs w:val="28"/>
          <w:lang w:val="en-US" w:eastAsia="zh-CN" w:bidi="ar-SA"/>
        </w:rPr>
      </w:pPr>
      <w:r>
        <w:rPr>
          <w:rFonts w:hint="eastAsia" w:hAnsi="Cambria Math" w:cs="Cambria Math"/>
          <w:b w:val="0"/>
          <w:i w:val="0"/>
          <w:kern w:val="2"/>
          <w:sz w:val="28"/>
          <w:szCs w:val="28"/>
          <w:lang w:val="en-US" w:eastAsia="zh-CN" w:bidi="ar-SA"/>
        </w:rPr>
        <w:t>主瓣内的谱线数目取决于</w:t>
      </w:r>
      <m:oMath>
        <m:f>
          <m:fPr>
            <m:ctrlPr>
              <w:rPr>
                <w:rFonts w:hint="default" w:ascii="Cambria Math" w:hAnsi="Cambria Math" w:cs="Cambria Math"/>
                <w:i w:val="0"/>
                <w:kern w:val="2"/>
                <w:sz w:val="28"/>
                <w:szCs w:val="28"/>
                <w:lang w:val="en-US" w:eastAsia="zh-CN" w:bidi="ar-SA"/>
              </w:rPr>
            </m:ctrlPr>
          </m:fPr>
          <m:num>
            <m:sSub>
              <m:sSubPr>
                <m:ctrlPr>
                  <w:rPr>
                    <w:rFonts w:hint="default" w:ascii="Cambria Math" w:hAnsi="Cambria Math" w:cs="Cambria Math"/>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i w:val="0"/>
                    <w:kern w:val="2"/>
                    <w:sz w:val="28"/>
                    <w:szCs w:val="28"/>
                    <w:lang w:val="en-US" w:eastAsia="zh-CN" w:bidi="ar-SA"/>
                  </w:rPr>
                </m:ctrlPr>
              </m:sub>
            </m:sSub>
            <m:ctrlPr>
              <w:rPr>
                <w:rFonts w:hint="default" w:ascii="Cambria Math" w:hAnsi="Cambria Math" w:cs="Cambria Math"/>
                <w:kern w:val="2"/>
                <w:sz w:val="28"/>
                <w:szCs w:val="28"/>
                <w:lang w:val="en-US" w:eastAsia="zh-CN" w:bidi="ar-SA"/>
              </w:rPr>
            </m:ctrlPr>
          </m:num>
          <m:den>
            <m:r>
              <m:rPr>
                <m:sty m:val="p"/>
              </m:rPr>
              <w:rPr>
                <w:rFonts w:ascii="Cambria Math" w:hAnsi="Cambria Math" w:cs="Cambria Math"/>
                <w:kern w:val="2"/>
                <w:sz w:val="28"/>
                <w:szCs w:val="28"/>
                <w:lang w:val="en-US" w:bidi="ar-SA"/>
              </w:rPr>
              <m:t>τ</m:t>
            </m:r>
            <m:ctrlPr>
              <w:rPr>
                <w:rFonts w:hint="default" w:ascii="Cambria Math" w:hAnsi="Cambria Math" w:cs="Cambria Math"/>
                <w:i w:val="0"/>
                <w:kern w:val="2"/>
                <w:sz w:val="28"/>
                <w:szCs w:val="28"/>
                <w:lang w:val="en-US" w:eastAsia="zh-CN" w:bidi="ar-SA"/>
              </w:rPr>
            </m:ctrlPr>
          </m:den>
        </m:f>
      </m:oMath>
    </w:p>
    <w:p>
      <w:pPr>
        <w:numPr>
          <w:ilvl w:val="0"/>
          <w:numId w:val="0"/>
        </w:numPr>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周期信号是功率有限信号——帕斯瓦尔定理</w:t>
      </w:r>
    </w:p>
    <w:p>
      <w:pPr>
        <w:numPr>
          <w:ilvl w:val="0"/>
          <w:numId w:val="0"/>
        </w:numPr>
        <w:rPr>
          <w:rFonts w:hint="default" w:hAnsi="Cambria Math" w:cs="Cambria Math"/>
          <w:i w:val="0"/>
          <w:kern w:val="2"/>
          <w:sz w:val="28"/>
          <w:szCs w:val="28"/>
          <w:lang w:val="en-US" w:eastAsia="zh-CN" w:bidi="ar-SA"/>
        </w:rPr>
      </w:pPr>
      <m:oMathPara>
        <m:oMath>
          <m:f>
            <m:fPr>
              <m:ctrlPr>
                <w:rPr>
                  <w:rFonts w:ascii="Cambria Math" w:hAnsi="Cambria Math" w:cs="Cambria Math"/>
                  <w:i/>
                  <w:kern w:val="2"/>
                  <w:sz w:val="28"/>
                  <w:szCs w:val="28"/>
                  <w:lang w:val="en-US" w:bidi="ar-SA"/>
                </w:rPr>
              </m:ctrlPr>
            </m:fPr>
            <m:num>
              <m:r>
                <m:rPr/>
                <w:rPr>
                  <w:rFonts w:hint="eastAsia" w:ascii="Cambria Math" w:hAnsi="Cambria Math" w:cs="Cambria Math"/>
                  <w:kern w:val="2"/>
                  <w:sz w:val="28"/>
                  <w:szCs w:val="28"/>
                  <w:lang w:val="en-US" w:eastAsia="zh-CN" w:bidi="ar-SA"/>
                </w:rPr>
                <m:t>1</m:t>
              </m:r>
              <w:bookmarkStart w:id="13" w:name="OLE_LINK20"/>
              <m:ctrlPr>
                <w:rPr>
                  <w:rFonts w:ascii="Cambria Math" w:hAnsi="Cambria Math" w:cs="Cambria Math"/>
                  <w:i/>
                  <w:kern w:val="2"/>
                  <w:sz w:val="28"/>
                  <w:szCs w:val="28"/>
                  <w:lang w:val="en-US" w:bidi="ar-SA"/>
                </w:rPr>
              </m:ctrlPr>
            </m:num>
            <m:den>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T</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0</m:t>
                  </m:r>
                  <w:bookmarkEnd w:id="13"/>
                  <m:ctrlPr>
                    <w:rPr>
                      <w:rFonts w:ascii="Cambria Math" w:hAnsi="Cambria Math" w:cs="Cambria Math"/>
                      <w:i/>
                      <w:kern w:val="2"/>
                      <w:sz w:val="28"/>
                      <w:szCs w:val="28"/>
                      <w:lang w:val="en-US" w:bidi="ar-SA"/>
                    </w:rPr>
                  </m:ctrlPr>
                </m:sub>
              </m:sSub>
              <m:ctrlPr>
                <w:rPr>
                  <w:rFonts w:ascii="Cambria Math" w:hAnsi="Cambria Math" w:cs="Cambria Math"/>
                  <w:i/>
                  <w:kern w:val="2"/>
                  <w:sz w:val="28"/>
                  <w:szCs w:val="28"/>
                  <w:lang w:val="en-US" w:bidi="ar-SA"/>
                </w:rPr>
              </m:ctrlPr>
            </m:den>
          </m:f>
          <m:nary>
            <m:naryPr>
              <m:limLoc m:val="subSup"/>
              <m:ctrlPr>
                <w:rPr>
                  <w:rFonts w:ascii="Cambria Math" w:hAnsi="Cambria Math" w:cs="Cambria Math"/>
                  <w:i/>
                  <w:kern w:val="2"/>
                  <w:sz w:val="28"/>
                  <w:szCs w:val="28"/>
                  <w:lang w:val="en-US" w:bidi="ar-SA"/>
                </w:rPr>
              </m:ctrlPr>
            </m:naryPr>
            <m:sub>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T</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0</m:t>
                  </m:r>
                  <m:ctrlPr>
                    <w:rPr>
                      <w:rFonts w:ascii="Cambria Math" w:hAnsi="Cambria Math" w:cs="Cambria Math"/>
                      <w:i/>
                      <w:kern w:val="2"/>
                      <w:sz w:val="28"/>
                      <w:szCs w:val="28"/>
                      <w:lang w:val="en-US" w:bidi="ar-SA"/>
                    </w:rPr>
                  </m:ctrlPr>
                </m:sub>
              </m:sSub>
              <m:ctrlPr>
                <w:rPr>
                  <w:rFonts w:ascii="Cambria Math" w:hAnsi="Cambria Math" w:cs="Cambria Math"/>
                  <w:i/>
                  <w:kern w:val="2"/>
                  <w:sz w:val="28"/>
                  <w:szCs w:val="28"/>
                  <w:lang w:val="en-US" w:bidi="ar-SA"/>
                </w:rPr>
              </m:ctrlPr>
            </m:sub>
            <m:sup>
              <m:ctrlPr>
                <w:rPr>
                  <w:rFonts w:ascii="Cambria Math" w:hAnsi="Cambria Math" w:cs="Cambria Math"/>
                  <w:i/>
                  <w:kern w:val="2"/>
                  <w:sz w:val="28"/>
                  <w:szCs w:val="28"/>
                  <w:lang w:val="en-US" w:bidi="ar-SA"/>
                </w:rPr>
              </m:ctrlPr>
            </m:sup>
            <m:e>
              <m:sSup>
                <m:sSupPr>
                  <m:ctrlPr>
                    <w:rPr>
                      <w:rFonts w:ascii="Cambria Math" w:hAnsi="Cambria Math" w:cs="Cambria Math"/>
                      <w:i/>
                      <w:kern w:val="2"/>
                      <w:sz w:val="28"/>
                      <w:szCs w:val="28"/>
                      <w:lang w:val="en-US" w:bidi="ar-SA"/>
                    </w:rPr>
                  </m:ctrlPr>
                </m:sSupPr>
                <m:e>
                  <m:d>
                    <m:dPr>
                      <m:begChr m:val="|"/>
                      <m:endChr m:val="|"/>
                      <m:ctrlPr>
                        <w:rPr>
                          <w:rFonts w:ascii="Cambria Math" w:hAnsi="Cambria Math" w:cs="Cambria Math"/>
                          <w:i/>
                          <w:kern w:val="2"/>
                          <w:sz w:val="28"/>
                          <w:szCs w:val="28"/>
                          <w:lang w:val="en-US" w:bidi="ar-SA"/>
                        </w:rPr>
                      </m:ctrlPr>
                    </m:dPr>
                    <m:e>
                      <m:r>
                        <m:rPr/>
                        <w:rPr>
                          <w:rFonts w:hint="default" w:ascii="Cambria Math" w:hAnsi="Cambria Math" w:cs="Cambria Math"/>
                          <w:kern w:val="2"/>
                          <w:sz w:val="28"/>
                          <w:szCs w:val="28"/>
                          <w:lang w:val="en-US" w:eastAsia="zh-CN" w:bidi="ar-SA"/>
                        </w:rPr>
                        <m:t>x(t)</m:t>
                      </m:r>
                      <m:ctrlPr>
                        <w:rPr>
                          <w:rFonts w:ascii="Cambria Math" w:hAnsi="Cambria Math" w:cs="Cambria Math"/>
                          <w:i/>
                          <w:kern w:val="2"/>
                          <w:sz w:val="28"/>
                          <w:szCs w:val="28"/>
                          <w:lang w:val="en-US" w:bidi="ar-SA"/>
                        </w:rPr>
                      </m:ctrlPr>
                    </m:e>
                  </m:d>
                  <m:ctrlPr>
                    <w:rPr>
                      <w:rFonts w:ascii="Cambria Math" w:hAnsi="Cambria Math" w:cs="Cambria Math"/>
                      <w:i/>
                      <w:kern w:val="2"/>
                      <w:sz w:val="28"/>
                      <w:szCs w:val="28"/>
                      <w:lang w:val="en-US" w:bidi="ar-SA"/>
                    </w:rPr>
                  </m:ctrlPr>
                </m:e>
                <m:sup>
                  <m:r>
                    <m:rPr/>
                    <w:rPr>
                      <w:rFonts w:hint="default"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p>
              </m:sSup>
              <m:r>
                <m:rPr/>
                <w:rPr>
                  <w:rFonts w:hint="default" w:ascii="Cambria Math" w:hAnsi="Cambria Math" w:cs="Cambria Math"/>
                  <w:kern w:val="2"/>
                  <w:sz w:val="28"/>
                  <w:szCs w:val="28"/>
                  <w:lang w:val="en-US" w:eastAsia="zh-CN" w:bidi="ar-SA"/>
                </w:rPr>
                <m:t>dt=</m:t>
              </m:r>
              <m:nary>
                <m:naryPr>
                  <m:chr m:val="∑"/>
                  <m:limLoc m:val="undOvr"/>
                  <m:ctrlPr>
                    <w:rPr>
                      <w:rFonts w:hint="default" w:ascii="Cambria Math" w:hAnsi="Cambria Math" w:cs="Cambria Math"/>
                      <w:i/>
                      <w:kern w:val="2"/>
                      <w:sz w:val="28"/>
                      <w:szCs w:val="28"/>
                      <w:lang w:val="en-US" w:eastAsia="zh-CN" w:bidi="ar-SA"/>
                    </w:rPr>
                  </m:ctrlPr>
                </m:naryPr>
                <m:sub>
                  <m:r>
                    <m:rPr/>
                    <w:rPr>
                      <w:rFonts w:hint="default" w:ascii="Cambria Math" w:hAnsi="Cambria Math" w:cs="Cambria Math"/>
                      <w:kern w:val="2"/>
                      <w:sz w:val="28"/>
                      <w:szCs w:val="28"/>
                      <w:lang w:val="en-US" w:eastAsia="zh-CN" w:bidi="ar-SA"/>
                    </w:rPr>
                    <m:t>k=−</m:t>
                  </m:r>
                  <m:r>
                    <m:rPr/>
                    <w:rPr>
                      <w:rFonts w:ascii="Cambria Math" w:hAnsi="Cambria Math" w:cs="Cambria Math"/>
                      <w:kern w:val="2"/>
                      <w:sz w:val="28"/>
                      <w:szCs w:val="28"/>
                      <w:lang w:val="en-US" w:bidi="ar-SA"/>
                    </w:rPr>
                    <m:t>∞</m:t>
                  </m:r>
                  <m:ctrlPr>
                    <w:rPr>
                      <w:rFonts w:hint="default" w:ascii="Cambria Math" w:hAnsi="Cambria Math" w:cs="Cambria Math"/>
                      <w:i/>
                      <w:kern w:val="2"/>
                      <w:sz w:val="28"/>
                      <w:szCs w:val="28"/>
                      <w:lang w:val="en-US" w:eastAsia="zh-CN" w:bidi="ar-SA"/>
                    </w:rPr>
                  </m:ctrlPr>
                </m:sub>
                <m:sup>
                  <m:r>
                    <m:rPr/>
                    <w:rPr>
                      <w:rFonts w:ascii="Cambria Math" w:hAnsi="Cambria Math" w:cs="Cambria Math"/>
                      <w:kern w:val="2"/>
                      <w:sz w:val="28"/>
                      <w:szCs w:val="28"/>
                      <w:lang w:val="en-US" w:bidi="ar-SA"/>
                    </w:rPr>
                    <m:t>∞</m:t>
                  </m:r>
                  <m:ctrlPr>
                    <w:rPr>
                      <w:rFonts w:hint="default" w:ascii="Cambria Math" w:hAnsi="Cambria Math" w:cs="Cambria Math"/>
                      <w:i/>
                      <w:kern w:val="2"/>
                      <w:sz w:val="28"/>
                      <w:szCs w:val="28"/>
                      <w:lang w:val="en-US" w:eastAsia="zh-CN" w:bidi="ar-SA"/>
                    </w:rPr>
                  </m:ctrlPr>
                </m:sup>
                <m:e>
                  <m:sSup>
                    <m:sSupPr>
                      <m:ctrlPr>
                        <w:rPr>
                          <w:rFonts w:hint="default" w:ascii="Cambria Math" w:hAnsi="Cambria Math" w:cs="Cambria Math"/>
                          <w:i/>
                          <w:kern w:val="2"/>
                          <w:sz w:val="28"/>
                          <w:szCs w:val="28"/>
                          <w:lang w:val="en-US" w:eastAsia="zh-CN" w:bidi="ar-SA"/>
                        </w:rPr>
                      </m:ctrlPr>
                    </m:sSupPr>
                    <m:e>
                      <m:d>
                        <m:dPr>
                          <m:begChr m:val="|"/>
                          <m:endChr m:val="|"/>
                          <m:ctrlPr>
                            <w:rPr>
                              <w:rFonts w:hint="default" w:ascii="Cambria Math" w:hAnsi="Cambria Math" w:cs="Cambria Math"/>
                              <w:i/>
                              <w:kern w:val="2"/>
                              <w:sz w:val="28"/>
                              <w:szCs w:val="28"/>
                              <w:lang w:val="en-US" w:eastAsia="zh-CN" w:bidi="ar-SA"/>
                            </w:rPr>
                          </m:ctrlPr>
                        </m:dPr>
                        <m:e>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X</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k</m:t>
                              </m:r>
                              <m:ctrlPr>
                                <w:rPr>
                                  <w:rFonts w:hint="default" w:ascii="Cambria Math" w:hAnsi="Cambria Math" w:cs="Cambria Math"/>
                                  <w:i/>
                                  <w:kern w:val="2"/>
                                  <w:sz w:val="28"/>
                                  <w:szCs w:val="28"/>
                                  <w:lang w:val="en-US" w:eastAsia="zh-CN" w:bidi="ar-SA"/>
                                </w:rPr>
                              </m:ctrlPr>
                            </m:sub>
                          </m:sSub>
                          <m:ctrlPr>
                            <w:rPr>
                              <w:rFonts w:hint="default" w:ascii="Cambria Math" w:hAnsi="Cambria Math" w:cs="Cambria Math"/>
                              <w:i/>
                              <w:kern w:val="2"/>
                              <w:sz w:val="28"/>
                              <w:szCs w:val="28"/>
                              <w:lang w:val="en-US" w:eastAsia="zh-CN" w:bidi="ar-SA"/>
                            </w:rPr>
                          </m:ctrlPr>
                        </m:e>
                      </m:d>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2</m:t>
                      </m:r>
                      <m:ctrlPr>
                        <w:rPr>
                          <w:rFonts w:hint="default" w:ascii="Cambria Math" w:hAnsi="Cambria Math" w:cs="Cambria Math"/>
                          <w:i/>
                          <w:kern w:val="2"/>
                          <w:sz w:val="28"/>
                          <w:szCs w:val="28"/>
                          <w:lang w:val="en-US" w:eastAsia="zh-CN" w:bidi="ar-SA"/>
                        </w:rPr>
                      </m:ctrlPr>
                    </m:sup>
                  </m:sSup>
                  <m:ctrlPr>
                    <w:rPr>
                      <w:rFonts w:hint="default" w:ascii="Cambria Math" w:hAnsi="Cambria Math" w:cs="Cambria Math"/>
                      <w:i/>
                      <w:kern w:val="2"/>
                      <w:sz w:val="28"/>
                      <w:szCs w:val="28"/>
                      <w:lang w:val="en-US" w:eastAsia="zh-CN" w:bidi="ar-SA"/>
                    </w:rPr>
                  </m:ctrlPr>
                </m:e>
              </m:nary>
              <m:ctrlPr>
                <w:rPr>
                  <w:rFonts w:ascii="Cambria Math" w:hAnsi="Cambria Math" w:cs="Cambria Math"/>
                  <w:i/>
                  <w:kern w:val="2"/>
                  <w:sz w:val="28"/>
                  <w:szCs w:val="28"/>
                  <w:lang w:val="en-US" w:bidi="ar-SA"/>
                </w:rPr>
              </m:ctrlPr>
            </m:e>
          </m:nary>
        </m:oMath>
      </m:oMathPara>
    </w:p>
    <w:p>
      <w:pPr>
        <w:numPr>
          <w:ilvl w:val="0"/>
          <w:numId w:val="0"/>
        </w:numPr>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波形对称性与谐波特性的关系</w:t>
      </w:r>
    </w:p>
    <w:p>
      <w:pPr>
        <w:numPr>
          <w:ilvl w:val="0"/>
          <w:numId w:val="0"/>
        </w:numPr>
        <w:rPr>
          <w:rFonts w:hint="eastAsia" w:hAnsi="Cambria Math" w:cs="Cambria Math"/>
          <w:i w:val="0"/>
          <w:kern w:val="2"/>
          <w:sz w:val="28"/>
          <w:szCs w:val="28"/>
          <w:lang w:val="en-US" w:eastAsia="zh-CN" w:bidi="ar-SA"/>
        </w:rPr>
      </w:pPr>
    </w:p>
    <w:tbl>
      <w:tblPr>
        <w:tblStyle w:val="3"/>
        <w:tblW w:w="8664" w:type="dxa"/>
        <w:tblCellSpacing w:w="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00"/>
        <w:gridCol w:w="1629"/>
        <w:gridCol w:w="1767"/>
        <w:gridCol w:w="1868"/>
        <w:gridCol w:w="21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33" w:hRule="atLeast"/>
          <w:tblCellSpacing w:w="0" w:type="dxa"/>
        </w:trPr>
        <w:tc>
          <w:tcPr>
            <w:tcW w:w="1300"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default" w:ascii="Calibri" w:hAnsi="Cambria Math" w:eastAsia="宋体"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x(t)</m:t>
                </m:r>
              </m:oMath>
            </m:oMathPara>
          </w:p>
        </w:tc>
        <w:tc>
          <w:tcPr>
            <w:tcW w:w="1629"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w:r>
              <w:rPr>
                <w:rFonts w:hint="eastAsia" w:ascii="Calibri" w:hAnsi="Cambria Math" w:eastAsia="宋体" w:cs="Cambria Math"/>
                <w:b w:val="0"/>
                <w:i w:val="0"/>
                <w:kern w:val="2"/>
                <w:sz w:val="28"/>
                <w:szCs w:val="28"/>
                <w:lang w:val="en-US" w:eastAsia="zh-CN" w:bidi="ar-SA"/>
              </w:rPr>
              <w:t>实偶信号</w:t>
            </w:r>
          </w:p>
        </w:tc>
        <w:tc>
          <w:tcPr>
            <w:tcW w:w="1767"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w:r>
              <w:rPr>
                <w:rFonts w:hint="eastAsia" w:ascii="Calibri" w:hAnsi="Cambria Math" w:eastAsia="宋体" w:cs="Cambria Math"/>
                <w:b w:val="0"/>
                <w:i w:val="0"/>
                <w:kern w:val="2"/>
                <w:sz w:val="28"/>
                <w:szCs w:val="28"/>
                <w:lang w:val="en-US" w:eastAsia="zh-CN" w:bidi="ar-SA"/>
              </w:rPr>
              <w:t>实奇信号</w:t>
            </w:r>
          </w:p>
        </w:tc>
        <w:tc>
          <w:tcPr>
            <w:tcW w:w="1868"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w:r>
              <w:rPr>
                <w:rFonts w:hint="eastAsia" w:ascii="Calibri" w:hAnsi="Cambria Math" w:eastAsia="宋体" w:cs="Cambria Math"/>
                <w:b w:val="0"/>
                <w:i w:val="0"/>
                <w:kern w:val="2"/>
                <w:sz w:val="28"/>
                <w:szCs w:val="28"/>
                <w:lang w:val="en-US" w:eastAsia="zh-CN" w:bidi="ar-SA"/>
              </w:rPr>
              <w:t>奇谐信号</w:t>
            </w:r>
          </w:p>
        </w:tc>
        <w:tc>
          <w:tcPr>
            <w:tcW w:w="2100"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w:r>
              <w:rPr>
                <w:rFonts w:hint="eastAsia" w:ascii="Calibri" w:hAnsi="Cambria Math" w:eastAsia="宋体" w:cs="Cambria Math"/>
                <w:b w:val="0"/>
                <w:i w:val="0"/>
                <w:kern w:val="2"/>
                <w:sz w:val="28"/>
                <w:szCs w:val="28"/>
                <w:lang w:val="en-US" w:eastAsia="zh-CN" w:bidi="ar-SA"/>
              </w:rPr>
              <w:t>偶谐信号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33" w:hRule="atLeast"/>
          <w:tblCellSpacing w:w="0" w:type="dxa"/>
        </w:trPr>
        <w:tc>
          <w:tcPr>
            <w:tcW w:w="1300"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sub>
                </m:sSub>
              </m:oMath>
            </m:oMathPara>
          </w:p>
        </w:tc>
        <w:tc>
          <w:tcPr>
            <w:tcW w:w="1629"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w:r>
              <w:rPr>
                <w:rFonts w:hint="eastAsia" w:ascii="Calibri" w:hAnsi="Cambria Math" w:eastAsia="宋体" w:cs="Cambria Math"/>
                <w:b w:val="0"/>
                <w:i w:val="0"/>
                <w:kern w:val="2"/>
                <w:sz w:val="28"/>
                <w:szCs w:val="28"/>
                <w:lang w:val="en-US" w:eastAsia="zh-CN" w:bidi="ar-SA"/>
              </w:rPr>
              <w:t>实偶函数</w:t>
            </w:r>
          </w:p>
        </w:tc>
        <w:tc>
          <w:tcPr>
            <w:tcW w:w="1767"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w:r>
              <w:rPr>
                <w:rFonts w:hint="eastAsia" w:ascii="Calibri" w:hAnsi="Cambria Math" w:eastAsia="宋体" w:cs="Cambria Math"/>
                <w:b w:val="0"/>
                <w:i w:val="0"/>
                <w:kern w:val="2"/>
                <w:sz w:val="28"/>
                <w:szCs w:val="28"/>
                <w:lang w:val="en-US" w:eastAsia="zh-CN" w:bidi="ar-SA"/>
              </w:rPr>
              <w:t>虚奇函数</w:t>
            </w:r>
          </w:p>
        </w:tc>
        <w:tc>
          <w:tcPr>
            <w:tcW w:w="1868"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w:p>
        </w:tc>
        <w:tc>
          <w:tcPr>
            <w:tcW w:w="2100"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33" w:hRule="atLeast"/>
          <w:tblCellSpacing w:w="0" w:type="dxa"/>
        </w:trPr>
        <w:tc>
          <w:tcPr>
            <w:tcW w:w="1300"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w:r>
              <w:rPr>
                <w:rFonts w:hint="eastAsia" w:ascii="Calibri" w:hAnsi="Cambria Math" w:eastAsia="宋体" w:cs="Cambria Math"/>
                <w:b w:val="0"/>
                <w:i w:val="0"/>
                <w:kern w:val="2"/>
                <w:sz w:val="28"/>
                <w:szCs w:val="28"/>
                <w:lang w:val="en-US" w:eastAsia="zh-CN" w:bidi="ar-SA"/>
              </w:rPr>
              <w:t>基信号</w:t>
            </w:r>
          </w:p>
        </w:tc>
        <w:tc>
          <w:tcPr>
            <w:tcW w:w="1629"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m:oMathPara>
              <m:oMath>
                <m:r>
                  <m:rPr>
                    <m:sty m:val="p"/>
                  </m:rPr>
                  <w:rPr>
                    <w:rFonts w:hint="default" w:ascii="Cambria Math" w:hAnsi="Cambria Math" w:cs="Cambria Math"/>
                    <w:color w:val="auto"/>
                    <w:kern w:val="2"/>
                    <w:sz w:val="28"/>
                    <w:szCs w:val="28"/>
                    <w:lang w:val="en-US" w:eastAsia="zh-CN" w:bidi="ar-SA"/>
                  </w:rPr>
                  <m:t>cos(k</m:t>
                </m:r>
                <m:sSub>
                  <m:sSubPr>
                    <m:ctrlPr>
                      <w:rPr>
                        <w:rFonts w:hint="default" w:ascii="Cambria Math" w:hAnsi="Cambria Math" w:cs="Cambria Math"/>
                        <w:color w:val="auto"/>
                        <w:kern w:val="2"/>
                        <w:sz w:val="28"/>
                        <w:szCs w:val="28"/>
                        <w:lang w:val="en-US" w:eastAsia="zh-CN" w:bidi="ar-SA"/>
                      </w:rPr>
                    </m:ctrlPr>
                  </m:sSubPr>
                  <m:e>
                    <m:r>
                      <m:rPr>
                        <m:sty m:val="p"/>
                      </m:rPr>
                      <w:rPr>
                        <w:rFonts w:ascii="Cambria Math" w:hAnsi="Cambria Math" w:cs="Cambria Math"/>
                        <w:color w:val="auto"/>
                        <w:kern w:val="2"/>
                        <w:sz w:val="28"/>
                        <w:szCs w:val="28"/>
                        <w:lang w:val="en-US" w:bidi="ar-SA"/>
                      </w:rPr>
                      <m:t>ω</m:t>
                    </m:r>
                    <m:ctrlPr>
                      <w:rPr>
                        <w:rFonts w:hint="default" w:ascii="Cambria Math" w:hAnsi="Cambria Math" w:cs="Cambria Math"/>
                        <w:i w:val="0"/>
                        <w:color w:val="auto"/>
                        <w:kern w:val="2"/>
                        <w:sz w:val="28"/>
                        <w:szCs w:val="28"/>
                        <w:lang w:val="en-US" w:eastAsia="zh-CN" w:bidi="ar-SA"/>
                      </w:rPr>
                    </m:ctrlPr>
                  </m:e>
                  <m:sub>
                    <m:r>
                      <m:rPr>
                        <m:sty m:val="p"/>
                      </m:rPr>
                      <w:rPr>
                        <w:rFonts w:hint="default" w:ascii="Cambria Math" w:hAnsi="Cambria Math" w:cs="Cambria Math"/>
                        <w:color w:val="auto"/>
                        <w:kern w:val="2"/>
                        <w:sz w:val="28"/>
                        <w:szCs w:val="28"/>
                        <w:lang w:val="en-US" w:eastAsia="zh-CN" w:bidi="ar-SA"/>
                      </w:rPr>
                      <m:t>0</m:t>
                    </m:r>
                    <m:ctrlPr>
                      <w:rPr>
                        <w:rFonts w:hint="default" w:ascii="Cambria Math" w:hAnsi="Cambria Math" w:cs="Cambria Math"/>
                        <w:i w:val="0"/>
                        <w:color w:val="auto"/>
                        <w:kern w:val="2"/>
                        <w:sz w:val="28"/>
                        <w:szCs w:val="28"/>
                        <w:lang w:val="en-US" w:eastAsia="zh-CN" w:bidi="ar-SA"/>
                      </w:rPr>
                    </m:ctrlPr>
                  </m:sub>
                </m:sSub>
                <m:r>
                  <m:rPr>
                    <m:sty m:val="p"/>
                  </m:rPr>
                  <w:rPr>
                    <w:rFonts w:hint="default" w:ascii="Cambria Math" w:hAnsi="Cambria Math" w:cs="Cambria Math"/>
                    <w:color w:val="auto"/>
                    <w:kern w:val="2"/>
                    <w:sz w:val="28"/>
                    <w:szCs w:val="28"/>
                    <w:lang w:val="en-US" w:eastAsia="zh-CN" w:bidi="ar-SA"/>
                  </w:rPr>
                  <m:t>t)</m:t>
                </m:r>
              </m:oMath>
            </m:oMathPara>
          </w:p>
        </w:tc>
        <w:tc>
          <w:tcPr>
            <w:tcW w:w="1767"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m:oMathPara>
              <m:oMath>
                <m:r>
                  <m:rPr>
                    <m:sty m:val="p"/>
                  </m:rPr>
                  <w:rPr>
                    <w:rFonts w:hint="default" w:ascii="Cambria Math" w:hAnsi="Cambria Math" w:cs="Cambria Math"/>
                    <w:color w:val="auto"/>
                    <w:kern w:val="2"/>
                    <w:sz w:val="28"/>
                    <w:szCs w:val="28"/>
                    <w:lang w:val="en-US" w:eastAsia="zh-CN" w:bidi="ar-SA"/>
                  </w:rPr>
                  <m:t>sin(k</m:t>
                </m:r>
                <m:sSub>
                  <m:sSubPr>
                    <m:ctrlPr>
                      <w:rPr>
                        <w:rFonts w:hint="default" w:ascii="Cambria Math" w:hAnsi="Cambria Math" w:cs="Cambria Math"/>
                        <w:color w:val="auto"/>
                        <w:kern w:val="2"/>
                        <w:sz w:val="28"/>
                        <w:szCs w:val="28"/>
                        <w:lang w:val="en-US" w:eastAsia="zh-CN" w:bidi="ar-SA"/>
                      </w:rPr>
                    </m:ctrlPr>
                  </m:sSubPr>
                  <m:e>
                    <m:r>
                      <m:rPr>
                        <m:sty m:val="p"/>
                      </m:rPr>
                      <w:rPr>
                        <w:rFonts w:ascii="Cambria Math" w:hAnsi="Cambria Math" w:cs="Cambria Math"/>
                        <w:color w:val="auto"/>
                        <w:kern w:val="2"/>
                        <w:sz w:val="28"/>
                        <w:szCs w:val="28"/>
                        <w:lang w:val="en-US" w:bidi="ar-SA"/>
                      </w:rPr>
                      <m:t>ω</m:t>
                    </m:r>
                    <m:ctrlPr>
                      <w:rPr>
                        <w:rFonts w:hint="default" w:ascii="Cambria Math" w:hAnsi="Cambria Math" w:cs="Cambria Math"/>
                        <w:i w:val="0"/>
                        <w:color w:val="auto"/>
                        <w:kern w:val="2"/>
                        <w:sz w:val="28"/>
                        <w:szCs w:val="28"/>
                        <w:lang w:val="en-US" w:eastAsia="zh-CN" w:bidi="ar-SA"/>
                      </w:rPr>
                    </m:ctrlPr>
                  </m:e>
                  <m:sub>
                    <m:r>
                      <m:rPr>
                        <m:sty m:val="p"/>
                      </m:rPr>
                      <w:rPr>
                        <w:rFonts w:hint="default" w:ascii="Cambria Math" w:hAnsi="Cambria Math" w:cs="Cambria Math"/>
                        <w:color w:val="auto"/>
                        <w:kern w:val="2"/>
                        <w:sz w:val="28"/>
                        <w:szCs w:val="28"/>
                        <w:lang w:val="en-US" w:eastAsia="zh-CN" w:bidi="ar-SA"/>
                      </w:rPr>
                      <m:t>0</m:t>
                    </m:r>
                    <m:ctrlPr>
                      <w:rPr>
                        <w:rFonts w:hint="default" w:ascii="Cambria Math" w:hAnsi="Cambria Math" w:cs="Cambria Math"/>
                        <w:i w:val="0"/>
                        <w:color w:val="auto"/>
                        <w:kern w:val="2"/>
                        <w:sz w:val="28"/>
                        <w:szCs w:val="28"/>
                        <w:lang w:val="en-US" w:eastAsia="zh-CN" w:bidi="ar-SA"/>
                      </w:rPr>
                    </m:ctrlPr>
                  </m:sub>
                </m:sSub>
                <m:r>
                  <m:rPr>
                    <m:sty m:val="p"/>
                  </m:rPr>
                  <w:rPr>
                    <w:rFonts w:hint="default" w:ascii="Cambria Math" w:hAnsi="Cambria Math" w:cs="Cambria Math"/>
                    <w:color w:val="auto"/>
                    <w:kern w:val="2"/>
                    <w:sz w:val="28"/>
                    <w:szCs w:val="28"/>
                    <w:lang w:val="en-US" w:eastAsia="zh-CN" w:bidi="ar-SA"/>
                  </w:rPr>
                  <m:t>t)</m:t>
                </m:r>
              </m:oMath>
            </m:oMathPara>
          </w:p>
        </w:tc>
        <w:tc>
          <w:tcPr>
            <w:tcW w:w="1868"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w:r>
              <w:rPr>
                <w:rFonts w:hint="eastAsia" w:ascii="Calibri" w:hAnsi="Cambria Math" w:eastAsia="宋体" w:cs="Cambria Math"/>
                <w:b w:val="0"/>
                <w:i w:val="0"/>
                <w:kern w:val="2"/>
                <w:sz w:val="28"/>
                <w:szCs w:val="28"/>
                <w:lang w:val="en-US" w:eastAsia="zh-CN" w:bidi="ar-SA"/>
              </w:rPr>
              <w:t>余弦+正弦</w:t>
            </w:r>
          </w:p>
        </w:tc>
        <w:tc>
          <w:tcPr>
            <w:tcW w:w="2100"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w:r>
              <w:rPr>
                <w:rFonts w:hint="eastAsia" w:ascii="Calibri" w:hAnsi="Cambria Math" w:eastAsia="宋体" w:cs="Cambria Math"/>
                <w:b w:val="0"/>
                <w:i w:val="0"/>
                <w:kern w:val="2"/>
                <w:sz w:val="28"/>
                <w:szCs w:val="28"/>
                <w:lang w:val="en-US" w:eastAsia="zh-CN" w:bidi="ar-SA"/>
              </w:rPr>
              <w:t>余弦+正弦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33" w:hRule="atLeast"/>
          <w:tblCellSpacing w:w="0" w:type="dxa"/>
        </w:trPr>
        <w:tc>
          <w:tcPr>
            <w:tcW w:w="1300"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a</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sub>
                </m:sSub>
              </m:oMath>
            </m:oMathPara>
          </w:p>
        </w:tc>
        <w:tc>
          <w:tcPr>
            <w:tcW w:w="1629"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2</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sub>
                </m:sSub>
              </m:oMath>
            </m:oMathPara>
          </w:p>
        </w:tc>
        <w:tc>
          <w:tcPr>
            <w:tcW w:w="1767"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0</m:t>
                </m:r>
              </m:oMath>
            </m:oMathPara>
          </w:p>
        </w:tc>
        <w:tc>
          <w:tcPr>
            <w:tcW w:w="1868"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w:r>
              <w:rPr>
                <w:rFonts w:hint="eastAsia" w:ascii="Calibri" w:hAnsi="Cambria Math" w:eastAsia="宋体" w:cs="Cambria Math"/>
                <w:b w:val="0"/>
                <w:i w:val="0"/>
                <w:kern w:val="2"/>
                <w:sz w:val="28"/>
                <w:szCs w:val="28"/>
                <w:lang w:val="en-US" w:eastAsia="zh-CN" w:bidi="ar-SA"/>
              </w:rPr>
              <w:t>k取偶数</w:t>
            </w:r>
            <w:r>
              <w:rPr>
                <w:rFonts w:hint="eastAsia" w:hAnsi="Cambria Math" w:cs="Cambria Math"/>
                <w:b w:val="0"/>
                <w:i w:val="0"/>
                <w:kern w:val="2"/>
                <w:sz w:val="28"/>
                <w:szCs w:val="28"/>
                <w:lang w:val="en-US" w:eastAsia="zh-CN" w:bidi="ar-SA"/>
              </w:rPr>
              <w:t>为0</w:t>
            </w:r>
          </w:p>
        </w:tc>
        <w:tc>
          <w:tcPr>
            <w:tcW w:w="2100"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default" w:ascii="Calibri" w:hAnsi="Cambria Math" w:eastAsia="宋体" w:cs="Cambria Math"/>
                <w:b w:val="0"/>
                <w:i w:val="0"/>
                <w:kern w:val="2"/>
                <w:sz w:val="28"/>
                <w:szCs w:val="28"/>
                <w:lang w:val="en-US" w:eastAsia="zh-CN" w:bidi="ar-SA"/>
              </w:rPr>
            </w:pPr>
            <w:r>
              <w:rPr>
                <w:rFonts w:hint="eastAsia" w:ascii="Calibri" w:hAnsi="Cambria Math" w:eastAsia="宋体" w:cs="Cambria Math"/>
                <w:b w:val="0"/>
                <w:i w:val="0"/>
                <w:kern w:val="2"/>
                <w:sz w:val="28"/>
                <w:szCs w:val="28"/>
                <w:lang w:val="en-US" w:eastAsia="zh-CN" w:bidi="ar-SA"/>
              </w:rPr>
              <w:t>k取</w:t>
            </w:r>
            <w:r>
              <w:rPr>
                <w:rFonts w:hint="eastAsia" w:hAnsi="Cambria Math" w:cs="Cambria Math"/>
                <w:b w:val="0"/>
                <w:i w:val="0"/>
                <w:kern w:val="2"/>
                <w:sz w:val="28"/>
                <w:szCs w:val="28"/>
                <w:lang w:val="en-US" w:eastAsia="zh-CN" w:bidi="ar-SA"/>
              </w:rPr>
              <w:t>奇</w:t>
            </w:r>
            <w:r>
              <w:rPr>
                <w:rFonts w:hint="eastAsia" w:ascii="Calibri" w:hAnsi="Cambria Math" w:eastAsia="宋体" w:cs="Cambria Math"/>
                <w:b w:val="0"/>
                <w:i w:val="0"/>
                <w:kern w:val="2"/>
                <w:sz w:val="28"/>
                <w:szCs w:val="28"/>
                <w:lang w:val="en-US" w:eastAsia="zh-CN" w:bidi="ar-SA"/>
              </w:rPr>
              <w:t>数</w:t>
            </w:r>
            <w:r>
              <w:rPr>
                <w:rFonts w:hint="eastAsia" w:hAnsi="Cambria Math" w:cs="Cambria Math"/>
                <w:b w:val="0"/>
                <w:i w:val="0"/>
                <w:kern w:val="2"/>
                <w:sz w:val="28"/>
                <w:szCs w:val="28"/>
                <w:lang w:val="en-US" w:eastAsia="zh-CN" w:bidi="ar-SA"/>
              </w:rPr>
              <w:t>为0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33" w:hRule="atLeast"/>
          <w:tblCellSpacing w:w="0" w:type="dxa"/>
        </w:trPr>
        <w:tc>
          <w:tcPr>
            <w:tcW w:w="1300"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b</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sub>
                </m:sSub>
              </m:oMath>
            </m:oMathPara>
          </w:p>
        </w:tc>
        <w:tc>
          <w:tcPr>
            <w:tcW w:w="1629"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0</m:t>
                </m:r>
              </m:oMath>
            </m:oMathPara>
          </w:p>
        </w:tc>
        <w:tc>
          <w:tcPr>
            <w:tcW w:w="1767"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eastAsia" w:ascii="Calibri" w:hAnsi="Cambria Math" w:eastAsia="宋体"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2j</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sub>
                </m:sSub>
              </m:oMath>
            </m:oMathPara>
          </w:p>
        </w:tc>
        <w:tc>
          <w:tcPr>
            <w:tcW w:w="1868"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default" w:hAnsi="Cambria Math" w:cs="Cambria Math"/>
                <w:b w:val="0"/>
                <w:i w:val="0"/>
                <w:kern w:val="2"/>
                <w:sz w:val="28"/>
                <w:szCs w:val="28"/>
                <w:lang w:val="en-US" w:eastAsia="zh-CN" w:bidi="ar-SA"/>
              </w:rPr>
            </w:pPr>
            <w:r>
              <w:rPr>
                <w:rFonts w:hint="eastAsia" w:ascii="Calibri" w:hAnsi="Cambria Math" w:eastAsia="宋体" w:cs="Cambria Math"/>
                <w:b w:val="0"/>
                <w:i w:val="0"/>
                <w:kern w:val="2"/>
                <w:sz w:val="28"/>
                <w:szCs w:val="28"/>
                <w:lang w:val="en-US" w:eastAsia="zh-CN" w:bidi="ar-SA"/>
              </w:rPr>
              <w:t>k取奇数</w:t>
            </w:r>
            <w:r>
              <w:rPr>
                <w:rFonts w:hint="eastAsia" w:hAnsi="Cambria Math" w:cs="Cambria Math"/>
                <w:b w:val="0"/>
                <w:i w:val="0"/>
                <w:kern w:val="2"/>
                <w:sz w:val="28"/>
                <w:szCs w:val="28"/>
                <w:lang w:val="en-US" w:eastAsia="zh-CN" w:bidi="ar-SA"/>
              </w:rPr>
              <w:t>为0</w:t>
            </w:r>
          </w:p>
        </w:tc>
        <w:tc>
          <w:tcPr>
            <w:tcW w:w="2100" w:type="dxa"/>
            <w:tcBorders>
              <w:top w:val="single" w:color="000000" w:sz="2" w:space="0"/>
              <w:left w:val="single" w:color="000000" w:sz="2" w:space="0"/>
              <w:bottom w:val="single" w:color="000000" w:sz="2" w:space="0"/>
              <w:right w:val="single" w:color="000000" w:sz="2" w:space="0"/>
            </w:tcBorders>
            <w:shd w:val="clear" w:color="auto" w:fill="auto"/>
            <w:tcMar>
              <w:top w:w="72" w:type="dxa"/>
              <w:left w:w="144" w:type="dxa"/>
              <w:bottom w:w="72" w:type="dxa"/>
              <w:right w:w="144" w:type="dxa"/>
            </w:tcMar>
            <w:vAlign w:val="center"/>
          </w:tcPr>
          <w:p>
            <w:pPr>
              <w:pStyle w:val="2"/>
              <w:keepNext w:val="0"/>
              <w:keepLines w:val="0"/>
              <w:widowControl/>
              <w:suppressLineNumbers w:val="0"/>
              <w:rPr>
                <w:rFonts w:hint="default" w:ascii="Calibri" w:hAnsi="Cambria Math" w:eastAsia="宋体" w:cs="Cambria Math"/>
                <w:b w:val="0"/>
                <w:i w:val="0"/>
                <w:kern w:val="2"/>
                <w:sz w:val="28"/>
                <w:szCs w:val="28"/>
                <w:lang w:val="en-US" w:eastAsia="zh-CN" w:bidi="ar-SA"/>
              </w:rPr>
            </w:pPr>
            <w:r>
              <w:rPr>
                <w:rFonts w:hint="eastAsia" w:ascii="Calibri" w:hAnsi="Cambria Math" w:eastAsia="宋体" w:cs="Cambria Math"/>
                <w:b w:val="0"/>
                <w:i w:val="0"/>
                <w:kern w:val="2"/>
                <w:sz w:val="28"/>
                <w:szCs w:val="28"/>
                <w:lang w:val="en-US" w:eastAsia="zh-CN" w:bidi="ar-SA"/>
              </w:rPr>
              <w:t>k取偶数</w:t>
            </w:r>
            <w:r>
              <w:rPr>
                <w:rFonts w:hint="eastAsia" w:hAnsi="Cambria Math" w:cs="Cambria Math"/>
                <w:b w:val="0"/>
                <w:i w:val="0"/>
                <w:kern w:val="2"/>
                <w:sz w:val="28"/>
                <w:szCs w:val="28"/>
                <w:lang w:val="en-US" w:eastAsia="zh-CN" w:bidi="ar-SA"/>
              </w:rPr>
              <w:t>为0</w:t>
            </w:r>
          </w:p>
        </w:tc>
      </w:tr>
    </w:tbl>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推导（只推导实偶信号与实奇信号）</w:t>
      </w:r>
    </w:p>
    <w:p>
      <w:pPr>
        <w:numPr>
          <w:ilvl w:val="0"/>
          <w:numId w:val="0"/>
        </w:numPr>
        <w:rPr>
          <w:rFonts w:hint="default" w:hAnsi="Cambria Math" w:cs="Cambria Math"/>
          <w:b w:val="0"/>
          <w:i w:val="0"/>
          <w:kern w:val="2"/>
          <w:sz w:val="28"/>
          <w:szCs w:val="28"/>
          <w:lang w:val="en-US" w:eastAsia="zh-CN" w:bidi="ar-SA"/>
        </w:rPr>
      </w:pPr>
      <w:r>
        <w:rPr>
          <w:rFonts w:hint="default" w:hAnsi="Cambria Math" w:cs="Cambria Math"/>
          <w:b w:val="0"/>
          <w:i w:val="0"/>
          <w:kern w:val="2"/>
          <w:sz w:val="28"/>
          <w:szCs w:val="28"/>
          <w:lang w:val="en-US" w:eastAsia="zh-CN" w:bidi="ar-SA"/>
        </w:rPr>
        <w:drawing>
          <wp:inline distT="0" distB="0" distL="0" distR="0">
            <wp:extent cx="5024755" cy="1926590"/>
            <wp:effectExtent l="0" t="0" r="0" b="0"/>
            <wp:docPr id="1039" name="图片 10" descr="Screenshot_20231105_092746"/>
            <wp:cNvGraphicFramePr/>
            <a:graphic xmlns:a="http://schemas.openxmlformats.org/drawingml/2006/main">
              <a:graphicData uri="http://schemas.openxmlformats.org/drawingml/2006/picture">
                <pic:pic xmlns:pic="http://schemas.openxmlformats.org/drawingml/2006/picture">
                  <pic:nvPicPr>
                    <pic:cNvPr id="1039" name="图片 10" descr="Screenshot_20231105_092746"/>
                    <pic:cNvPicPr/>
                  </pic:nvPicPr>
                  <pic:blipFill>
                    <a:blip r:embed="rId11" cstate="print"/>
                    <a:srcRect l="4651" t="752"/>
                    <a:stretch>
                      <a:fillRect/>
                    </a:stretch>
                  </pic:blipFill>
                  <pic:spPr>
                    <a:xfrm>
                      <a:off x="0" y="0"/>
                      <a:ext cx="5024755" cy="1926590"/>
                    </a:xfrm>
                    <a:prstGeom prst="rect">
                      <a:avLst/>
                    </a:prstGeom>
                  </pic:spPr>
                </pic:pic>
              </a:graphicData>
            </a:graphic>
          </wp:inline>
        </w:drawing>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3.2非周期信号的傅里叶变换</w:t>
      </w:r>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公式：</w:t>
      </w:r>
      <m:oMath>
        <m:r>
          <m:rPr>
            <m:sty m:val="p"/>
          </m:rPr>
          <w:rPr>
            <w:rFonts w:hint="default" w:ascii="Cambria Math" w:hAnsi="Cambria Math" w:cs="Cambria Math"/>
            <w:kern w:val="2"/>
            <w:sz w:val="28"/>
            <w:szCs w:val="28"/>
            <w:lang w:val="en-US" w:eastAsia="zh-CN" w:bidi="ar-SA"/>
          </w:rPr>
          <m:t>x(t)=</m:t>
        </m:r>
        <m:f>
          <m:fPr>
            <m:ctrlPr>
              <w:rPr>
                <w:rFonts w:hint="default" w:ascii="Cambria Math" w:hAnsi="Cambria Math" w:cs="Cambria Math"/>
                <w:b w:val="0"/>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π</m:t>
            </m:r>
            <m:ctrlPr>
              <w:rPr>
                <w:rFonts w:hint="default" w:ascii="Cambria Math" w:hAnsi="Cambria Math" w:cs="Cambria Math"/>
                <w:b w:val="0"/>
                <w:i w:val="0"/>
                <w:kern w:val="2"/>
                <w:sz w:val="28"/>
                <w:szCs w:val="28"/>
                <w:lang w:val="en-US" w:eastAsia="zh-CN" w:bidi="ar-SA"/>
              </w:rPr>
            </m:ctrlPr>
          </m:den>
        </m:f>
        <m:nary>
          <m:naryPr>
            <m:limLoc m:val="subSup"/>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X(j</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m:t>
            </m:r>
            <m:sSup>
              <m:sSupPr>
                <m:ctrlPr>
                  <w:rPr>
                    <w:rFonts w:hint="default" w:ascii="Cambria Math" w:hAnsi="Cambria Math" w:cs="Cambria Math"/>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d</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 xml:space="preserve">        X(j</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m:t>
            </m:r>
            <m:nary>
              <m:naryPr>
                <m:limLoc m:val="subSup"/>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x(t)</m:t>
                </m:r>
                <m:sSup>
                  <m:sSupPr>
                    <m:ctrlPr>
                      <w:rPr>
                        <w:rFonts w:hint="default" w:ascii="Cambria Math" w:hAnsi="Cambria Math" w:cs="Cambria Math"/>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dt</m:t>
                </m:r>
                <m:ctrlPr>
                  <w:rPr>
                    <w:rFonts w:hint="default" w:ascii="Cambria Math" w:hAnsi="Cambria Math" w:cs="Cambria Math"/>
                    <w:b w:val="0"/>
                    <w:i w:val="0"/>
                    <w:kern w:val="2"/>
                    <w:sz w:val="28"/>
                    <w:szCs w:val="28"/>
                    <w:lang w:val="en-US" w:eastAsia="zh-CN" w:bidi="ar-SA"/>
                  </w:rPr>
                </m:ctrlPr>
              </m:e>
            </m:nary>
            <m:r>
              <m:rPr>
                <m:sty m:val="p"/>
              </m:rPr>
              <w:rPr>
                <w:rFonts w:hint="default" w:ascii="Cambria Math" w:hAnsi="Cambria Math" w:cs="Cambria Math"/>
                <w:kern w:val="2"/>
                <w:sz w:val="28"/>
                <w:szCs w:val="28"/>
                <w:lang w:val="en-US" w:eastAsia="zh-CN" w:bidi="ar-SA"/>
              </w:rPr>
              <m:t xml:space="preserve"> </m:t>
            </m:r>
            <m:ctrlPr>
              <w:rPr>
                <w:rFonts w:hint="default" w:ascii="Cambria Math" w:hAnsi="Cambria Math" w:cs="Cambria Math"/>
                <w:b w:val="0"/>
                <w:i w:val="0"/>
                <w:kern w:val="2"/>
                <w:sz w:val="28"/>
                <w:szCs w:val="28"/>
                <w:lang w:val="en-US" w:eastAsia="zh-CN" w:bidi="ar-SA"/>
              </w:rPr>
            </m:ctrlPr>
          </m:e>
        </m:nary>
      </m:oMath>
    </w:p>
    <w:p>
      <w:pPr>
        <w:numPr>
          <w:ilvl w:val="0"/>
          <w:numId w:val="0"/>
        </w:numPr>
        <w:rPr>
          <w:rFonts w:hint="default" w:hAnsi="Cambria Math" w:cs="Cambria Math"/>
          <w:b w:val="0"/>
          <w:i w:val="0"/>
          <w:kern w:val="2"/>
          <w:sz w:val="28"/>
          <w:szCs w:val="28"/>
          <w:lang w:val="en-US" w:eastAsia="zh-CN" w:bidi="ar-SA"/>
        </w:rPr>
      </w:pPr>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重要性质（</w:t>
      </w:r>
      <w:r>
        <w:rPr>
          <w:rFonts w:hint="eastAsia" w:hAnsi="Cambria Math" w:cs="Cambria Math"/>
          <w:b w:val="0"/>
          <w:i w:val="0"/>
          <w:kern w:val="2"/>
          <w:sz w:val="28"/>
          <w:szCs w:val="28"/>
          <w:lang w:val="en-US" w:eastAsia="zh-CN" w:bidi="ar-SA"/>
          <w14:textFill>
            <w14:gradFill>
              <w14:gsLst>
                <w14:gs w14:pos="0">
                  <w14:srgbClr w14:val="E30000"/>
                </w14:gs>
                <w14:gs w14:pos="100000">
                  <w14:srgbClr w14:val="760303"/>
                </w14:gs>
              </w14:gsLst>
              <w14:lin w14:ang="5400000" w14:scaled="0"/>
            </w14:gradFill>
          </w14:textFill>
        </w:rPr>
        <w:t>红色为C.T.F.T.不具备的性质</w:t>
      </w:r>
      <w:r>
        <w:rPr>
          <w:rFonts w:hint="eastAsia" w:hAnsi="Cambria Math" w:cs="Cambria Math"/>
          <w:b w:val="0"/>
          <w:i w:val="0"/>
          <w:kern w:val="2"/>
          <w:sz w:val="28"/>
          <w:szCs w:val="28"/>
          <w:lang w:val="en-US" w:eastAsia="zh-CN" w:bidi="ar-SA"/>
        </w:rPr>
        <w:t>，</w:t>
      </w:r>
      <w:r>
        <w:rPr>
          <w:rFonts w:hint="eastAsia" w:hAnsi="Cambria Math" w:cs="Cambria Math"/>
          <w:b w:val="0"/>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w:t>蓝色为C.T.F.T.与C.T.F.S.有区分</w:t>
      </w:r>
      <w:r>
        <w:rPr>
          <w:rFonts w:hint="eastAsia" w:hAnsi="Cambria Math" w:cs="Cambria Math"/>
          <w:b w:val="0"/>
          <w:i w:val="0"/>
          <w:kern w:val="2"/>
          <w:sz w:val="28"/>
          <w:szCs w:val="28"/>
          <w:lang w:val="en-US" w:eastAsia="zh-CN" w:bidi="ar-SA"/>
        </w:rPr>
        <w:t>）</w:t>
      </w:r>
    </w:p>
    <w:p>
      <w:pPr>
        <w:numPr>
          <w:ilvl w:val="0"/>
          <w:numId w:val="1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唯一性</w:t>
      </w:r>
    </w:p>
    <w:p>
      <w:pPr>
        <w:numPr>
          <w:ilvl w:val="0"/>
          <w:numId w:val="0"/>
        </w:numPr>
        <w:rPr>
          <w:rFonts w:hint="default" w:hAnsi="Cambria Math" w:cs="Cambria Math"/>
          <w:b w:val="0"/>
          <w:i w:val="0"/>
          <w:kern w:val="2"/>
          <w:sz w:val="28"/>
          <w:szCs w:val="28"/>
          <w:lang w:val="en-US" w:eastAsia="zh-CN" w:bidi="ar-SA"/>
        </w:rPr>
      </w:pPr>
      <w:bookmarkStart w:id="14" w:name="OLE_LINK23"/>
      <m:oMathPara>
        <m:oMath>
          <m:r>
            <m:rPr>
              <m:sty m:val="p"/>
            </m:rPr>
            <w:rPr>
              <w:rFonts w:hint="default" w:ascii="Cambria Math" w:hAnsi="Cambria Math" w:cs="Cambria Math"/>
              <w:kern w:val="2"/>
              <w:sz w:val="28"/>
              <w:szCs w:val="28"/>
              <w:lang w:val="en-US" w:eastAsia="zh-CN" w:bidi="ar-SA"/>
            </w:rPr>
            <m:t>x(t)↔X(jω)</m:t>
          </m:r>
        </m:oMath>
      </m:oMathPara>
      <w:bookmarkEnd w:id="14"/>
    </w:p>
    <w:p>
      <w:pPr>
        <w:numPr>
          <w:ilvl w:val="0"/>
          <w:numId w:val="1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线性</w:t>
      </w:r>
    </w:p>
    <w:p>
      <w:pPr>
        <w:numPr>
          <w:ilvl w:val="0"/>
          <w:numId w:val="0"/>
        </w:numPr>
        <w:rPr>
          <w:rFonts w:hint="default" w:hAnsi="Cambria Math" w:cs="Cambria Math"/>
          <w:b w:val="0"/>
          <w:i w:val="0"/>
          <w:kern w:val="2"/>
          <w:sz w:val="28"/>
          <w:szCs w:val="28"/>
          <w:lang w:val="en-US" w:eastAsia="zh-CN" w:bidi="ar-SA"/>
        </w:rPr>
      </w:pPr>
      <m:oMathPara>
        <m:oMath>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 xml:space="preserve">(jω)  </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 xml:space="preserve">(jω) </m:t>
          </m:r>
        </m:oMath>
      </m:oMathPara>
    </w:p>
    <w:p>
      <w:pPr>
        <w:numPr>
          <w:ilvl w:val="0"/>
          <w:numId w:val="0"/>
        </w:numPr>
        <w:rPr>
          <w:rFonts w:hint="default" w:hAnsi="Cambria Math" w:cs="Cambria Math"/>
          <w:b w:val="0"/>
          <w:i w:val="0"/>
          <w:kern w:val="2"/>
          <w:sz w:val="28"/>
          <w:szCs w:val="28"/>
          <w:lang w:val="en-US" w:eastAsia="zh-CN" w:bidi="ar-SA"/>
        </w:rPr>
      </w:pPr>
      <w:bookmarkStart w:id="15" w:name="OLE_LINK21"/>
      <m:oMathPara>
        <m:oMath>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ax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m:t>
          </m:r>
          <w:bookmarkEnd w:id="15"/>
          <m:r>
            <m:rPr>
              <m:sty m:val="p"/>
            </m:rPr>
            <w:rPr>
              <w:rFonts w:hint="default" w:ascii="Cambria Math" w:hAnsi="Cambria Math" w:cs="Cambria Math"/>
              <w:kern w:val="2"/>
              <w:sz w:val="28"/>
              <w:szCs w:val="28"/>
              <w:lang w:val="en-US" w:eastAsia="zh-CN" w:bidi="ar-SA"/>
            </w:rPr>
            <m: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bx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(t)↔a</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(jω)+b</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 xml:space="preserve">(jω)  </m:t>
          </m:r>
        </m:oMath>
      </m:oMathPara>
    </w:p>
    <w:p>
      <w:pPr>
        <w:numPr>
          <w:ilvl w:val="0"/>
          <w:numId w:val="1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共轭性</w:t>
      </w:r>
    </w:p>
    <w:p>
      <w:pPr>
        <w:numPr>
          <w:ilvl w:val="0"/>
          <w:numId w:val="0"/>
        </w:numPr>
        <w:rPr>
          <w:rFonts w:hint="default" w:hAnsi="Cambria Math"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x(t)</m:t>
          </m:r>
          <w:bookmarkStart w:id="16" w:name="OLE_LINK24"/>
          <m:r>
            <m:rPr>
              <m:sty m:val="p"/>
            </m:rPr>
            <w:rPr>
              <w:rFonts w:hint="default" w:ascii="Cambria Math" w:hAnsi="Cambria Math" w:cs="Cambria Math"/>
              <w:kern w:val="2"/>
              <w:sz w:val="28"/>
              <w:szCs w:val="28"/>
              <w:lang w:val="en-US" w:eastAsia="zh-CN" w:bidi="ar-SA"/>
            </w:rPr>
            <m:t>↔X(jω)</m:t>
          </m:r>
          <w:bookmarkEnd w:id="16"/>
          <m:r>
            <m:rPr>
              <m:sty m:val="p"/>
            </m:rPr>
            <w:rPr>
              <w:rFonts w:hint="default" w:ascii="Cambria Math" w:hAnsi="Cambria Math" w:cs="Cambria Math"/>
              <w:kern w:val="2"/>
              <w:sz w:val="28"/>
              <w:szCs w:val="28"/>
              <w:lang w:val="en-US" w:eastAsia="zh-CN" w:bidi="ar-SA"/>
            </w:rPr>
            <m:t>,</m:t>
          </m:r>
          <m:sSup>
            <m:sSupPr>
              <m:ctrlPr>
                <w:rPr>
                  <w:rFonts w:hint="default" w:ascii="Cambria Math" w:hAnsi="Cambria Math" w:cs="Cambria Math"/>
                  <w:b w:val="0"/>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m:t>
              </m:r>
              <m:ctrlPr>
                <w:rPr>
                  <w:rFonts w:hint="default" w:ascii="Cambria Math" w:hAnsi="Cambria Math" w:cs="Cambria Math"/>
                  <w:b w:val="0"/>
                  <w:i w:val="0"/>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(t)↔</m:t>
          </m:r>
          <m:sSup>
            <m:sSupPr>
              <m:ctrlPr>
                <w:rPr>
                  <w:rFonts w:hint="default" w:ascii="Cambria Math" w:hAnsi="Cambria Math" w:cs="Cambria Math"/>
                  <w:b w:val="0"/>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m:t>
              </m:r>
              <m:ctrlPr>
                <w:rPr>
                  <w:rFonts w:hint="default" w:ascii="Cambria Math" w:hAnsi="Cambria Math" w:cs="Cambria Math"/>
                  <w:b w:val="0"/>
                  <w:i w:val="0"/>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(−jω)</m:t>
          </m:r>
        </m:oMath>
      </m:oMathPara>
    </w:p>
    <w:p>
      <w:pPr>
        <w:numPr>
          <w:ilvl w:val="0"/>
          <w:numId w:val="1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奇偶性</w:t>
      </w:r>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奇信号的频谱是奇函数，偶信号的频谱是偶函数</w:t>
      </w:r>
    </w:p>
    <w:p>
      <w:pPr>
        <w:numPr>
          <w:ilvl w:val="0"/>
          <w:numId w:val="10"/>
        </w:numPr>
        <w:rPr>
          <w:rFonts w:hint="default" w:hAnsi="Cambria Math" w:cs="Cambria Math"/>
          <w:b w:val="0"/>
          <w:i w:val="0"/>
          <w:color w:val="C00000"/>
          <w:kern w:val="2"/>
          <w:sz w:val="28"/>
          <w:szCs w:val="28"/>
          <w:lang w:val="en-US" w:eastAsia="zh-CN" w:bidi="ar-SA"/>
        </w:rPr>
      </w:pPr>
      <w:r>
        <w:rPr>
          <w:rFonts w:hint="eastAsia" w:hAnsi="Cambria Math" w:cs="Cambria Math"/>
          <w:b w:val="0"/>
          <w:i w:val="0"/>
          <w:color w:val="C00000"/>
          <w:kern w:val="2"/>
          <w:sz w:val="28"/>
          <w:szCs w:val="28"/>
          <w:lang w:val="en-US" w:eastAsia="zh-CN" w:bidi="ar-SA"/>
        </w:rPr>
        <w:t>对偶性</w:t>
      </w:r>
    </w:p>
    <w:p>
      <w:pPr>
        <w:numPr>
          <w:ilvl w:val="0"/>
          <w:numId w:val="0"/>
        </w:numPr>
        <w:rPr>
          <w:rFonts w:hint="default" w:hAnsi="Cambria Math" w:cs="Cambria Math"/>
          <w:b w:val="0"/>
          <w:i w:val="0"/>
          <w:color w:val="auto"/>
          <w:kern w:val="2"/>
          <w:sz w:val="28"/>
          <w:szCs w:val="28"/>
          <w:lang w:val="en-US" w:eastAsia="zh-CN" w:bidi="ar-SA"/>
        </w:rPr>
      </w:pPr>
      <m:oMathPara>
        <m:oMath>
          <m:r>
            <m:rPr>
              <m:sty m:val="p"/>
            </m:rPr>
            <w:rPr>
              <w:rFonts w:hint="default" w:ascii="Cambria Math" w:hAnsi="Cambria Math" w:cs="Cambria Math"/>
              <w:color w:val="auto"/>
              <w:kern w:val="2"/>
              <w:sz w:val="28"/>
              <w:szCs w:val="28"/>
              <w:lang w:val="en-US" w:eastAsia="zh-CN" w:bidi="ar-SA"/>
            </w:rPr>
            <m:t>x(t)→</m:t>
          </m:r>
          <m:r>
            <m:rPr>
              <m:sty m:val="p"/>
            </m:rPr>
            <w:rPr>
              <w:rFonts w:hint="default" w:ascii="Cambria Math" w:hAnsi="Cambria Math" w:cs="Cambria Math"/>
              <w:kern w:val="2"/>
              <w:sz w:val="28"/>
              <w:szCs w:val="28"/>
              <w:lang w:val="en-US" w:eastAsia="zh-CN" w:bidi="ar-SA"/>
            </w:rPr>
            <m:t>X(jω),X(jt)→2πx(−ω)</m:t>
          </m:r>
        </m:oMath>
      </m:oMathPara>
    </w:p>
    <w:p>
      <w:pPr>
        <w:numPr>
          <w:ilvl w:val="0"/>
          <w:numId w:val="10"/>
        </w:numPr>
        <w:rPr>
          <w:rFonts w:hint="default" w:hAnsi="Cambria Math" w:cs="Cambria Math"/>
          <w:b w:val="0"/>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w:pPr>
      <w:r>
        <w:rPr>
          <w:rFonts w:hint="eastAsia" w:hAnsi="Cambria Math" w:cs="Cambria Math"/>
          <w:b w:val="0"/>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w:t>展缩特性</w:t>
      </w:r>
    </w:p>
    <w:p>
      <w:pPr>
        <w:numPr>
          <w:ilvl w:val="0"/>
          <w:numId w:val="0"/>
        </w:numPr>
        <w:rPr>
          <w:rFonts w:hint="default" w:hAnsi="Cambria Math"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x(t)↔X(jω),x(at)↔</m:t>
          </m:r>
          <m:f>
            <w:bookmarkStart w:id="17" w:name="OLE_LINK26"/>
            <m:fPr>
              <m:ctrlPr>
                <w:rPr>
                  <w:rFonts w:hint="default" w:ascii="Cambria Math" w:hAnsi="Cambria Math" w:cs="Cambria Math"/>
                  <w:b w:val="0"/>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num>
            <m:den>
              <m:d>
                <m:dPr>
                  <m:begChr m:val="|"/>
                  <m:endChr m:val="|"/>
                  <m:ctrlPr>
                    <w:rPr>
                      <w:rFonts w:hint="default" w:ascii="Cambria Math" w:hAnsi="Cambria Math" w:cs="Cambria Math"/>
                      <w:b w:val="0"/>
                      <w:i w:val="0"/>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a</m:t>
                  </m:r>
                  <w:bookmarkEnd w:id="17"/>
                  <m:ctrlPr>
                    <w:rPr>
                      <w:rFonts w:hint="default" w:ascii="Cambria Math" w:hAnsi="Cambria Math" w:cs="Cambria Math"/>
                      <w:b w:val="0"/>
                      <w:i w:val="0"/>
                      <w:kern w:val="2"/>
                      <w:sz w:val="28"/>
                      <w:szCs w:val="28"/>
                      <w:lang w:val="en-US" w:eastAsia="zh-CN" w:bidi="ar-SA"/>
                    </w:rPr>
                  </m:ctrlPr>
                </m:e>
              </m:d>
              <m:ctrlPr>
                <w:rPr>
                  <w:rFonts w:hint="default" w:ascii="Cambria Math" w:hAnsi="Cambria Math" w:cs="Cambria Math"/>
                  <w:b w:val="0"/>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X(j</m:t>
          </m:r>
          <m:f>
            <m:fPr>
              <m:ctrlPr>
                <w:rPr>
                  <w:rFonts w:hint="default" w:ascii="Cambria Math" w:hAnsi="Cambria Math" w:cs="Cambria Math"/>
                  <w:b w:val="0"/>
                  <w:kern w:val="2"/>
                  <w:sz w:val="28"/>
                  <w:szCs w:val="28"/>
                  <w:lang w:val="en-US" w:eastAsia="zh-CN" w:bidi="ar-SA"/>
                </w:rPr>
              </m:ctrlPr>
            </m:fPr>
            <m:num>
              <m:r>
                <m:rPr>
                  <m:sty m:val="p"/>
                </m:rPr>
                <w:rPr>
                  <w:rFonts w:ascii="Cambria Math" w:hAnsi="Cambria Math" w:cs="Cambria Math"/>
                  <w:kern w:val="2"/>
                  <w:sz w:val="28"/>
                  <w:szCs w:val="28"/>
                  <w:lang w:val="en-US" w:bidi="ar-SA"/>
                </w:rPr>
                <m:t>ω</m:t>
              </m:r>
              <m:ctrlPr>
                <w:rPr>
                  <w:rFonts w:hint="default" w:ascii="Cambria Math" w:hAnsi="Cambria Math" w:cs="Cambria Math"/>
                  <w:b w:val="0"/>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a</m:t>
              </m:r>
              <m:ctrlPr>
                <w:rPr>
                  <w:rFonts w:hint="default" w:ascii="Cambria Math" w:hAnsi="Cambria Math" w:cs="Cambria Math"/>
                  <w:b w:val="0"/>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oMath>
      </m:oMathPara>
    </w:p>
    <w:p>
      <w:pPr>
        <w:numPr>
          <w:ilvl w:val="0"/>
          <w:numId w:val="0"/>
        </w:numPr>
        <w:rPr>
          <w:rFonts w:hint="eastAsia" w:hAnsi="Cambria Math" w:cs="Cambria Math"/>
          <w:b w:val="0"/>
          <w:i w:val="0"/>
          <w:kern w:val="2"/>
          <w:sz w:val="28"/>
          <w:szCs w:val="28"/>
          <w:lang w:val="en-US" w:eastAsia="zh-CN" w:bidi="ar-SA"/>
        </w:rPr>
      </w:pPr>
      <m:oMath>
        <m:d>
          <m:dPr>
            <m:begChr m:val="|"/>
            <m:endChr m:val="|"/>
            <m:ctrlPr>
              <w:rPr>
                <w:rFonts w:hint="default" w:ascii="Cambria Math" w:hAnsi="Cambria Math" w:cs="Cambria Math"/>
                <w:b w:val="0"/>
                <w:i w:val="0"/>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a</m:t>
            </m:r>
            <m:ctrlPr>
              <w:rPr>
                <w:rFonts w:hint="default" w:ascii="Cambria Math" w:hAnsi="Cambria Math" w:cs="Cambria Math"/>
                <w:b w:val="0"/>
                <w:i w:val="0"/>
                <w:kern w:val="2"/>
                <w:sz w:val="28"/>
                <w:szCs w:val="28"/>
                <w:lang w:val="en-US" w:eastAsia="zh-CN" w:bidi="ar-SA"/>
              </w:rPr>
            </m:ctrlPr>
          </m:e>
        </m:d>
        <m:r>
          <m:rPr>
            <m:sty m:val="p"/>
          </m:rPr>
          <w:rPr>
            <w:rFonts w:hint="default" w:ascii="Cambria Math" w:hAnsi="Cambria Math" w:cs="Cambria Math"/>
            <w:kern w:val="2"/>
            <w:sz w:val="28"/>
            <w:szCs w:val="28"/>
            <w:lang w:val="en-US" w:eastAsia="zh-CN" w:bidi="ar-SA"/>
          </w:rPr>
          <m:t>&gt;1,</m:t>
        </m:r>
      </m:oMath>
      <w:r>
        <w:rPr>
          <w:rFonts w:hint="eastAsia" w:hAnsi="Cambria Math" w:cs="Cambria Math"/>
          <w:b w:val="0"/>
          <w:i w:val="0"/>
          <w:kern w:val="2"/>
          <w:sz w:val="28"/>
          <w:szCs w:val="28"/>
          <w:lang w:val="en-US" w:eastAsia="zh-CN" w:bidi="ar-SA"/>
        </w:rPr>
        <w:t>时域压缩，频域扩展</w:t>
      </w:r>
    </w:p>
    <w:p>
      <w:pPr>
        <w:numPr>
          <w:ilvl w:val="0"/>
          <w:numId w:val="0"/>
        </w:numPr>
        <w:rPr>
          <w:rFonts w:hint="eastAsia" w:hAnsi="Cambria Math" w:cs="Cambria Math"/>
          <w:b w:val="0"/>
          <w:i w:val="0"/>
          <w:kern w:val="2"/>
          <w:sz w:val="28"/>
          <w:szCs w:val="28"/>
          <w:lang w:val="en-US" w:eastAsia="zh-CN" w:bidi="ar-SA"/>
        </w:rPr>
      </w:pPr>
      <m:oMath>
        <m:d>
          <m:dPr>
            <m:begChr m:val="|"/>
            <m:endChr m:val="|"/>
            <m:ctrlPr>
              <w:rPr>
                <w:rFonts w:hint="default" w:ascii="Cambria Math" w:hAnsi="Cambria Math" w:cs="Cambria Math"/>
                <w:b w:val="0"/>
                <w:i w:val="0"/>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a</m:t>
            </m:r>
            <m:ctrlPr>
              <w:rPr>
                <w:rFonts w:hint="default" w:ascii="Cambria Math" w:hAnsi="Cambria Math" w:cs="Cambria Math"/>
                <w:b w:val="0"/>
                <w:i w:val="0"/>
                <w:kern w:val="2"/>
                <w:sz w:val="28"/>
                <w:szCs w:val="28"/>
                <w:lang w:val="en-US" w:eastAsia="zh-CN" w:bidi="ar-SA"/>
              </w:rPr>
            </m:ctrlPr>
          </m:e>
        </m:d>
        <m:r>
          <m:rPr>
            <m:sty m:val="p"/>
          </m:rPr>
          <w:rPr>
            <w:rFonts w:hint="default" w:ascii="Cambria Math" w:hAnsi="Cambria Math" w:cs="Cambria Math"/>
            <w:kern w:val="2"/>
            <w:sz w:val="28"/>
            <w:szCs w:val="28"/>
            <w:lang w:val="en-US" w:eastAsia="zh-CN" w:bidi="ar-SA"/>
          </w:rPr>
          <m:t>&lt;1,</m:t>
        </m:r>
      </m:oMath>
      <w:r>
        <w:rPr>
          <w:rFonts w:hint="eastAsia" w:hAnsi="Cambria Math" w:cs="Cambria Math"/>
          <w:b w:val="0"/>
          <w:i w:val="0"/>
          <w:kern w:val="2"/>
          <w:sz w:val="28"/>
          <w:szCs w:val="28"/>
          <w:lang w:val="en-US" w:eastAsia="zh-CN" w:bidi="ar-SA"/>
        </w:rPr>
        <w:t>时域扩展，频域压缩</w:t>
      </w:r>
    </w:p>
    <w:p>
      <w:pPr>
        <w:numPr>
          <w:ilvl w:val="0"/>
          <w:numId w:val="0"/>
        </w:numPr>
        <w:rPr>
          <w:rFonts w:hint="default" w:hAnsi="Cambria Math" w:cs="Cambria Math"/>
          <w:b w:val="0"/>
          <w:i w:val="0"/>
          <w:kern w:val="2"/>
          <w:sz w:val="28"/>
          <w:szCs w:val="28"/>
          <w:lang w:val="en-US" w:eastAsia="zh-CN" w:bidi="ar-SA"/>
        </w:rPr>
      </w:pPr>
      <m:oMathPara>
        <m:oMath>
          <m:r>
            <m:rPr>
              <m:sty m:val="p"/>
            </m:rPr>
            <w:rPr>
              <w:rFonts w:hint="default" w:ascii="Cambria Math" w:hAnsi="Cambria Math" w:cs="Cambria Math"/>
              <w:color w:val="auto"/>
              <w:kern w:val="2"/>
              <w:sz w:val="28"/>
              <w:szCs w:val="28"/>
              <w:lang w:val="en-US" w:eastAsia="zh-CN" w:bidi="ar-SA"/>
            </w:rPr>
            <m:t>x(t)→</m:t>
          </m:r>
          <m:sSub>
            <m:sSubPr>
              <m:ctrlPr>
                <w:rPr>
                  <w:rFonts w:hint="default" w:ascii="Cambria Math" w:hAnsi="Cambria Math" w:cs="Cambria Math"/>
                  <w:b w:val="0"/>
                  <w:i w:val="0"/>
                  <w:color w:val="auto"/>
                  <w:kern w:val="2"/>
                  <w:sz w:val="28"/>
                  <w:szCs w:val="28"/>
                  <w:lang w:val="en-US" w:eastAsia="zh-CN" w:bidi="ar-SA"/>
                </w:rPr>
              </m:ctrlPr>
            </m:sSubPr>
            <m:e>
              <m:r>
                <m:rPr>
                  <m:sty m:val="p"/>
                </m:rPr>
                <w:rPr>
                  <w:rFonts w:hint="default" w:ascii="Cambria Math" w:hAnsi="Cambria Math" w:cs="Cambria Math"/>
                  <w:color w:val="auto"/>
                  <w:kern w:val="2"/>
                  <w:sz w:val="28"/>
                  <w:szCs w:val="28"/>
                  <w:lang w:val="en-US" w:eastAsia="zh-CN" w:bidi="ar-SA"/>
                </w:rPr>
                <m:t>X</m:t>
              </m:r>
              <m:ctrlPr>
                <w:rPr>
                  <w:rFonts w:hint="default" w:ascii="Cambria Math" w:hAnsi="Cambria Math" w:cs="Cambria Math"/>
                  <w:b w:val="0"/>
                  <w:i w:val="0"/>
                  <w:color w:val="auto"/>
                  <w:kern w:val="2"/>
                  <w:sz w:val="28"/>
                  <w:szCs w:val="28"/>
                  <w:lang w:val="en-US" w:eastAsia="zh-CN" w:bidi="ar-SA"/>
                </w:rPr>
              </m:ctrlPr>
            </m:e>
            <m:sub>
              <m:r>
                <m:rPr>
                  <m:sty m:val="p"/>
                </m:rPr>
                <w:rPr>
                  <w:rFonts w:hint="default" w:ascii="Cambria Math" w:hAnsi="Cambria Math" w:cs="Cambria Math"/>
                  <w:color w:val="auto"/>
                  <w:kern w:val="2"/>
                  <w:sz w:val="28"/>
                  <w:szCs w:val="28"/>
                  <w:lang w:val="en-US" w:eastAsia="zh-CN" w:bidi="ar-SA"/>
                </w:rPr>
                <m:t>k</m:t>
              </m:r>
              <m:ctrlPr>
                <w:rPr>
                  <w:rFonts w:hint="default" w:ascii="Cambria Math" w:hAnsi="Cambria Math" w:cs="Cambria Math"/>
                  <w:b w:val="0"/>
                  <w:i w:val="0"/>
                  <w:color w:val="auto"/>
                  <w:kern w:val="2"/>
                  <w:sz w:val="28"/>
                  <w:szCs w:val="28"/>
                  <w:lang w:val="en-US" w:eastAsia="zh-CN" w:bidi="ar-SA"/>
                </w:rPr>
              </m:ctrlPr>
            </m:sub>
          </m:sSub>
          <m:r>
            <m:rPr>
              <m:sty m:val="p"/>
            </m:rPr>
            <w:rPr>
              <w:rFonts w:hint="default" w:ascii="Cambria Math" w:hAnsi="Cambria Math" w:cs="Cambria Math"/>
              <w:color w:val="auto"/>
              <w:kern w:val="2"/>
              <w:sz w:val="28"/>
              <w:szCs w:val="28"/>
              <w:lang w:val="en-US" w:eastAsia="zh-CN" w:bidi="ar-SA"/>
            </w:rPr>
            <m:t>,x(at)→</m:t>
          </m:r>
          <m:f>
            <m:fPr>
              <m:ctrlPr>
                <w:rPr>
                  <w:rFonts w:hint="default" w:ascii="Cambria Math" w:hAnsi="Cambria Math" w:cs="Cambria Math"/>
                  <w:b w:val="0"/>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num>
            <m:den>
              <m:d>
                <m:dPr>
                  <m:begChr m:val="|"/>
                  <m:endChr m:val="|"/>
                  <m:ctrlPr>
                    <w:rPr>
                      <w:rFonts w:hint="default" w:ascii="Cambria Math" w:hAnsi="Cambria Math" w:cs="Cambria Math"/>
                      <w:b w:val="0"/>
                      <w:i w:val="0"/>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a</m:t>
                  </m:r>
                  <m:ctrlPr>
                    <w:rPr>
                      <w:rFonts w:hint="default" w:ascii="Cambria Math" w:hAnsi="Cambria Math" w:cs="Cambria Math"/>
                      <w:b w:val="0"/>
                      <w:i w:val="0"/>
                      <w:kern w:val="2"/>
                      <w:sz w:val="28"/>
                      <w:szCs w:val="28"/>
                      <w:lang w:val="en-US" w:eastAsia="zh-CN" w:bidi="ar-SA"/>
                    </w:rPr>
                  </m:ctrlPr>
                </m:e>
              </m:d>
              <m:ctrlPr>
                <w:rPr>
                  <w:rFonts w:hint="default" w:ascii="Cambria Math" w:hAnsi="Cambria Math" w:cs="Cambria Math"/>
                  <w:b w:val="0"/>
                  <w:i w:val="0"/>
                  <w:kern w:val="2"/>
                  <w:sz w:val="28"/>
                  <w:szCs w:val="28"/>
                  <w:lang w:val="en-US" w:eastAsia="zh-CN" w:bidi="ar-SA"/>
                </w:rPr>
              </m:ctrlPr>
            </m:den>
          </m:f>
          <m:sSub>
            <m:sSubPr>
              <m:ctrlPr>
                <w:rPr>
                  <w:rFonts w:hint="default" w:ascii="Cambria Math" w:hAnsi="Cambria Math" w:cs="Cambria Math"/>
                  <w:b w:val="0"/>
                  <w:i w:val="0"/>
                  <w:color w:val="auto"/>
                  <w:kern w:val="2"/>
                  <w:sz w:val="28"/>
                  <w:szCs w:val="28"/>
                  <w:lang w:val="en-US" w:eastAsia="zh-CN" w:bidi="ar-SA"/>
                </w:rPr>
              </m:ctrlPr>
            </m:sSubPr>
            <m:e>
              <m:r>
                <m:rPr>
                  <m:sty m:val="p"/>
                </m:rPr>
                <w:rPr>
                  <w:rFonts w:hint="default" w:ascii="Cambria Math" w:hAnsi="Cambria Math" w:cs="Cambria Math"/>
                  <w:color w:val="auto"/>
                  <w:kern w:val="2"/>
                  <w:sz w:val="28"/>
                  <w:szCs w:val="28"/>
                  <w:lang w:val="en-US" w:eastAsia="zh-CN" w:bidi="ar-SA"/>
                </w:rPr>
                <m:t>X</m:t>
              </m:r>
              <m:ctrlPr>
                <w:rPr>
                  <w:rFonts w:hint="default" w:ascii="Cambria Math" w:hAnsi="Cambria Math" w:cs="Cambria Math"/>
                  <w:b w:val="0"/>
                  <w:i w:val="0"/>
                  <w:color w:val="auto"/>
                  <w:kern w:val="2"/>
                  <w:sz w:val="28"/>
                  <w:szCs w:val="28"/>
                  <w:lang w:val="en-US" w:eastAsia="zh-CN" w:bidi="ar-SA"/>
                </w:rPr>
              </m:ctrlPr>
            </m:e>
            <m:sub>
              <m:f>
                <m:fPr>
                  <m:ctrlPr>
                    <w:rPr>
                      <w:rFonts w:hint="default" w:ascii="Cambria Math" w:hAnsi="Cambria Math" w:cs="Cambria Math"/>
                      <w:b w:val="0"/>
                      <w:i w:val="0"/>
                      <w:color w:val="auto"/>
                      <w:kern w:val="2"/>
                      <w:sz w:val="28"/>
                      <w:szCs w:val="28"/>
                      <w:lang w:val="en-US" w:eastAsia="zh-CN" w:bidi="ar-SA"/>
                    </w:rPr>
                  </m:ctrlPr>
                </m:fPr>
                <m:num>
                  <m:r>
                    <m:rPr>
                      <m:sty m:val="p"/>
                    </m:rPr>
                    <w:rPr>
                      <w:rFonts w:hint="default" w:ascii="Cambria Math" w:hAnsi="Cambria Math" w:cs="Cambria Math"/>
                      <w:color w:val="auto"/>
                      <w:kern w:val="2"/>
                      <w:sz w:val="28"/>
                      <w:szCs w:val="28"/>
                      <w:lang w:val="en-US" w:eastAsia="zh-CN" w:bidi="ar-SA"/>
                    </w:rPr>
                    <m:t>k</m:t>
                  </m:r>
                  <m:ctrlPr>
                    <w:rPr>
                      <w:rFonts w:hint="default" w:ascii="Cambria Math" w:hAnsi="Cambria Math" w:cs="Cambria Math"/>
                      <w:b w:val="0"/>
                      <w:i w:val="0"/>
                      <w:color w:val="auto"/>
                      <w:kern w:val="2"/>
                      <w:sz w:val="28"/>
                      <w:szCs w:val="28"/>
                      <w:lang w:val="en-US" w:eastAsia="zh-CN" w:bidi="ar-SA"/>
                    </w:rPr>
                  </m:ctrlPr>
                </m:num>
                <m:den>
                  <m:r>
                    <m:rPr>
                      <m:sty m:val="p"/>
                    </m:rPr>
                    <w:rPr>
                      <w:rFonts w:hint="default" w:ascii="Cambria Math" w:hAnsi="Cambria Math" w:cs="Cambria Math"/>
                      <w:color w:val="auto"/>
                      <w:kern w:val="2"/>
                      <w:sz w:val="28"/>
                      <w:szCs w:val="28"/>
                      <w:lang w:val="en-US" w:eastAsia="zh-CN" w:bidi="ar-SA"/>
                    </w:rPr>
                    <m:t>a</m:t>
                  </m:r>
                  <m:ctrlPr>
                    <w:rPr>
                      <w:rFonts w:hint="default" w:ascii="Cambria Math" w:hAnsi="Cambria Math" w:cs="Cambria Math"/>
                      <w:b w:val="0"/>
                      <w:i w:val="0"/>
                      <w:color w:val="auto"/>
                      <w:kern w:val="2"/>
                      <w:sz w:val="28"/>
                      <w:szCs w:val="28"/>
                      <w:lang w:val="en-US" w:eastAsia="zh-CN" w:bidi="ar-SA"/>
                    </w:rPr>
                  </m:ctrlPr>
                </m:den>
              </m:f>
              <m:ctrlPr>
                <w:rPr>
                  <w:rFonts w:hint="default" w:ascii="Cambria Math" w:hAnsi="Cambria Math" w:cs="Cambria Math"/>
                  <w:b w:val="0"/>
                  <w:i w:val="0"/>
                  <w:color w:val="auto"/>
                  <w:kern w:val="2"/>
                  <w:sz w:val="28"/>
                  <w:szCs w:val="28"/>
                  <w:lang w:val="en-US" w:eastAsia="zh-CN" w:bidi="ar-SA"/>
                </w:rPr>
              </m:ctrlPr>
            </m:sub>
          </m:sSub>
        </m:oMath>
      </m:oMathPara>
    </w:p>
    <w:p>
      <w:pPr>
        <w:numPr>
          <w:ilvl w:val="0"/>
          <w:numId w:val="1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时移特性</w:t>
      </w:r>
    </w:p>
    <w:p>
      <w:pPr>
        <w:numPr>
          <w:ilvl w:val="0"/>
          <w:numId w:val="0"/>
        </w:numPr>
        <w:rPr>
          <w:rFonts w:hint="default" w:hAnsi="Cambria Math" w:cs="Cambria Math"/>
          <w:b w:val="0"/>
          <w:i w:val="0"/>
          <w:kern w:val="2"/>
          <w:sz w:val="28"/>
          <w:szCs w:val="28"/>
          <w:lang w:val="en-US" w:eastAsia="zh-CN" w:bidi="ar-SA"/>
        </w:rPr>
      </w:pPr>
      <m:oMathPara>
        <m:oMath>
          <w:bookmarkStart w:id="18" w:name="OLE_LINK27"/>
          <m:r>
            <m:rPr>
              <m:sty m:val="p"/>
            </m:rPr>
            <w:rPr>
              <w:rFonts w:hint="default" w:ascii="Cambria Math" w:hAnsi="Cambria Math" w:cs="Cambria Math"/>
              <w:kern w:val="2"/>
              <w:sz w:val="28"/>
              <w:szCs w:val="28"/>
              <w:lang w:val="en-US" w:eastAsia="zh-CN" w:bidi="ar-SA"/>
            </w:rPr>
            <m:t>x(t)↔</m:t>
          </m:r>
          <w:bookmarkStart w:id="19" w:name="OLE_LINK29"/>
          <m:r>
            <m:rPr>
              <m:sty m:val="p"/>
            </m:rPr>
            <w:rPr>
              <w:rFonts w:hint="default" w:ascii="Cambria Math" w:hAnsi="Cambria Math" w:cs="Cambria Math"/>
              <w:kern w:val="2"/>
              <w:sz w:val="28"/>
              <w:szCs w:val="28"/>
              <w:lang w:val="en-US" w:eastAsia="zh-CN" w:bidi="ar-SA"/>
            </w:rPr>
            <m:t>X(jω)</m:t>
          </m:r>
          <w:bookmarkEnd w:id="18"/>
          <w:bookmarkEnd w:id="19"/>
          <m:r>
            <m:rPr>
              <m:sty m:val="p"/>
            </m:rPr>
            <w:rPr>
              <w:rFonts w:hint="default" w:ascii="Cambria Math" w:hAnsi="Cambria Math" w:cs="Cambria Math"/>
              <w:kern w:val="2"/>
              <w:sz w:val="28"/>
              <w:szCs w:val="28"/>
              <w:lang w:val="en-US" w:eastAsia="zh-CN" w:bidi="ar-SA"/>
            </w:rPr>
            <m:t>,x(t−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)↔X(jω)</m:t>
          </m:r>
          <m:sSup>
            <m:sSupPr>
              <m:ctrlPr>
                <w:rPr>
                  <w:rFonts w:hint="default" w:ascii="Cambria Math" w:hAnsi="Cambria Math" w:cs="Cambria Math"/>
                  <w:b w:val="0"/>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jω</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ctrlPr>
                <w:rPr>
                  <w:rFonts w:hint="default" w:ascii="Cambria Math" w:hAnsi="Cambria Math" w:cs="Cambria Math"/>
                  <w:b w:val="0"/>
                  <w:i w:val="0"/>
                  <w:kern w:val="2"/>
                  <w:sz w:val="28"/>
                  <w:szCs w:val="28"/>
                  <w:lang w:val="en-US" w:eastAsia="zh-CN" w:bidi="ar-SA"/>
                </w:rPr>
              </m:ctrlPr>
            </m:sup>
          </m:sSup>
        </m:oMath>
      </m:oMathPara>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时域平移，对应频域相移，而幅度谱不变</w:t>
      </w:r>
    </w:p>
    <w:p>
      <w:pPr>
        <w:numPr>
          <w:ilvl w:val="0"/>
          <w:numId w:val="1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频移特性</w:t>
      </w:r>
    </w:p>
    <w:p>
      <w:pPr>
        <w:numPr>
          <w:ilvl w:val="0"/>
          <w:numId w:val="0"/>
        </w:numPr>
        <w:rPr>
          <w:rFonts w:hint="default" w:hAnsi="Cambria Math"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x(t)↔X(jω),</m:t>
          </m:r>
          <m:sSup>
            <m:sSupPr>
              <m:ctrlPr>
                <w:rPr>
                  <w:rFonts w:hint="default" w:ascii="Cambria Math" w:hAnsi="Cambria Math" w:cs="Cambria Math"/>
                  <w:b w:val="0"/>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j</m:t>
              </m:r>
              <m:sSub>
                <m:sSubPr>
                  <m:ctrlPr>
                    <w:rPr>
                      <w:rFonts w:hint="default" w:ascii="Cambria Math" w:hAnsi="Cambria Math" w:cs="Cambria Math"/>
                      <w:color w:val="auto"/>
                      <w:kern w:val="2"/>
                      <w:sz w:val="28"/>
                      <w:szCs w:val="28"/>
                      <w:lang w:val="en-US" w:eastAsia="zh-CN" w:bidi="ar-SA"/>
                    </w:rPr>
                  </m:ctrlPr>
                </m:sSubPr>
                <m:e>
                  <m:r>
                    <m:rPr>
                      <m:sty m:val="p"/>
                    </m:rPr>
                    <w:rPr>
                      <w:rFonts w:ascii="Cambria Math" w:hAnsi="Cambria Math" w:cs="Cambria Math"/>
                      <w:color w:val="auto"/>
                      <w:kern w:val="2"/>
                      <w:sz w:val="28"/>
                      <w:szCs w:val="28"/>
                      <w:lang w:val="en-US" w:bidi="ar-SA"/>
                    </w:rPr>
                    <m:t>ω</m:t>
                  </m:r>
                  <m:ctrlPr>
                    <w:rPr>
                      <w:rFonts w:hint="default" w:ascii="Cambria Math" w:hAnsi="Cambria Math" w:cs="Cambria Math"/>
                      <w:i w:val="0"/>
                      <w:color w:val="auto"/>
                      <w:kern w:val="2"/>
                      <w:sz w:val="28"/>
                      <w:szCs w:val="28"/>
                      <w:lang w:val="en-US" w:eastAsia="zh-CN" w:bidi="ar-SA"/>
                    </w:rPr>
                  </m:ctrlPr>
                </m:e>
                <m:sub>
                  <m:r>
                    <m:rPr>
                      <m:sty m:val="p"/>
                    </m:rPr>
                    <w:rPr>
                      <w:rFonts w:hint="default" w:ascii="Cambria Math" w:hAnsi="Cambria Math" w:cs="Cambria Math"/>
                      <w:color w:val="auto"/>
                      <w:kern w:val="2"/>
                      <w:sz w:val="28"/>
                      <w:szCs w:val="28"/>
                      <w:lang w:val="en-US" w:eastAsia="zh-CN" w:bidi="ar-SA"/>
                    </w:rPr>
                    <m:t>0</m:t>
                  </m:r>
                  <m:ctrlPr>
                    <w:rPr>
                      <w:rFonts w:hint="default" w:ascii="Cambria Math" w:hAnsi="Cambria Math" w:cs="Cambria Math"/>
                      <w:i w:val="0"/>
                      <w:color w:val="auto"/>
                      <w:kern w:val="2"/>
                      <w:sz w:val="28"/>
                      <w:szCs w:val="28"/>
                      <w:lang w:val="en-US" w:eastAsia="zh-CN" w:bidi="ar-SA"/>
                    </w:rPr>
                  </m:ctrlPr>
                </m:sub>
              </m:sSub>
              <m:r>
                <m:rPr>
                  <m:sty m:val="p"/>
                </m:rPr>
                <w:rPr>
                  <w:rFonts w:hint="eastAsia"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x(t)↔X[j(ω−</m:t>
          </m:r>
          <m:sSub>
            <w:bookmarkStart w:id="20" w:name="OLE_LINK50"/>
            <m:sSubPr>
              <m:ctrlPr>
                <w:rPr>
                  <w:rFonts w:hint="default" w:ascii="Cambria Math" w:hAnsi="Cambria Math" w:cs="Cambria Math"/>
                  <w:color w:val="auto"/>
                  <w:kern w:val="2"/>
                  <w:sz w:val="28"/>
                  <w:szCs w:val="28"/>
                  <w:lang w:val="en-US" w:eastAsia="zh-CN" w:bidi="ar-SA"/>
                </w:rPr>
              </m:ctrlPr>
            </m:sSubPr>
            <m:e>
              <m:r>
                <m:rPr>
                  <m:sty m:val="p"/>
                </m:rPr>
                <w:rPr>
                  <w:rFonts w:ascii="Cambria Math" w:hAnsi="Cambria Math" w:cs="Cambria Math"/>
                  <w:color w:val="auto"/>
                  <w:kern w:val="2"/>
                  <w:sz w:val="28"/>
                  <w:szCs w:val="28"/>
                  <w:lang w:val="en-US" w:bidi="ar-SA"/>
                </w:rPr>
                <m:t>ω</m:t>
              </m:r>
              <m:ctrlPr>
                <w:rPr>
                  <w:rFonts w:hint="default" w:ascii="Cambria Math" w:hAnsi="Cambria Math" w:cs="Cambria Math"/>
                  <w:i w:val="0"/>
                  <w:color w:val="auto"/>
                  <w:kern w:val="2"/>
                  <w:sz w:val="28"/>
                  <w:szCs w:val="28"/>
                  <w:lang w:val="en-US" w:eastAsia="zh-CN" w:bidi="ar-SA"/>
                </w:rPr>
              </m:ctrlPr>
            </m:e>
            <m:sub>
              <m:r>
                <m:rPr>
                  <m:sty m:val="p"/>
                </m:rPr>
                <w:rPr>
                  <w:rFonts w:hint="default" w:ascii="Cambria Math" w:hAnsi="Cambria Math" w:cs="Cambria Math"/>
                  <w:color w:val="auto"/>
                  <w:kern w:val="2"/>
                  <w:sz w:val="28"/>
                  <w:szCs w:val="28"/>
                  <w:lang w:val="en-US" w:eastAsia="zh-CN" w:bidi="ar-SA"/>
                </w:rPr>
                <m:t>0</m:t>
              </m:r>
              <w:bookmarkEnd w:id="20"/>
              <m:ctrlPr>
                <w:rPr>
                  <w:rFonts w:hint="default" w:ascii="Cambria Math" w:hAnsi="Cambria Math" w:cs="Cambria Math"/>
                  <w:i w:val="0"/>
                  <w:color w:val="auto"/>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oMath>
      </m:oMathPara>
    </w:p>
    <w:p>
      <w:pPr>
        <w:numPr>
          <w:ilvl w:val="0"/>
          <w:numId w:val="1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时域微分</w:t>
      </w:r>
    </w:p>
    <w:p>
      <w:pPr>
        <w:keepNext w:val="0"/>
        <w:keepLines w:val="0"/>
        <w:widowControl/>
        <w:suppressLineNumbers w:val="0"/>
        <w:spacing w:before="0" w:beforeAutospacing="0" w:after="0" w:afterAutospacing="0"/>
        <w:ind w:left="0" w:right="0"/>
        <w:jc w:val="both"/>
        <w:rPr>
          <w:rFonts w:hint="default" w:hAnsi="Cambria Math" w:eastAsia="宋体" w:cs="Cambria Math"/>
          <w:b w:val="0"/>
          <w:i w:val="0"/>
          <w:kern w:val="2"/>
          <w:sz w:val="28"/>
          <w:szCs w:val="28"/>
          <w:lang w:val="en-US" w:eastAsia="zh-CN" w:bidi="ar-SA"/>
        </w:rPr>
      </w:pPr>
      <m:oMathPara>
        <m:oMath>
          <m:sSup>
            <m:sSupPr>
              <m:ctrlPr>
                <w:rPr>
                  <w:rFonts w:ascii="Cambria Math" w:hAnsi="Cambria Math" w:cs="Cambria Math"/>
                  <w:i/>
                  <w:kern w:val="2"/>
                  <w:sz w:val="28"/>
                  <w:szCs w:val="28"/>
                  <w:lang w:val="en-US" w:bidi="ar-SA"/>
                </w:rPr>
              </m:ctrlPr>
            </m:sSup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p>
              <m:r>
                <m:rPr/>
                <w:rPr>
                  <w:rFonts w:hint="default" w:ascii="Cambria Math" w:hAnsi="Cambria Math" w:cs="Cambria Math"/>
                  <w:kern w:val="2"/>
                  <w:sz w:val="28"/>
                  <w:szCs w:val="28"/>
                  <w:lang w:val="en-US" w:eastAsia="zh-CN" w:bidi="ar-SA"/>
                </w:rPr>
                <m:t>(n)</m:t>
              </m:r>
              <m:ctrlPr>
                <w:rPr>
                  <w:rFonts w:ascii="Cambria Math" w:hAnsi="Cambria Math" w:cs="Cambria Math"/>
                  <w:i/>
                  <w:kern w:val="2"/>
                  <w:sz w:val="28"/>
                  <w:szCs w:val="28"/>
                  <w:lang w:val="en-US" w:bidi="ar-SA"/>
                </w:rPr>
              </m:ctrlPr>
            </m:sup>
          </m:sSup>
          <m:r>
            <m:rPr/>
            <w:rPr>
              <w:rFonts w:hint="default" w:ascii="Cambria Math" w:hAnsi="Cambria Math" w:cs="Cambria Math"/>
              <w:kern w:val="2"/>
              <w:sz w:val="28"/>
              <w:szCs w:val="28"/>
              <w:lang w:val="en-US" w:eastAsia="zh-CN" w:bidi="ar-SA"/>
            </w:rPr>
            <m:t>(t)↔</m:t>
          </m:r>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m:t>
              </m:r>
              <m:r>
                <m:rPr>
                  <m:sty m:val="p"/>
                </m:rPr>
                <w:rPr>
                  <w:rFonts w:hint="default" w:ascii="Cambria Math" w:hAnsi="Cambria Math" w:cs="Cambria Math"/>
                  <w:kern w:val="2"/>
                  <w:sz w:val="28"/>
                  <w:szCs w:val="28"/>
                  <w:lang w:val="en-US" w:eastAsia="zh-CN" w:bidi="ar-SA"/>
                </w:rPr>
                <m:t>jω)</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n</m:t>
              </m:r>
              <m:ctrlPr>
                <w:rPr>
                  <w:rFonts w:hint="default" w:ascii="Cambria Math" w:hAnsi="Cambria Math" w:cs="Cambria Math"/>
                  <w:i/>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X(jω)</m:t>
          </m:r>
        </m:oMath>
      </m:oMathPara>
    </w:p>
    <w:p>
      <w:pPr>
        <w:numPr>
          <w:ilvl w:val="0"/>
          <w:numId w:val="10"/>
        </w:numPr>
        <w:rPr>
          <w:rFonts w:hint="default" w:hAnsi="Cambria Math" w:cs="Cambria Math"/>
          <w:b w:val="0"/>
          <w:i w:val="0"/>
          <w:color w:val="C00000"/>
          <w:kern w:val="2"/>
          <w:sz w:val="28"/>
          <w:szCs w:val="28"/>
          <w:lang w:val="en-US" w:eastAsia="zh-CN" w:bidi="ar-SA"/>
        </w:rPr>
      </w:pPr>
      <w:r>
        <w:rPr>
          <w:rFonts w:hint="eastAsia" w:hAnsi="Cambria Math" w:cs="Cambria Math"/>
          <w:b w:val="0"/>
          <w:i w:val="0"/>
          <w:color w:val="C00000"/>
          <w:kern w:val="2"/>
          <w:sz w:val="28"/>
          <w:szCs w:val="28"/>
          <w:lang w:val="en-US" w:eastAsia="zh-CN" w:bidi="ar-SA"/>
        </w:rPr>
        <w:t>频域微分</w:t>
      </w:r>
    </w:p>
    <w:p>
      <w:pPr>
        <w:numPr>
          <w:ilvl w:val="0"/>
          <w:numId w:val="0"/>
        </w:numPr>
        <w:rPr>
          <w:rFonts w:hint="default" w:hAnsi="Cambria Math" w:cs="Cambria Math"/>
          <w:b w:val="0"/>
          <w:i w:val="0"/>
          <w:color w:val="auto"/>
          <w:kern w:val="2"/>
          <w:sz w:val="28"/>
          <w:szCs w:val="28"/>
          <w:lang w:val="en-US" w:eastAsia="zh-CN" w:bidi="ar-SA"/>
        </w:rPr>
      </w:pPr>
      <m:oMathPara>
        <m:oMath>
          <m:r>
            <m:rPr>
              <m:sty m:val="p"/>
            </m:rPr>
            <w:rPr>
              <w:rFonts w:hint="default" w:ascii="Cambria Math" w:hAnsi="Cambria Math" w:cs="Cambria Math"/>
              <w:color w:val="auto"/>
              <w:kern w:val="2"/>
              <w:sz w:val="28"/>
              <w:szCs w:val="28"/>
              <w:lang w:val="en-US" w:eastAsia="zh-CN" w:bidi="ar-SA"/>
            </w:rPr>
            <m:t>t</m:t>
          </m:r>
          <m:r>
            <m:rPr>
              <m:sty m:val="p"/>
            </m:rPr>
            <w:rPr>
              <w:rFonts w:ascii="Cambria Math" w:hAnsi="Cambria Math" w:cs="Cambria Math"/>
              <w:color w:val="auto"/>
              <w:kern w:val="2"/>
              <w:sz w:val="28"/>
              <w:szCs w:val="28"/>
              <w:lang w:val="en-US" w:bidi="ar-SA"/>
            </w:rPr>
            <m:t>∙</m:t>
          </m:r>
          <m:r>
            <m:rPr>
              <m:sty m:val="p"/>
            </m:rPr>
            <w:rPr>
              <w:rFonts w:hint="default" w:ascii="Cambria Math" w:hAnsi="Cambria Math" w:cs="Cambria Math"/>
              <w:color w:val="auto"/>
              <w:kern w:val="2"/>
              <w:sz w:val="28"/>
              <w:szCs w:val="28"/>
              <w:lang w:val="en-US" w:eastAsia="zh-CN" w:bidi="ar-SA"/>
            </w:rPr>
            <m:t>x(t)↔j</m:t>
          </m:r>
          <m:f>
            <m:fPr>
              <m:ctrlPr>
                <w:rPr>
                  <w:rFonts w:hint="default" w:ascii="Cambria Math" w:hAnsi="Cambria Math" w:cs="Cambria Math"/>
                  <w:b w:val="0"/>
                  <w:i w:val="0"/>
                  <w:color w:val="auto"/>
                  <w:kern w:val="2"/>
                  <w:sz w:val="28"/>
                  <w:szCs w:val="28"/>
                  <w:lang w:val="en-US" w:eastAsia="zh-CN" w:bidi="ar-SA"/>
                </w:rPr>
              </m:ctrlPr>
            </m:fPr>
            <m:num>
              <m:r>
                <m:rPr>
                  <m:sty m:val="p"/>
                </m:rPr>
                <w:rPr>
                  <w:rFonts w:hint="default" w:ascii="Cambria Math" w:hAnsi="Cambria Math" w:cs="Cambria Math"/>
                  <w:color w:val="auto"/>
                  <w:kern w:val="2"/>
                  <w:sz w:val="28"/>
                  <w:szCs w:val="28"/>
                  <w:lang w:val="en-US" w:eastAsia="zh-CN" w:bidi="ar-SA"/>
                </w:rPr>
                <m:t>d</m:t>
              </m:r>
              <m:ctrlPr>
                <w:rPr>
                  <w:rFonts w:hint="default" w:ascii="Cambria Math" w:hAnsi="Cambria Math" w:cs="Cambria Math"/>
                  <w:b w:val="0"/>
                  <w:i w:val="0"/>
                  <w:color w:val="auto"/>
                  <w:kern w:val="2"/>
                  <w:sz w:val="28"/>
                  <w:szCs w:val="28"/>
                  <w:lang w:val="en-US" w:eastAsia="zh-CN" w:bidi="ar-SA"/>
                </w:rPr>
              </m:ctrlPr>
            </m:num>
            <m:den>
              <m:r>
                <m:rPr>
                  <m:sty m:val="p"/>
                </m:rPr>
                <w:rPr>
                  <w:rFonts w:hint="default" w:ascii="Cambria Math" w:hAnsi="Cambria Math" w:cs="Cambria Math"/>
                  <w:color w:val="auto"/>
                  <w:kern w:val="2"/>
                  <w:sz w:val="28"/>
                  <w:szCs w:val="28"/>
                  <w:lang w:val="en-US" w:eastAsia="zh-CN" w:bidi="ar-SA"/>
                </w:rPr>
                <m:t>d</m:t>
              </m:r>
              <m:r>
                <m:rPr>
                  <m:sty m:val="p"/>
                </m:rPr>
                <w:rPr>
                  <w:rFonts w:ascii="Cambria Math" w:hAnsi="Cambria Math" w:cs="Cambria Math"/>
                  <w:color w:val="auto"/>
                  <w:kern w:val="2"/>
                  <w:sz w:val="28"/>
                  <w:szCs w:val="28"/>
                  <w:lang w:val="en-US" w:bidi="ar-SA"/>
                </w:rPr>
                <m:t>ω</m:t>
              </m:r>
              <m:ctrlPr>
                <w:rPr>
                  <w:rFonts w:hint="default" w:ascii="Cambria Math" w:hAnsi="Cambria Math" w:cs="Cambria Math"/>
                  <w:b w:val="0"/>
                  <w:i w:val="0"/>
                  <w:color w:val="auto"/>
                  <w:kern w:val="2"/>
                  <w:sz w:val="28"/>
                  <w:szCs w:val="28"/>
                  <w:lang w:val="en-US" w:eastAsia="zh-CN" w:bidi="ar-SA"/>
                </w:rPr>
              </m:ctrlPr>
            </m:den>
          </m:f>
          <m:r>
            <m:rPr>
              <m:sty m:val="p"/>
            </m:rPr>
            <w:rPr>
              <w:rFonts w:hint="default" w:ascii="Cambria Math" w:hAnsi="Cambria Math" w:cs="Cambria Math"/>
              <w:color w:val="auto"/>
              <w:kern w:val="2"/>
              <w:sz w:val="28"/>
              <w:szCs w:val="28"/>
              <w:lang w:val="en-US" w:eastAsia="zh-CN" w:bidi="ar-SA"/>
            </w:rPr>
            <m:t>[</m:t>
          </m:r>
          <m:r>
            <m:rPr>
              <m:sty m:val="p"/>
            </m:rPr>
            <w:rPr>
              <w:rFonts w:hint="default" w:ascii="Cambria Math" w:hAnsi="Cambria Math" w:cs="Cambria Math"/>
              <w:kern w:val="2"/>
              <w:sz w:val="28"/>
              <w:szCs w:val="28"/>
              <w:lang w:val="en-US" w:eastAsia="zh-CN" w:bidi="ar-SA"/>
            </w:rPr>
            <m:t>X(jω)]</m:t>
          </m:r>
        </m:oMath>
      </m:oMathPara>
    </w:p>
    <w:p>
      <w:pPr>
        <w:numPr>
          <w:ilvl w:val="0"/>
          <w:numId w:val="10"/>
        </w:numPr>
        <w:rPr>
          <w:rFonts w:hint="default" w:hAnsi="Cambria Math" w:cs="Cambria Math"/>
          <w:b w:val="0"/>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w:pPr>
      <w:r>
        <w:rPr>
          <w:rFonts w:hint="eastAsia" w:hAnsi="Cambria Math" w:cs="Cambria Math"/>
          <w:b w:val="0"/>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w:t>时域卷积</w:t>
      </w:r>
    </w:p>
    <w:p>
      <w:pPr>
        <w:numPr>
          <w:ilvl w:val="0"/>
          <w:numId w:val="0"/>
        </w:numPr>
        <w:rPr>
          <w:rFonts w:hint="default" w:hAnsi="Cambria Math" w:cs="Cambria Math"/>
          <w:b w:val="0"/>
          <w:i w:val="0"/>
          <w:kern w:val="2"/>
          <w:sz w:val="28"/>
          <w:szCs w:val="28"/>
          <w:lang w:val="en-US" w:eastAsia="zh-CN" w:bidi="ar-SA"/>
        </w:rPr>
      </w:pPr>
      <m:oMathPara>
        <m:oMath>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 xml:space="preserve">(jω) </m:t>
          </m:r>
          <m:sSub>
            <m:sSubPr>
              <m:ctrlPr>
                <w:rPr>
                  <w:rFonts w:hint="default" w:ascii="Cambria Math" w:hAnsi="Cambria Math" w:cs="Cambria Math"/>
                  <w:b w:val="0"/>
                  <w:kern w:val="2"/>
                  <w:sz w:val="28"/>
                  <w:szCs w:val="28"/>
                  <w:lang w:val="en-US" w:eastAsia="zh-CN" w:bidi="ar-SA"/>
                </w:rPr>
              </m:ctrlPr>
            </m:sSubPr>
            <m:e>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 xml:space="preserve">(jω) </m:t>
          </m:r>
        </m:oMath>
      </m:oMathPara>
    </w:p>
    <w:p>
      <w:pPr>
        <w:numPr>
          <w:ilvl w:val="0"/>
          <w:numId w:val="0"/>
        </w:numPr>
        <w:rPr>
          <w:rFonts w:hint="default" w:hAnsi="Cambria Math" w:cs="Cambria Math"/>
          <w:b w:val="0"/>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w:pPr>
    </w:p>
    <w:p>
      <w:pPr>
        <w:numPr>
          <w:ilvl w:val="0"/>
          <w:numId w:val="10"/>
        </w:numPr>
        <w:rPr>
          <w:rFonts w:hint="default" w:hAnsi="Cambria Math" w:cs="Cambria Math"/>
          <w:b w:val="0"/>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w:pPr>
      <w:r>
        <w:rPr>
          <w:rFonts w:hint="eastAsia" w:hAnsi="Cambria Math" w:cs="Cambria Math"/>
          <w:b w:val="0"/>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w:t>频域卷积</w:t>
      </w:r>
    </w:p>
    <w:p>
      <w:pPr>
        <w:numPr>
          <w:ilvl w:val="0"/>
          <w:numId w:val="0"/>
        </w:numPr>
        <w:rPr>
          <w:rFonts w:hint="default" w:hAnsi="Cambria Math" w:cs="Cambria Math"/>
          <w:b w:val="0"/>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w:pPr>
      <m:oMathPara>
        <m:oMath>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 xml:space="preserve">  </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m:t>
          </m:r>
          <m:f>
            <m:fPr>
              <m:ctrlPr>
                <w:rPr>
                  <w:rFonts w:hint="default" w:ascii="Cambria Math" w:hAnsi="Cambria Math" w:cs="Cambria Math"/>
                  <w:b w:val="0"/>
                  <w:i w:val="0"/>
                  <w:kern w:val="2"/>
                  <w:sz w:val="28"/>
                  <w:szCs w:val="28"/>
                  <w:lang w:val="en-US" w:eastAsia="zh-CN" w:bidi="ar-SA"/>
                </w:rPr>
              </m:ctrlPr>
            </m:fPr>
            <m:num>
              <m:r>
                <m:rPr>
                  <m:sty m:val="p"/>
                </m:rPr>
                <w:rPr>
                  <w:rFonts w:hint="eastAsia"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num>
            <m:den>
              <m:r>
                <m:rPr>
                  <m:sty m:val="p"/>
                </m:rPr>
                <w:rPr>
                  <w:rFonts w:hint="eastAsia"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π</m:t>
              </m:r>
              <m:ctrlPr>
                <w:rPr>
                  <w:rFonts w:hint="default" w:ascii="Cambria Math" w:hAnsi="Cambria Math" w:cs="Cambria Math"/>
                  <w:b w:val="0"/>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(jω)∗</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(jω)]</m:t>
          </m:r>
        </m:oMath>
      </m:oMathPara>
    </w:p>
    <w:p>
      <w:pPr>
        <w:numPr>
          <w:ilvl w:val="0"/>
          <w:numId w:val="10"/>
        </w:numPr>
        <w:rPr>
          <w:rFonts w:hint="default" w:hAnsi="Cambria Math" w:cs="Cambria Math"/>
          <w:b w:val="0"/>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w:pPr>
      <w:r>
        <w:rPr>
          <w:rFonts w:hint="eastAsia" w:hAnsi="Cambria Math" w:cs="Cambria Math"/>
          <w:b w:val="0"/>
          <w:i w:val="0"/>
          <w:kern w:val="2"/>
          <w:sz w:val="28"/>
          <w:szCs w:val="28"/>
          <w:lang w:val="en-US" w:eastAsia="zh-CN" w:bidi="ar-SA"/>
          <w14:textFill>
            <w14:gradFill>
              <w14:gsLst>
                <w14:gs w14:pos="0">
                  <w14:srgbClr w14:val="007BD3"/>
                </w14:gs>
                <w14:gs w14:pos="100000">
                  <w14:srgbClr w14:val="034373"/>
                </w14:gs>
              </w14:gsLst>
              <w14:lin w14:ang="5400000" w14:scaled="0"/>
            </w14:gradFill>
          </w14:textFill>
        </w:rPr>
        <w:t>帕斯瓦尔定理</w:t>
      </w:r>
    </w:p>
    <w:p>
      <w:pPr>
        <w:numPr>
          <w:ilvl w:val="0"/>
          <w:numId w:val="0"/>
        </w:numPr>
        <w:rPr>
          <w:rFonts w:hint="eastAsia" w:hAnsi="Cambria Math" w:cs="Cambria Math"/>
          <w:i w:val="0"/>
          <w:kern w:val="2"/>
          <w:sz w:val="28"/>
          <w:szCs w:val="28"/>
          <w:lang w:val="en-US" w:eastAsia="zh-CN" w:bidi="ar-SA"/>
        </w:rPr>
      </w:pPr>
      <m:oMathPara>
        <m:oMath>
          <m:nary>
            <m:naryPr>
              <m:limLoc m:val="subSup"/>
              <m:ctrlPr>
                <w:rPr>
                  <w:rFonts w:ascii="Cambria Math" w:hAnsi="Cambria Math" w:cs="Cambria Math"/>
                  <w:i/>
                  <w:kern w:val="2"/>
                  <w:sz w:val="28"/>
                  <w:szCs w:val="28"/>
                  <w:lang w:val="en-US" w:bidi="ar-SA"/>
                </w:rPr>
              </m:ctrlPr>
            </m:naryPr>
            <m:sub>
              <m:r>
                <m:rPr/>
                <w:rPr>
                  <w:rFonts w:hint="default" w:ascii="Cambria Math" w:hAnsi="Cambria Math" w:cs="Cambria Math"/>
                  <w:kern w:val="2"/>
                  <w:sz w:val="28"/>
                  <w:szCs w:val="28"/>
                  <w:lang w:val="en-US" w:eastAsia="zh-CN" w:bidi="ar-SA"/>
                </w:rPr>
                <m:t>−</m:t>
              </m:r>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sub>
            <m:sup>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sup>
            <m:e>
              <m:sSup>
                <m:sSupPr>
                  <m:ctrlPr>
                    <w:rPr>
                      <w:rFonts w:ascii="Cambria Math" w:hAnsi="Cambria Math" w:cs="Cambria Math"/>
                      <w:i/>
                      <w:kern w:val="2"/>
                      <w:sz w:val="28"/>
                      <w:szCs w:val="28"/>
                      <w:lang w:val="en-US" w:bidi="ar-SA"/>
                    </w:rPr>
                  </m:ctrlPr>
                </m:sSupPr>
                <m:e>
                  <m:d>
                    <m:dPr>
                      <m:begChr m:val="|"/>
                      <m:endChr m:val="|"/>
                      <m:ctrlPr>
                        <w:rPr>
                          <w:rFonts w:ascii="Cambria Math" w:hAnsi="Cambria Math" w:cs="Cambria Math"/>
                          <w:i/>
                          <w:kern w:val="2"/>
                          <w:sz w:val="28"/>
                          <w:szCs w:val="28"/>
                          <w:lang w:val="en-US" w:bidi="ar-SA"/>
                        </w:rPr>
                      </m:ctrlPr>
                    </m:dPr>
                    <m:e>
                      <m:r>
                        <m:rPr/>
                        <w:rPr>
                          <w:rFonts w:hint="default" w:ascii="Cambria Math" w:hAnsi="Cambria Math" w:cs="Cambria Math"/>
                          <w:kern w:val="2"/>
                          <w:sz w:val="28"/>
                          <w:szCs w:val="28"/>
                          <w:lang w:val="en-US" w:eastAsia="zh-CN" w:bidi="ar-SA"/>
                        </w:rPr>
                        <m:t>x(t)</m:t>
                      </m:r>
                      <m:ctrlPr>
                        <w:rPr>
                          <w:rFonts w:ascii="Cambria Math" w:hAnsi="Cambria Math" w:cs="Cambria Math"/>
                          <w:i/>
                          <w:kern w:val="2"/>
                          <w:sz w:val="28"/>
                          <w:szCs w:val="28"/>
                          <w:lang w:val="en-US" w:bidi="ar-SA"/>
                        </w:rPr>
                      </m:ctrlPr>
                    </m:e>
                  </m:d>
                  <m:ctrlPr>
                    <w:rPr>
                      <w:rFonts w:ascii="Cambria Math" w:hAnsi="Cambria Math" w:cs="Cambria Math"/>
                      <w:i/>
                      <w:kern w:val="2"/>
                      <w:sz w:val="28"/>
                      <w:szCs w:val="28"/>
                      <w:lang w:val="en-US" w:bidi="ar-SA"/>
                    </w:rPr>
                  </m:ctrlPr>
                </m:e>
                <m:sup>
                  <m:r>
                    <m:rPr/>
                    <w:rPr>
                      <w:rFonts w:hint="default"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p>
              </m:sSup>
              <m:r>
                <m:rPr/>
                <w:rPr>
                  <w:rFonts w:hint="default" w:ascii="Cambria Math" w:hAnsi="Cambria Math" w:cs="Cambria Math"/>
                  <w:kern w:val="2"/>
                  <w:sz w:val="28"/>
                  <w:szCs w:val="28"/>
                  <w:lang w:val="en-US" w:eastAsia="zh-CN" w:bidi="ar-SA"/>
                </w:rPr>
                <m:t>dt</m:t>
              </m:r>
              <m:ctrlPr>
                <w:rPr>
                  <w:rFonts w:ascii="Cambria Math" w:hAnsi="Cambria Math" w:cs="Cambria Math"/>
                  <w:i/>
                  <w:kern w:val="2"/>
                  <w:sz w:val="28"/>
                  <w:szCs w:val="28"/>
                  <w:lang w:val="en-US" w:bidi="ar-SA"/>
                </w:rPr>
              </m:ctrlPr>
            </m:e>
          </m:nary>
          <m:r>
            <m:rPr/>
            <w:rPr>
              <w:rFonts w:hint="default" w:ascii="Cambria Math" w:hAnsi="Cambria Math" w:cs="Cambria Math"/>
              <w:kern w:val="2"/>
              <w:sz w:val="28"/>
              <w:szCs w:val="28"/>
              <w:lang w:val="en-US" w:eastAsia="zh-CN" w:bidi="ar-SA"/>
            </w:rPr>
            <m:t>=</m:t>
          </m: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2</m:t>
              </m:r>
              <m:r>
                <m:rPr/>
                <w:rPr>
                  <w:rFonts w:ascii="Cambria Math" w:hAnsi="Cambria Math" w:cs="Cambria Math"/>
                  <w:kern w:val="2"/>
                  <w:sz w:val="28"/>
                  <w:szCs w:val="28"/>
                  <w:lang w:val="en-US" w:bidi="ar-SA"/>
                </w:rPr>
                <m:t>π</m:t>
              </m:r>
              <m:ctrlPr>
                <w:rPr>
                  <w:rFonts w:hint="default" w:ascii="Cambria Math" w:hAnsi="Cambria Math" w:cs="Cambria Math"/>
                  <w:i/>
                  <w:kern w:val="2"/>
                  <w:sz w:val="28"/>
                  <w:szCs w:val="28"/>
                  <w:lang w:val="en-US" w:eastAsia="zh-CN" w:bidi="ar-SA"/>
                </w:rPr>
              </m:ctrlPr>
            </m:den>
          </m:f>
          <m:nary>
            <m:naryPr>
              <m:limLoc m:val="subSup"/>
              <m:ctrlPr>
                <w:rPr>
                  <w:rFonts w:ascii="Cambria Math" w:hAnsi="Cambria Math" w:cs="Cambria Math"/>
                  <w:i/>
                  <w:kern w:val="2"/>
                  <w:sz w:val="28"/>
                  <w:szCs w:val="28"/>
                  <w:lang w:val="en-US" w:bidi="ar-SA"/>
                </w:rPr>
              </m:ctrlPr>
            </m:naryPr>
            <m:sub>
              <m:r>
                <m:rPr/>
                <w:rPr>
                  <w:rFonts w:hint="default" w:ascii="Cambria Math" w:hAnsi="Cambria Math" w:cs="Cambria Math"/>
                  <w:kern w:val="2"/>
                  <w:sz w:val="28"/>
                  <w:szCs w:val="28"/>
                  <w:lang w:val="en-US" w:eastAsia="zh-CN" w:bidi="ar-SA"/>
                </w:rPr>
                <m:t>−</m:t>
              </m:r>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sub>
            <m:sup>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sup>
            <m:e>
              <m:sSup>
                <m:sSupPr>
                  <m:ctrlPr>
                    <w:rPr>
                      <w:rFonts w:ascii="Cambria Math" w:hAnsi="Cambria Math" w:cs="Cambria Math"/>
                      <w:i/>
                      <w:kern w:val="2"/>
                      <w:sz w:val="28"/>
                      <w:szCs w:val="28"/>
                      <w:lang w:val="en-US" w:bidi="ar-SA"/>
                    </w:rPr>
                  </m:ctrlPr>
                </m:sSupPr>
                <m:e>
                  <m:d>
                    <m:dPr>
                      <m:begChr m:val="|"/>
                      <m:endChr m:val="|"/>
                      <m:ctrlPr>
                        <w:rPr>
                          <w:rFonts w:ascii="Cambria Math" w:hAnsi="Cambria Math" w:cs="Cambria Math"/>
                          <w:i/>
                          <w:kern w:val="2"/>
                          <w:sz w:val="28"/>
                          <w:szCs w:val="28"/>
                          <w:lang w:val="en-US" w:bidi="ar-SA"/>
                        </w:rPr>
                      </m:ctrlPr>
                    </m:dPr>
                    <m:e>
                      <m:r>
                        <m:rPr>
                          <m:sty m:val="p"/>
                        </m:rPr>
                        <w:rPr>
                          <w:rFonts w:hint="default" w:ascii="Cambria Math" w:hAnsi="Cambria Math" w:cs="Cambria Math"/>
                          <w:kern w:val="2"/>
                          <w:sz w:val="28"/>
                          <w:szCs w:val="28"/>
                          <w:lang w:val="en-US" w:eastAsia="zh-CN" w:bidi="ar-SA"/>
                        </w:rPr>
                        <m:t>X(jω)</m:t>
                      </m:r>
                      <m:ctrlPr>
                        <w:rPr>
                          <w:rFonts w:ascii="Cambria Math" w:hAnsi="Cambria Math" w:cs="Cambria Math"/>
                          <w:i/>
                          <w:kern w:val="2"/>
                          <w:sz w:val="28"/>
                          <w:szCs w:val="28"/>
                          <w:lang w:val="en-US" w:bidi="ar-SA"/>
                        </w:rPr>
                      </m:ctrlPr>
                    </m:e>
                  </m:d>
                  <m:ctrlPr>
                    <w:rPr>
                      <w:rFonts w:ascii="Cambria Math" w:hAnsi="Cambria Math" w:cs="Cambria Math"/>
                      <w:i/>
                      <w:kern w:val="2"/>
                      <w:sz w:val="28"/>
                      <w:szCs w:val="28"/>
                      <w:lang w:val="en-US" w:bidi="ar-SA"/>
                    </w:rPr>
                  </m:ctrlPr>
                </m:e>
                <m:sup>
                  <m:r>
                    <m:rPr/>
                    <w:rPr>
                      <w:rFonts w:hint="default"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p>
              </m:sSup>
              <m:r>
                <m:rPr/>
                <w:rPr>
                  <w:rFonts w:hint="default" w:ascii="Cambria Math" w:hAnsi="Cambria Math" w:cs="Cambria Math"/>
                  <w:kern w:val="2"/>
                  <w:sz w:val="28"/>
                  <w:szCs w:val="28"/>
                  <w:lang w:val="en-US" w:eastAsia="zh-CN" w:bidi="ar-SA"/>
                </w:rPr>
                <m:t>d</m:t>
              </m:r>
              <m:r>
                <m:rPr/>
                <w:rPr>
                  <w:rFonts w:ascii="Cambria Math" w:hAnsi="Cambria Math" w:cs="Cambria Math"/>
                  <w:kern w:val="2"/>
                  <w:sz w:val="28"/>
                  <w:szCs w:val="28"/>
                  <w:lang w:val="en-US" w:bidi="ar-SA"/>
                </w:rPr>
                <m:t>ω</m:t>
              </m:r>
              <m:ctrlPr>
                <w:rPr>
                  <w:rFonts w:ascii="Cambria Math" w:hAnsi="Cambria Math" w:cs="Cambria Math"/>
                  <w:i/>
                  <w:kern w:val="2"/>
                  <w:sz w:val="28"/>
                  <w:szCs w:val="28"/>
                  <w:lang w:val="en-US" w:bidi="ar-SA"/>
                </w:rPr>
              </m:ctrlPr>
            </m:e>
          </m:nary>
        </m:oMath>
      </m:oMathPara>
    </w:p>
    <w:p>
      <w:pPr>
        <w:numPr>
          <w:ilvl w:val="0"/>
          <w:numId w:val="0"/>
        </w:numPr>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3.3周期信号的傅里叶变换</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公式</w:t>
      </w:r>
    </w:p>
    <w:p>
      <w:pPr>
        <w:numPr>
          <w:ilvl w:val="0"/>
          <w:numId w:val="0"/>
        </w:numPr>
        <w:rPr>
          <w:rFonts w:hint="default" w:hAnsi="Cambria Math" w:cs="Cambria Math"/>
          <w:b w:val="0"/>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 xml:space="preserve"> 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T</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2</m:t>
              </m:r>
              <m:r>
                <m:rPr/>
                <w:rPr>
                  <w:rFonts w:ascii="Cambria Math" w:hAnsi="Cambria Math" w:cs="Cambria Math"/>
                  <w:kern w:val="2"/>
                  <w:sz w:val="28"/>
                  <w:szCs w:val="28"/>
                  <w:lang w:val="en-US" w:bidi="ar-SA"/>
                </w:rPr>
                <m:t>π</m:t>
              </m:r>
              <m:ctrlPr>
                <w:rPr>
                  <w:rFonts w:hint="default" w:ascii="Cambria Math" w:hAnsi="Cambria Math" w:cs="Cambria Math"/>
                  <w:i/>
                  <w:kern w:val="2"/>
                  <w:sz w:val="28"/>
                  <w:szCs w:val="28"/>
                  <w:lang w:val="en-US" w:eastAsia="zh-CN" w:bidi="ar-SA"/>
                </w:rPr>
              </m:ctrlPr>
            </m:den>
          </m:f>
          <m:nary>
            <m:naryPr>
              <m:limLoc m:val="subSup"/>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k</m:t>
                  </m:r>
                  <m:ctrlPr>
                    <w:rPr>
                      <w:rFonts w:hint="default" w:ascii="Cambria Math" w:hAnsi="Cambria Math" w:cs="Cambria Math"/>
                      <w:b w:val="0"/>
                      <w:i w:val="0"/>
                      <w:kern w:val="2"/>
                      <w:sz w:val="28"/>
                      <w:szCs w:val="28"/>
                      <w:lang w:val="en-US" w:eastAsia="zh-CN" w:bidi="ar-SA"/>
                    </w:rPr>
                  </m:ctrlPr>
                </m:sub>
              </m:sSub>
              <m:sSup>
                <m:sSupPr>
                  <m:ctrlPr>
                    <w:rPr>
                      <w:rFonts w:hint="default" w:ascii="Cambria Math" w:hAnsi="Cambria Math" w:cs="Cambria Math"/>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d</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 xml:space="preserve">   </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m:r>
                <m:rPr>
                  <m:sty m:val="p"/>
                </m:rPr>
                <w:rPr>
                  <w:rFonts w:hint="default" w:ascii="Cambria Math" w:hAnsi="Cambria Math" w:cs="Cambria Math"/>
                  <w:kern w:val="2"/>
                  <w:sz w:val="28"/>
                  <w:szCs w:val="28"/>
                  <w:lang w:val="en-US" w:eastAsia="zh-CN" w:bidi="ar-SA"/>
                </w:rPr>
                <m:t>)=</m:t>
              </m:r>
              <m:nary>
                <m:naryPr>
                  <m:chr m:val="∑"/>
                  <m:limLoc m:val="undOvr"/>
                  <m:ctrlPr>
                    <w:rPr>
                      <w:rFonts w:hint="default" w:ascii="Cambria Math" w:hAnsi="Cambria Math" w:cs="Cambria Math"/>
                      <w:i/>
                      <w:kern w:val="2"/>
                      <w:sz w:val="28"/>
                      <w:szCs w:val="28"/>
                      <w:lang w:val="en-US" w:eastAsia="zh-CN" w:bidi="ar-SA"/>
                    </w:rPr>
                  </m:ctrlPr>
                </m:naryPr>
                <m:sub>
                  <m:r>
                    <m:rPr/>
                    <w:rPr>
                      <w:rFonts w:hint="default" w:ascii="Cambria Math" w:hAnsi="Cambria Math" w:cs="Cambria Math"/>
                      <w:kern w:val="2"/>
                      <w:sz w:val="28"/>
                      <w:szCs w:val="28"/>
                      <w:lang w:val="en-US" w:eastAsia="zh-CN" w:bidi="ar-SA"/>
                    </w:rPr>
                    <m:t>k=−</m:t>
                  </m:r>
                  <m:r>
                    <m:rPr/>
                    <w:rPr>
                      <w:rFonts w:ascii="Cambria Math" w:hAnsi="Cambria Math" w:cs="Cambria Math"/>
                      <w:kern w:val="2"/>
                      <w:sz w:val="28"/>
                      <w:szCs w:val="28"/>
                      <w:lang w:val="en-US" w:bidi="ar-SA"/>
                    </w:rPr>
                    <m:t>∞</m:t>
                  </m:r>
                  <m:ctrlPr>
                    <w:rPr>
                      <w:rFonts w:hint="default" w:ascii="Cambria Math" w:hAnsi="Cambria Math" w:cs="Cambria Math"/>
                      <w:i/>
                      <w:kern w:val="2"/>
                      <w:sz w:val="28"/>
                      <w:szCs w:val="28"/>
                      <w:lang w:val="en-US" w:eastAsia="zh-CN" w:bidi="ar-SA"/>
                    </w:rPr>
                  </m:ctrlPr>
                </m:sub>
                <m:sup>
                  <m:r>
                    <m:rPr/>
                    <w:rPr>
                      <w:rFonts w:ascii="Cambria Math" w:hAnsi="Cambria Math" w:cs="Cambria Math"/>
                      <w:kern w:val="2"/>
                      <w:sz w:val="28"/>
                      <w:szCs w:val="28"/>
                      <w:lang w:val="en-US" w:bidi="ar-SA"/>
                    </w:rPr>
                    <m:t>∞</m:t>
                  </m:r>
                  <m:ctrlPr>
                    <w:rPr>
                      <w:rFonts w:hint="default" w:ascii="Cambria Math" w:hAnsi="Cambria Math" w:cs="Cambria Math"/>
                      <w:i/>
                      <w:kern w:val="2"/>
                      <w:sz w:val="28"/>
                      <w:szCs w:val="28"/>
                      <w:lang w:val="en-US" w:eastAsia="zh-CN" w:bidi="ar-SA"/>
                    </w:rPr>
                  </m:ctrlPr>
                </m:sup>
                <m:e>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2</m:t>
                      </m:r>
                      <m:r>
                        <m:rPr/>
                        <w:rPr>
                          <w:rFonts w:ascii="Cambria Math" w:hAnsi="Cambria Math" w:cs="Cambria Math"/>
                          <w:kern w:val="2"/>
                          <w:sz w:val="28"/>
                          <w:szCs w:val="28"/>
                          <w:lang w:val="en-US" w:bidi="ar-SA"/>
                        </w:rPr>
                        <m:t>π</m:t>
                      </m:r>
                      <m:r>
                        <m:rPr/>
                        <w:rPr>
                          <w:rFonts w:hint="default" w:ascii="Cambria Math" w:hAnsi="Cambria Math" w:cs="Cambria Math"/>
                          <w:kern w:val="2"/>
                          <w:sz w:val="28"/>
                          <w:szCs w:val="28"/>
                          <w:lang w:val="en-US" w:eastAsia="zh-CN" w:bidi="ar-SA"/>
                        </w:rPr>
                        <m:t>X</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k</m:t>
                      </m:r>
                      <m:ctrlPr>
                        <w:rPr>
                          <w:rFonts w:hint="default" w:ascii="Cambria Math" w:hAnsi="Cambria Math" w:cs="Cambria Math"/>
                          <w:i/>
                          <w:kern w:val="2"/>
                          <w:sz w:val="28"/>
                          <w:szCs w:val="28"/>
                          <w:lang w:val="en-US" w:eastAsia="zh-CN" w:bidi="ar-SA"/>
                        </w:rPr>
                      </m:ctrlPr>
                    </m:sub>
                  </m:sSub>
                  <m:r>
                    <m:rPr/>
                    <w:rPr>
                      <w:rFonts w:ascii="Cambria Math" w:hAnsi="Cambria Math" w:cs="Cambria Math"/>
                      <w:kern w:val="2"/>
                      <w:sz w:val="28"/>
                      <w:szCs w:val="28"/>
                      <w:lang w:val="en-US" w:bidi="ar-SA"/>
                    </w:rPr>
                    <m:t>δ</m:t>
                  </m:r>
                  <m:r>
                    <m:rPr/>
                    <w:rPr>
                      <w:rFonts w:hint="default" w:ascii="Cambria Math" w:hAnsi="Cambria Math" w:cs="Cambria Math"/>
                      <w:kern w:val="2"/>
                      <w:sz w:val="28"/>
                      <w:szCs w:val="28"/>
                      <w:lang w:val="en-US" w:eastAsia="zh-CN" w:bidi="ar-SA"/>
                    </w:rPr>
                    <m:t>(</m:t>
                  </m:r>
                  <m:r>
                    <m:rPr/>
                    <w:rPr>
                      <w:rFonts w:ascii="Cambria Math" w:hAnsi="Cambria Math" w:cs="Cambria Math"/>
                      <w:kern w:val="2"/>
                      <w:sz w:val="28"/>
                      <w:szCs w:val="28"/>
                      <w:lang w:val="en-US" w:bidi="ar-SA"/>
                    </w:rPr>
                    <m:t>ω</m:t>
                  </m:r>
                  <m:r>
                    <m:rPr/>
                    <w:rPr>
                      <w:rFonts w:hint="default" w:ascii="Cambria Math" w:hAnsi="Cambria Math" w:cs="Cambria Math"/>
                      <w:kern w:val="2"/>
                      <w:sz w:val="28"/>
                      <w:szCs w:val="28"/>
                      <w:lang w:val="en-US" w:eastAsia="zh-CN" w:bidi="ar-SA"/>
                    </w:rPr>
                    <m:t>−k</m:t>
                  </m:r>
                  <m:sSub>
                    <m:sSubPr>
                      <m:ctrlPr>
                        <w:rPr>
                          <w:rFonts w:hint="default" w:ascii="Cambria Math" w:hAnsi="Cambria Math" w:cs="Cambria Math"/>
                          <w:i/>
                          <w:kern w:val="2"/>
                          <w:sz w:val="28"/>
                          <w:szCs w:val="28"/>
                          <w:lang w:val="en-US" w:eastAsia="zh-CN" w:bidi="ar-SA"/>
                        </w:rPr>
                      </m:ctrlPr>
                    </m:sSubPr>
                    <m:e>
                      <m:r>
                        <m:rPr/>
                        <w:rPr>
                          <w:rFonts w:ascii="Cambria Math" w:hAnsi="Cambria Math" w:cs="Cambria Math"/>
                          <w:kern w:val="2"/>
                          <w:sz w:val="28"/>
                          <w:szCs w:val="28"/>
                          <w:lang w:val="en-US" w:bidi="ar-SA"/>
                        </w:rPr>
                        <m:t>ω</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0</m:t>
                      </m:r>
                      <m:ctrlPr>
                        <w:rPr>
                          <w:rFonts w:hint="default" w:ascii="Cambria Math" w:hAnsi="Cambria Math" w:cs="Cambria Math"/>
                          <w:i/>
                          <w:kern w:val="2"/>
                          <w:sz w:val="28"/>
                          <w:szCs w:val="28"/>
                          <w:lang w:val="en-US" w:eastAsia="zh-CN" w:bidi="ar-SA"/>
                        </w:rPr>
                      </m:ctrlPr>
                    </m:sub>
                  </m:sSub>
                  <m:r>
                    <m:rPr/>
                    <w:rPr>
                      <w:rFonts w:hint="default" w:ascii="Cambria Math" w:hAnsi="Cambria Math" w:cs="Cambria Math"/>
                      <w:kern w:val="2"/>
                      <w:sz w:val="28"/>
                      <w:szCs w:val="28"/>
                      <w:lang w:val="en-US" w:eastAsia="zh-CN" w:bidi="ar-SA"/>
                    </w:rPr>
                    <m:t>)</m:t>
                  </m:r>
                  <m:ctrlPr>
                    <w:rPr>
                      <w:rFonts w:hint="default" w:ascii="Cambria Math" w:hAnsi="Cambria Math" w:cs="Cambria Math"/>
                      <w:i/>
                      <w:kern w:val="2"/>
                      <w:sz w:val="28"/>
                      <w:szCs w:val="28"/>
                      <w:lang w:val="en-US" w:eastAsia="zh-CN" w:bidi="ar-SA"/>
                    </w:rPr>
                  </m:ctrlPr>
                </m:e>
              </m:nary>
              <m:r>
                <m:rPr>
                  <m:sty m:val="p"/>
                </m:rPr>
                <w:rPr>
                  <w:rFonts w:hint="default" w:ascii="Cambria Math" w:hAnsi="Cambria Math" w:cs="Cambria Math"/>
                  <w:kern w:val="2"/>
                  <w:sz w:val="28"/>
                  <w:szCs w:val="28"/>
                  <w:lang w:val="en-US" w:eastAsia="zh-CN" w:bidi="ar-SA"/>
                </w:rPr>
                <m:t xml:space="preserve"> </m:t>
              </m:r>
              <m:ctrlPr>
                <w:rPr>
                  <w:rFonts w:hint="default" w:ascii="Cambria Math" w:hAnsi="Cambria Math" w:cs="Cambria Math"/>
                  <w:b w:val="0"/>
                  <w:i w:val="0"/>
                  <w:kern w:val="2"/>
                  <w:sz w:val="28"/>
                  <w:szCs w:val="28"/>
                  <w:lang w:val="en-US" w:eastAsia="zh-CN" w:bidi="ar-SA"/>
                </w:rPr>
              </m:ctrlPr>
            </m:e>
          </m:nary>
        </m:oMath>
      </m:oMathPara>
    </w:p>
    <w:p>
      <w:pPr>
        <w:numPr>
          <w:ilvl w:val="0"/>
          <w:numId w:val="0"/>
        </w:numPr>
        <w:rPr>
          <w:rFonts w:hint="eastAsia" w:hAnsi="Cambria Math" w:cs="Cambria Math"/>
          <w:i w:val="0"/>
          <w:color w:val="auto"/>
          <w:kern w:val="2"/>
          <w:sz w:val="28"/>
          <w:szCs w:val="28"/>
          <w:lang w:val="en-US" w:eastAsia="zh-CN" w:bidi="ar-SA"/>
        </w:rPr>
      </w:pPr>
      <w:r>
        <w:rPr>
          <w:rFonts w:hint="eastAsia" w:hAnsi="Cambria Math" w:cs="Cambria Math"/>
          <w:b w:val="0"/>
          <w:i w:val="0"/>
          <w:kern w:val="2"/>
          <w:sz w:val="28"/>
          <w:szCs w:val="28"/>
          <w:lang w:val="en-US" w:eastAsia="zh-CN" w:bidi="ar-SA"/>
        </w:rPr>
        <w:t>非周期信号在时域以T为周期延拓，频谱将被冲激串抽样，冲激串的强度和间隔均为</w:t>
      </w:r>
      <m:oMath>
        <m:sSub>
          <m:sSubPr>
            <m:ctrlPr>
              <w:rPr>
                <w:rFonts w:hint="default" w:ascii="Cambria Math" w:hAnsi="Cambria Math" w:cs="Cambria Math"/>
                <w:color w:val="auto"/>
                <w:kern w:val="2"/>
                <w:sz w:val="28"/>
                <w:szCs w:val="28"/>
                <w:lang w:val="en-US" w:eastAsia="zh-CN" w:bidi="ar-SA"/>
              </w:rPr>
            </m:ctrlPr>
          </m:sSubPr>
          <m:e>
            <m:r>
              <m:rPr>
                <m:sty m:val="p"/>
              </m:rPr>
              <w:rPr>
                <w:rFonts w:ascii="Cambria Math" w:hAnsi="Cambria Math" w:cs="Cambria Math"/>
                <w:color w:val="auto"/>
                <w:kern w:val="2"/>
                <w:sz w:val="28"/>
                <w:szCs w:val="28"/>
                <w:lang w:val="en-US" w:bidi="ar-SA"/>
              </w:rPr>
              <m:t>ω</m:t>
            </m:r>
            <m:ctrlPr>
              <w:rPr>
                <w:rFonts w:hint="default" w:ascii="Cambria Math" w:hAnsi="Cambria Math" w:cs="Cambria Math"/>
                <w:i w:val="0"/>
                <w:color w:val="auto"/>
                <w:kern w:val="2"/>
                <w:sz w:val="28"/>
                <w:szCs w:val="28"/>
                <w:lang w:val="en-US" w:eastAsia="zh-CN" w:bidi="ar-SA"/>
              </w:rPr>
            </m:ctrlPr>
          </m:e>
          <m:sub>
            <m:r>
              <m:rPr>
                <m:sty m:val="p"/>
              </m:rPr>
              <w:rPr>
                <w:rFonts w:hint="default" w:ascii="Cambria Math" w:hAnsi="Cambria Math" w:cs="Cambria Math"/>
                <w:color w:val="auto"/>
                <w:kern w:val="2"/>
                <w:sz w:val="28"/>
                <w:szCs w:val="28"/>
                <w:lang w:val="en-US" w:eastAsia="zh-CN" w:bidi="ar-SA"/>
              </w:rPr>
              <m:t>0</m:t>
            </m:r>
            <m:ctrlPr>
              <w:rPr>
                <w:rFonts w:hint="default" w:ascii="Cambria Math" w:hAnsi="Cambria Math" w:cs="Cambria Math"/>
                <w:i w:val="0"/>
                <w:color w:val="auto"/>
                <w:kern w:val="2"/>
                <w:sz w:val="28"/>
                <w:szCs w:val="28"/>
                <w:lang w:val="en-US" w:eastAsia="zh-CN" w:bidi="ar-SA"/>
              </w:rPr>
            </m:ctrlPr>
          </m:sub>
        </m:sSub>
      </m:oMath>
      <w:r>
        <w:rPr>
          <w:rFonts w:hint="eastAsia" w:hAnsi="Cambria Math" w:cs="Cambria Math"/>
          <w:i w:val="0"/>
          <w:color w:val="auto"/>
          <w:kern w:val="2"/>
          <w:sz w:val="28"/>
          <w:szCs w:val="28"/>
          <w:lang w:val="en-US" w:eastAsia="zh-CN" w:bidi="ar-SA"/>
        </w:rPr>
        <w:t>，反之亦然。</w:t>
      </w:r>
    </w:p>
    <w:p>
      <w:pPr>
        <w:numPr>
          <w:ilvl w:val="0"/>
          <w:numId w:val="0"/>
        </w:numPr>
        <w:rPr>
          <w:rFonts w:hint="eastAsia" w:hAnsi="Cambria Math" w:cs="Cambria Math"/>
          <w:i w:val="0"/>
          <w:color w:val="auto"/>
          <w:kern w:val="2"/>
          <w:sz w:val="28"/>
          <w:szCs w:val="28"/>
          <w:lang w:val="en-US" w:eastAsia="zh-CN" w:bidi="ar-SA"/>
        </w:rPr>
      </w:pPr>
      <w:r>
        <w:rPr>
          <w:rFonts w:hint="eastAsia" w:hAnsi="Cambria Math" w:cs="Cambria Math"/>
          <w:i w:val="0"/>
          <w:color w:val="auto"/>
          <w:kern w:val="2"/>
          <w:sz w:val="28"/>
          <w:szCs w:val="28"/>
          <w:lang w:val="en-US" w:eastAsia="zh-CN" w:bidi="ar-SA"/>
        </w:rPr>
        <w:t>部分分式展开法</w:t>
      </w:r>
    </w:p>
    <w:p>
      <w:pPr>
        <w:numPr>
          <w:ilvl w:val="0"/>
          <w:numId w:val="0"/>
        </w:numPr>
        <w:rPr>
          <w:sz w:val="28"/>
          <w:szCs w:val="28"/>
        </w:rPr>
      </w:pPr>
    </w:p>
    <w:p>
      <w:pPr>
        <w:numPr>
          <w:ilvl w:val="0"/>
          <w:numId w:val="0"/>
        </w:numPr>
        <w:rPr>
          <w:sz w:val="28"/>
          <w:szCs w:val="28"/>
        </w:rPr>
      </w:pPr>
      <w:r>
        <w:rPr>
          <w:sz w:val="28"/>
          <w:szCs w:val="28"/>
        </w:rPr>
        <w:drawing>
          <wp:inline distT="0" distB="0" distL="0" distR="0">
            <wp:extent cx="4793615" cy="2696210"/>
            <wp:effectExtent l="0" t="0" r="6985" b="8890"/>
            <wp:docPr id="1040" name="图片 5"/>
            <wp:cNvGraphicFramePr/>
            <a:graphic xmlns:a="http://schemas.openxmlformats.org/drawingml/2006/main">
              <a:graphicData uri="http://schemas.openxmlformats.org/drawingml/2006/picture">
                <pic:pic xmlns:pic="http://schemas.openxmlformats.org/drawingml/2006/picture">
                  <pic:nvPicPr>
                    <pic:cNvPr id="1040" name="图片 5"/>
                    <pic:cNvPicPr/>
                  </pic:nvPicPr>
                  <pic:blipFill>
                    <a:blip r:embed="rId12" cstate="print"/>
                    <a:srcRect l="3866" t="14327" r="5215" b="8961"/>
                    <a:stretch>
                      <a:fillRect/>
                    </a:stretch>
                  </pic:blipFill>
                  <pic:spPr>
                    <a:xfrm>
                      <a:off x="0" y="0"/>
                      <a:ext cx="4793615" cy="2696210"/>
                    </a:xfrm>
                    <a:prstGeom prst="rect">
                      <a:avLst/>
                    </a:prstGeom>
                    <a:ln>
                      <a:noFill/>
                    </a:ln>
                  </pic:spPr>
                </pic:pic>
              </a:graphicData>
            </a:graphic>
          </wp:inline>
        </w:drawing>
      </w:r>
    </w:p>
    <w:p>
      <w:pPr>
        <w:numPr>
          <w:ilvl w:val="0"/>
          <w:numId w:val="0"/>
        </w:numPr>
        <w:rPr>
          <w:sz w:val="28"/>
          <w:szCs w:val="28"/>
        </w:rPr>
      </w:pPr>
    </w:p>
    <w:p>
      <w:pPr>
        <w:numPr>
          <w:ilvl w:val="0"/>
          <w:numId w:val="0"/>
        </w:numPr>
        <w:rPr>
          <w:sz w:val="28"/>
          <w:szCs w:val="28"/>
        </w:rPr>
      </w:pPr>
    </w:p>
    <w:p>
      <w:pPr>
        <w:numPr>
          <w:ilvl w:val="0"/>
          <w:numId w:val="0"/>
        </w:numPr>
        <w:rPr>
          <w:sz w:val="28"/>
          <w:szCs w:val="28"/>
        </w:rPr>
      </w:pPr>
      <w:r>
        <w:rPr>
          <w:sz w:val="28"/>
          <w:szCs w:val="28"/>
        </w:rPr>
        <w:drawing>
          <wp:inline distT="0" distB="0" distL="0" distR="0">
            <wp:extent cx="4992370" cy="2767965"/>
            <wp:effectExtent l="0" t="0" r="0" b="0"/>
            <wp:docPr id="1041" name="图片 6"/>
            <wp:cNvGraphicFramePr/>
            <a:graphic xmlns:a="http://schemas.openxmlformats.org/drawingml/2006/main">
              <a:graphicData uri="http://schemas.openxmlformats.org/drawingml/2006/picture">
                <pic:pic xmlns:pic="http://schemas.openxmlformats.org/drawingml/2006/picture">
                  <pic:nvPicPr>
                    <pic:cNvPr id="1041" name="图片 6"/>
                    <pic:cNvPicPr/>
                  </pic:nvPicPr>
                  <pic:blipFill>
                    <a:blip r:embed="rId13" cstate="print"/>
                    <a:srcRect l="4854" t="13532" r="458" b="7715"/>
                    <a:stretch>
                      <a:fillRect/>
                    </a:stretch>
                  </pic:blipFill>
                  <pic:spPr>
                    <a:xfrm>
                      <a:off x="0" y="0"/>
                      <a:ext cx="4992370" cy="2767965"/>
                    </a:xfrm>
                    <a:prstGeom prst="rect">
                      <a:avLst/>
                    </a:prstGeom>
                    <a:ln>
                      <a:noFill/>
                    </a:ln>
                  </pic:spPr>
                </pic:pic>
              </a:graphicData>
            </a:graphic>
          </wp:inline>
        </w:drawing>
      </w:r>
    </w:p>
    <w:p>
      <w:pPr>
        <w:numPr>
          <w:ilvl w:val="0"/>
          <w:numId w:val="0"/>
        </w:numPr>
        <w:rPr>
          <w:sz w:val="28"/>
          <w:szCs w:val="28"/>
        </w:rPr>
      </w:pPr>
    </w:p>
    <w:p>
      <w:pPr>
        <w:numPr>
          <w:ilvl w:val="0"/>
          <w:numId w:val="0"/>
        </w:numPr>
        <w:rPr>
          <w:rFonts w:hint="eastAsia"/>
          <w:sz w:val="28"/>
          <w:szCs w:val="28"/>
          <w:lang w:val="en-US" w:eastAsia="zh-CN"/>
        </w:rPr>
      </w:pPr>
      <w:r>
        <w:rPr>
          <w:rFonts w:hint="eastAsia"/>
          <w:sz w:val="28"/>
          <w:szCs w:val="28"/>
          <w:lang w:val="en-US" w:eastAsia="zh-CN"/>
        </w:rPr>
        <w:t>3.4系统的频域分析</w:t>
      </w:r>
    </w:p>
    <w:p>
      <w:pPr>
        <w:numPr>
          <w:ilvl w:val="0"/>
          <w:numId w:val="0"/>
        </w:numPr>
        <w:rPr>
          <w:rFonts w:hint="eastAsia"/>
          <w:sz w:val="28"/>
          <w:szCs w:val="28"/>
          <w:lang w:val="en-US" w:eastAsia="zh-CN"/>
        </w:rPr>
      </w:pPr>
      <w:r>
        <w:rPr>
          <w:rFonts w:hint="eastAsia"/>
          <w:sz w:val="28"/>
          <w:szCs w:val="28"/>
          <w:lang w:val="en-US" w:eastAsia="zh-CN"/>
        </w:rPr>
        <w:t>LTI系统的频率响应概念</w:t>
      </w:r>
    </w:p>
    <w:p>
      <w:pPr>
        <w:numPr>
          <w:ilvl w:val="0"/>
          <w:numId w:val="0"/>
        </w:numPr>
        <w:rPr>
          <w:rFonts w:hint="eastAsia"/>
          <w:sz w:val="28"/>
          <w:szCs w:val="28"/>
          <w:lang w:val="en-US" w:eastAsia="zh-CN"/>
        </w:rPr>
      </w:pPr>
      <w:r>
        <w:rPr>
          <w:rFonts w:hint="eastAsia"/>
          <w:sz w:val="28"/>
          <w:szCs w:val="28"/>
          <w:lang w:val="en-US" w:eastAsia="zh-CN"/>
        </w:rPr>
        <w:drawing>
          <wp:inline distT="0" distB="0" distL="0" distR="0">
            <wp:extent cx="4552950" cy="1961515"/>
            <wp:effectExtent l="0" t="0" r="0" b="0"/>
            <wp:docPr id="1042" name="图片 19" descr="capture_20231105111456295"/>
            <wp:cNvGraphicFramePr/>
            <a:graphic xmlns:a="http://schemas.openxmlformats.org/drawingml/2006/main">
              <a:graphicData uri="http://schemas.openxmlformats.org/drawingml/2006/picture">
                <pic:pic xmlns:pic="http://schemas.openxmlformats.org/drawingml/2006/picture">
                  <pic:nvPicPr>
                    <pic:cNvPr id="1042" name="图片 19" descr="capture_20231105111456295"/>
                    <pic:cNvPicPr/>
                  </pic:nvPicPr>
                  <pic:blipFill>
                    <a:blip r:embed="rId14" cstate="print"/>
                    <a:srcRect/>
                    <a:stretch>
                      <a:fillRect/>
                    </a:stretch>
                  </pic:blipFill>
                  <pic:spPr>
                    <a:xfrm>
                      <a:off x="0" y="0"/>
                      <a:ext cx="4552950" cy="1962149"/>
                    </a:xfrm>
                    <a:prstGeom prst="rect">
                      <a:avLst/>
                    </a:prstGeom>
                  </pic:spPr>
                </pic:pic>
              </a:graphicData>
            </a:graphic>
          </wp:inline>
        </w:drawing>
      </w:r>
    </w:p>
    <w:p>
      <w:pPr>
        <w:numPr>
          <w:ilvl w:val="0"/>
          <w:numId w:val="0"/>
        </w:numPr>
        <w:rPr>
          <w:rFonts w:hint="default"/>
          <w:sz w:val="28"/>
          <w:szCs w:val="28"/>
          <w:lang w:val="en-US" w:eastAsia="zh-CN"/>
        </w:rPr>
      </w:pPr>
      <w:r>
        <w:rPr>
          <w:rFonts w:hint="eastAsia"/>
          <w:sz w:val="28"/>
          <w:szCs w:val="28"/>
          <w:lang w:val="en-US" w:eastAsia="zh-CN"/>
        </w:rPr>
        <w:t>例题：</w:t>
      </w:r>
    </w:p>
    <w:p>
      <w:pPr>
        <w:numPr>
          <w:ilvl w:val="0"/>
          <w:numId w:val="0"/>
        </w:numPr>
        <w:rPr>
          <w:rFonts w:hint="eastAsia"/>
          <w:sz w:val="28"/>
          <w:szCs w:val="28"/>
          <w:lang w:val="en-US" w:eastAsia="zh-CN"/>
        </w:rPr>
      </w:pPr>
      <w:r>
        <w:rPr>
          <w:rFonts w:hint="eastAsia"/>
          <w:sz w:val="28"/>
          <w:szCs w:val="28"/>
          <w:lang w:val="en-US" w:eastAsia="zh-CN"/>
        </w:rPr>
        <w:drawing>
          <wp:inline distT="0" distB="0" distL="0" distR="0">
            <wp:extent cx="4324350" cy="2324100"/>
            <wp:effectExtent l="0" t="0" r="0" b="0"/>
            <wp:docPr id="1043" name="图片 25" descr="capture_20231121152819892"/>
            <wp:cNvGraphicFramePr/>
            <a:graphic xmlns:a="http://schemas.openxmlformats.org/drawingml/2006/main">
              <a:graphicData uri="http://schemas.openxmlformats.org/drawingml/2006/picture">
                <pic:pic xmlns:pic="http://schemas.openxmlformats.org/drawingml/2006/picture">
                  <pic:nvPicPr>
                    <pic:cNvPr id="1043" name="图片 25" descr="capture_20231121152819892"/>
                    <pic:cNvPicPr/>
                  </pic:nvPicPr>
                  <pic:blipFill>
                    <a:blip r:embed="rId15" cstate="print"/>
                    <a:srcRect/>
                    <a:stretch>
                      <a:fillRect/>
                    </a:stretch>
                  </pic:blipFill>
                  <pic:spPr>
                    <a:xfrm>
                      <a:off x="0" y="0"/>
                      <a:ext cx="4324350" cy="2324100"/>
                    </a:xfrm>
                    <a:prstGeom prst="rect">
                      <a:avLst/>
                    </a:prstGeom>
                  </pic:spPr>
                </pic:pic>
              </a:graphicData>
            </a:graphic>
          </wp:inline>
        </w:drawing>
      </w:r>
    </w:p>
    <w:p>
      <w:pPr>
        <w:numPr>
          <w:ilvl w:val="0"/>
          <w:numId w:val="0"/>
        </w:numPr>
        <w:rPr>
          <w:rFonts w:hint="eastAsia"/>
          <w:sz w:val="28"/>
          <w:szCs w:val="28"/>
          <w:lang w:val="en-US" w:eastAsia="zh-CN"/>
        </w:rPr>
      </w:pPr>
      <w:r>
        <w:rPr>
          <w:rFonts w:hint="eastAsia"/>
          <w:sz w:val="28"/>
          <w:szCs w:val="28"/>
          <w:lang w:val="en-US" w:eastAsia="zh-CN"/>
        </w:rPr>
        <w:t>电路系统的频率响应</w:t>
      </w:r>
    </w:p>
    <w:p>
      <w:pPr>
        <w:numPr>
          <w:ilvl w:val="0"/>
          <w:numId w:val="0"/>
        </w:numPr>
        <w:rPr>
          <w:rFonts w:hint="default"/>
          <w:sz w:val="28"/>
          <w:szCs w:val="28"/>
          <w:lang w:val="en-US" w:eastAsia="zh-CN"/>
        </w:rPr>
      </w:pPr>
      <w:r>
        <w:rPr>
          <w:rFonts w:hint="default"/>
          <w:sz w:val="28"/>
          <w:szCs w:val="28"/>
          <w:lang w:val="en-US" w:eastAsia="zh-CN"/>
        </w:rPr>
        <w:drawing>
          <wp:inline distT="0" distB="0" distL="0" distR="0">
            <wp:extent cx="4724400" cy="2291080"/>
            <wp:effectExtent l="0" t="0" r="0" b="4445"/>
            <wp:docPr id="1044" name="图片 20" descr="capture_20231105111522917"/>
            <wp:cNvGraphicFramePr/>
            <a:graphic xmlns:a="http://schemas.openxmlformats.org/drawingml/2006/main">
              <a:graphicData uri="http://schemas.openxmlformats.org/drawingml/2006/picture">
                <pic:pic xmlns:pic="http://schemas.openxmlformats.org/drawingml/2006/picture">
                  <pic:nvPicPr>
                    <pic:cNvPr id="1044" name="图片 20" descr="capture_20231105111522917"/>
                    <pic:cNvPicPr/>
                  </pic:nvPicPr>
                  <pic:blipFill>
                    <a:blip r:embed="rId16" cstate="print"/>
                    <a:srcRect/>
                    <a:stretch>
                      <a:fillRect/>
                    </a:stretch>
                  </pic:blipFill>
                  <pic:spPr>
                    <a:xfrm>
                      <a:off x="0" y="0"/>
                      <a:ext cx="4724400" cy="2291080"/>
                    </a:xfrm>
                    <a:prstGeom prst="rect">
                      <a:avLst/>
                    </a:prstGeom>
                  </pic:spPr>
                </pic:pic>
              </a:graphicData>
            </a:graphic>
          </wp:inline>
        </w:drawing>
      </w:r>
    </w:p>
    <w:p>
      <w:pPr>
        <w:numPr>
          <w:ilvl w:val="0"/>
          <w:numId w:val="0"/>
        </w:numPr>
        <w:rPr>
          <w:rFonts w:hint="eastAsia"/>
          <w:sz w:val="28"/>
          <w:szCs w:val="28"/>
          <w:lang w:val="en-US" w:eastAsia="zh-CN"/>
        </w:rPr>
      </w:pPr>
      <w:r>
        <w:rPr>
          <w:rFonts w:hint="eastAsia"/>
          <w:sz w:val="28"/>
          <w:szCs w:val="28"/>
          <w:lang w:val="en-US" w:eastAsia="zh-CN"/>
        </w:rPr>
        <w:t>3.5无失真传输与滤波</w:t>
      </w:r>
    </w:p>
    <w:p>
      <w:pPr>
        <w:numPr>
          <w:ilvl w:val="0"/>
          <w:numId w:val="0"/>
        </w:numPr>
        <w:rPr>
          <w:rFonts w:hint="eastAsia"/>
          <w:sz w:val="28"/>
          <w:szCs w:val="28"/>
          <w:lang w:val="en-US" w:eastAsia="zh-CN"/>
        </w:rPr>
      </w:pPr>
      <w:r>
        <w:rPr>
          <w:rFonts w:hint="eastAsia"/>
          <w:sz w:val="28"/>
          <w:szCs w:val="28"/>
          <w:lang w:val="en-US" w:eastAsia="zh-CN"/>
        </w:rPr>
        <w:t>无失真传输：</w:t>
      </w:r>
    </w:p>
    <w:p>
      <w:pPr>
        <w:numPr>
          <w:ilvl w:val="0"/>
          <w:numId w:val="0"/>
        </w:numPr>
        <w:rPr>
          <w:rFonts w:hint="default"/>
          <w:sz w:val="28"/>
          <w:szCs w:val="28"/>
          <w:lang w:val="en-US" w:eastAsia="zh-CN"/>
        </w:rPr>
      </w:pPr>
      <w:r>
        <w:rPr>
          <w:rFonts w:hint="eastAsia"/>
          <w:sz w:val="28"/>
          <w:szCs w:val="28"/>
          <w:lang w:val="en-US" w:eastAsia="zh-CN"/>
        </w:rPr>
        <w:t>理想情况下，无失真传输条件为：各个频率分量大小关系不变，相对位置不变</w:t>
      </w:r>
    </w:p>
    <w:p>
      <w:pPr>
        <w:numPr>
          <w:ilvl w:val="0"/>
          <w:numId w:val="0"/>
        </w:numPr>
        <w:rPr>
          <w:rFonts w:hint="eastAsia"/>
          <w:sz w:val="28"/>
          <w:szCs w:val="28"/>
          <w:lang w:val="en-US" w:eastAsia="zh-CN"/>
        </w:rPr>
      </w:pPr>
      <w:r>
        <w:rPr>
          <w:rFonts w:hint="eastAsia"/>
          <w:sz w:val="28"/>
          <w:szCs w:val="28"/>
          <w:lang w:val="en-US" w:eastAsia="zh-CN"/>
        </w:rPr>
        <w:t>时域上：输出信号的波形与输入信号的波形相同，只允许改变幅度及增加一定的延迟。</w:t>
      </w:r>
    </w:p>
    <w:p>
      <w:pPr>
        <w:numPr>
          <w:ilvl w:val="0"/>
          <w:numId w:val="0"/>
        </w:numPr>
        <w:rPr>
          <w:rFonts w:hint="default"/>
          <w:sz w:val="28"/>
          <w:szCs w:val="28"/>
          <w:lang w:val="en-US" w:eastAsia="zh-CN"/>
        </w:rPr>
      </w:pPr>
      <m:oMathPara>
        <m:oMath>
          <m:r>
            <m:rPr>
              <m:sty m:val="p"/>
            </m:rPr>
            <w:rPr>
              <w:rFonts w:hint="default" w:ascii="Cambria Math" w:hAnsi="Cambria Math" w:cs="宋体"/>
              <w:kern w:val="2"/>
              <w:sz w:val="28"/>
              <w:szCs w:val="28"/>
              <w:lang w:val="en-US" w:eastAsia="zh-CN" w:bidi="ar-SA"/>
            </w:rPr>
            <m:t>y(t)=kx(t−</m:t>
          </m:r>
          <m:sSub>
            <m:sSubPr>
              <m:ctrlPr>
                <w:rPr>
                  <w:rFonts w:hint="default" w:ascii="Cambria Math" w:hAnsi="Cambria Math" w:cs="宋体"/>
                  <w:kern w:val="2"/>
                  <w:sz w:val="28"/>
                  <w:szCs w:val="28"/>
                  <w:lang w:val="en-US" w:eastAsia="zh-CN" w:bidi="ar-SA"/>
                </w:rPr>
              </m:ctrlPr>
            </m:sSubPr>
            <m:e>
              <m:r>
                <m:rPr>
                  <m:sty m:val="p"/>
                </m:rPr>
                <w:rPr>
                  <w:rFonts w:hint="default" w:ascii="Cambria Math" w:hAnsi="Cambria Math" w:cs="宋体"/>
                  <w:kern w:val="2"/>
                  <w:sz w:val="28"/>
                  <w:szCs w:val="28"/>
                  <w:lang w:val="en-US" w:eastAsia="zh-CN" w:bidi="ar-SA"/>
                </w:rPr>
                <m:t>t</m:t>
              </m:r>
              <m:ctrlPr>
                <w:rPr>
                  <w:rFonts w:hint="default" w:ascii="Cambria Math" w:hAnsi="Cambria Math" w:cs="宋体"/>
                  <w:kern w:val="2"/>
                  <w:sz w:val="28"/>
                  <w:szCs w:val="28"/>
                  <w:lang w:val="en-US" w:eastAsia="zh-CN" w:bidi="ar-SA"/>
                </w:rPr>
              </m:ctrlPr>
            </m:e>
            <m:sub>
              <m:r>
                <m:rPr>
                  <m:sty m:val="p"/>
                </m:rPr>
                <w:rPr>
                  <w:rFonts w:hint="default" w:ascii="Cambria Math" w:hAnsi="Cambria Math" w:cs="宋体"/>
                  <w:kern w:val="2"/>
                  <w:sz w:val="28"/>
                  <w:szCs w:val="28"/>
                  <w:lang w:val="en-US" w:eastAsia="zh-CN" w:bidi="ar-SA"/>
                </w:rPr>
                <m:t>d</m:t>
              </m:r>
              <m:ctrlPr>
                <w:rPr>
                  <w:rFonts w:hint="default" w:ascii="Cambria Math" w:hAnsi="Cambria Math" w:cs="宋体"/>
                  <w:kern w:val="2"/>
                  <w:sz w:val="28"/>
                  <w:szCs w:val="28"/>
                  <w:lang w:val="en-US" w:eastAsia="zh-CN" w:bidi="ar-SA"/>
                </w:rPr>
              </m:ctrlPr>
            </m:sub>
          </m:sSub>
          <m:r>
            <m:rPr>
              <m:sty m:val="p"/>
            </m:rPr>
            <w:rPr>
              <w:rFonts w:hint="default" w:ascii="Cambria Math" w:hAnsi="Cambria Math" w:cs="宋体"/>
              <w:kern w:val="2"/>
              <w:sz w:val="28"/>
              <w:szCs w:val="28"/>
              <w:lang w:val="en-US" w:eastAsia="zh-CN" w:bidi="ar-SA"/>
            </w:rPr>
            <m:t>),k</m:t>
          </m:r>
          <m:r>
            <m:rPr>
              <m:sty m:val="p"/>
            </m:rPr>
            <w:rPr>
              <w:rFonts w:hint="eastAsia" w:ascii="Cambria Math" w:hAnsi="Cambria Math" w:cs="宋体"/>
              <w:kern w:val="2"/>
              <w:sz w:val="28"/>
              <w:szCs w:val="28"/>
              <w:lang w:val="en-US" w:eastAsia="zh-CN" w:bidi="ar-SA"/>
            </w:rPr>
            <m:t>为非零常数，</m:t>
          </m:r>
          <m:sSub>
            <m:sSubPr>
              <m:ctrlPr>
                <w:rPr>
                  <w:rFonts w:hint="default" w:ascii="Cambria Math" w:hAnsi="Cambria Math" w:cs="宋体"/>
                  <w:kern w:val="2"/>
                  <w:sz w:val="28"/>
                  <w:szCs w:val="28"/>
                  <w:lang w:val="en-US" w:eastAsia="zh-CN" w:bidi="ar-SA"/>
                </w:rPr>
              </m:ctrlPr>
            </m:sSubPr>
            <m:e>
              <m:r>
                <m:rPr>
                  <m:sty m:val="p"/>
                </m:rPr>
                <w:rPr>
                  <w:rFonts w:hint="default" w:ascii="Cambria Math" w:hAnsi="Cambria Math" w:cs="宋体"/>
                  <w:kern w:val="2"/>
                  <w:sz w:val="28"/>
                  <w:szCs w:val="28"/>
                  <w:lang w:val="en-US" w:eastAsia="zh-CN" w:bidi="ar-SA"/>
                </w:rPr>
                <m:t>t</m:t>
              </m:r>
              <m:ctrlPr>
                <w:rPr>
                  <w:rFonts w:hint="default" w:ascii="Cambria Math" w:hAnsi="Cambria Math" w:cs="宋体"/>
                  <w:kern w:val="2"/>
                  <w:sz w:val="28"/>
                  <w:szCs w:val="28"/>
                  <w:lang w:val="en-US" w:eastAsia="zh-CN" w:bidi="ar-SA"/>
                </w:rPr>
              </m:ctrlPr>
            </m:e>
            <m:sub>
              <m:r>
                <m:rPr>
                  <m:sty m:val="p"/>
                </m:rPr>
                <w:rPr>
                  <w:rFonts w:hint="default" w:ascii="Cambria Math" w:hAnsi="Cambria Math" w:cs="宋体"/>
                  <w:kern w:val="2"/>
                  <w:sz w:val="28"/>
                  <w:szCs w:val="28"/>
                  <w:lang w:val="en-US" w:eastAsia="zh-CN" w:bidi="ar-SA"/>
                </w:rPr>
                <m:t>d</m:t>
              </m:r>
              <m:ctrlPr>
                <w:rPr>
                  <w:rFonts w:hint="default" w:ascii="Cambria Math" w:hAnsi="Cambria Math" w:cs="宋体"/>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r>
            <m:rPr>
              <m:sty m:val="p"/>
            </m:rPr>
            <w:rPr>
              <w:rFonts w:hint="default" w:ascii="Cambria Math" w:hAnsi="Cambria Math" w:cs="宋体"/>
              <w:kern w:val="2"/>
              <w:sz w:val="28"/>
              <w:szCs w:val="28"/>
              <w:lang w:val="en-US" w:eastAsia="zh-CN" w:bidi="ar-SA"/>
            </w:rPr>
            <m:t>0</m:t>
          </m:r>
        </m:oMath>
      </m:oMathPara>
    </w:p>
    <w:p>
      <w:pPr>
        <w:numPr>
          <w:ilvl w:val="0"/>
          <w:numId w:val="0"/>
        </w:numPr>
        <w:rPr>
          <w:rFonts w:hint="default" w:hAnsi="Cambria Math" w:cs="宋体"/>
          <w:b w:val="0"/>
          <w:i w:val="0"/>
          <w:kern w:val="2"/>
          <w:sz w:val="28"/>
          <w:szCs w:val="28"/>
          <w:lang w:val="en-US" w:eastAsia="zh-CN" w:bidi="ar-SA"/>
        </w:rPr>
      </w:pPr>
      <w:r>
        <w:rPr>
          <w:rFonts w:hint="eastAsia"/>
          <w:sz w:val="28"/>
          <w:szCs w:val="28"/>
          <w:lang w:val="en-US" w:eastAsia="zh-CN"/>
        </w:rPr>
        <w:t>频域上：</w:t>
      </w:r>
      <m:oMath>
        <m:r>
          <m:rPr>
            <m:sty m:val="p"/>
          </m:rPr>
          <w:rPr>
            <w:rFonts w:hint="default" w:ascii="Cambria Math" w:hAnsi="Cambria Math" w:cs="宋体"/>
            <w:kern w:val="2"/>
            <w:sz w:val="28"/>
            <w:szCs w:val="28"/>
            <w:lang w:val="en-US" w:eastAsia="zh-CN" w:bidi="ar-SA"/>
          </w:rPr>
          <m:t>Y(j</m:t>
        </m:r>
        <m:r>
          <m:rPr>
            <m:sty m:val="p"/>
          </m:rPr>
          <w:rPr>
            <w:rFonts w:hint="default" w:ascii="Cambria Math" w:hAnsi="Cambria Math" w:cs="Cambria Math"/>
            <w:kern w:val="2"/>
            <w:sz w:val="28"/>
            <w:szCs w:val="28"/>
            <w:lang w:val="en-US" w:eastAsia="zh-CN" w:bidi="ar-SA"/>
          </w:rPr>
          <m:t>ω</m:t>
        </m:r>
        <m:r>
          <m:rPr>
            <m:sty m:val="p"/>
          </m:rPr>
          <w:rPr>
            <w:rFonts w:hint="default" w:ascii="Cambria Math" w:hAnsi="Cambria Math" w:cs="宋体"/>
            <w:kern w:val="2"/>
            <w:sz w:val="28"/>
            <w:szCs w:val="28"/>
            <w:lang w:val="en-US" w:eastAsia="zh-CN" w:bidi="ar-SA"/>
          </w:rPr>
          <m:t>)=K</m:t>
        </m:r>
        <m:sSup>
          <m:sSupPr>
            <m:ctrlPr>
              <w:rPr>
                <w:rFonts w:hint="default" w:ascii="Cambria Math" w:hAnsi="Cambria Math" w:cs="宋体"/>
                <w:kern w:val="2"/>
                <w:sz w:val="28"/>
                <w:szCs w:val="28"/>
                <w:lang w:val="en-US" w:eastAsia="zh-CN" w:bidi="ar-SA"/>
              </w:rPr>
            </m:ctrlPr>
          </m:sSupPr>
          <m:e>
            <m:r>
              <m:rPr>
                <m:sty m:val="p"/>
              </m:rPr>
              <w:rPr>
                <w:rFonts w:hint="default" w:ascii="Cambria Math" w:hAnsi="Cambria Math" w:cs="宋体"/>
                <w:kern w:val="2"/>
                <w:sz w:val="28"/>
                <w:szCs w:val="28"/>
                <w:lang w:val="en-US" w:eastAsia="zh-CN" w:bidi="ar-SA"/>
              </w:rPr>
              <m:t>e</m:t>
            </m:r>
            <m:ctrlPr>
              <w:rPr>
                <w:rFonts w:hint="default" w:ascii="Cambria Math" w:hAnsi="Cambria Math" w:cs="宋体"/>
                <w:kern w:val="2"/>
                <w:sz w:val="28"/>
                <w:szCs w:val="28"/>
                <w:lang w:val="en-US" w:eastAsia="zh-CN" w:bidi="ar-SA"/>
              </w:rPr>
            </m:ctrlPr>
          </m:e>
          <m:sup>
            <m:r>
              <m:rPr>
                <m:sty m:val="p"/>
              </m:rPr>
              <w:rPr>
                <w:rFonts w:hint="default" w:ascii="Cambria Math" w:hAnsi="Cambria Math" w:cs="宋体"/>
                <w:kern w:val="2"/>
                <w:sz w:val="28"/>
                <w:szCs w:val="28"/>
                <w:lang w:val="en-US" w:eastAsia="zh-CN" w:bidi="ar-SA"/>
              </w:rPr>
              <m:t>−j</m:t>
            </m:r>
            <m:r>
              <m:rPr>
                <m:sty m:val="p"/>
              </m:rPr>
              <w:rPr>
                <w:rFonts w:ascii="Cambria Math" w:hAnsi="Cambria Math" w:cs="宋体"/>
                <w:kern w:val="2"/>
                <w:sz w:val="28"/>
                <w:szCs w:val="28"/>
                <w:lang w:val="en-US" w:bidi="ar-SA"/>
              </w:rPr>
              <m:t>ω</m:t>
            </m:r>
            <m:sSub>
              <m:sSubPr>
                <m:ctrlPr>
                  <w:rPr>
                    <w:rFonts w:ascii="Cambria Math" w:hAnsi="Cambria Math" w:cs="宋体"/>
                    <w:kern w:val="2"/>
                    <w:sz w:val="28"/>
                    <w:szCs w:val="28"/>
                    <w:lang w:val="en-US" w:bidi="ar-SA"/>
                  </w:rPr>
                </m:ctrlPr>
              </m:sSubPr>
              <m:e>
                <m:r>
                  <m:rPr>
                    <m:sty m:val="p"/>
                  </m:rPr>
                  <w:rPr>
                    <w:rFonts w:hint="default" w:ascii="Cambria Math" w:hAnsi="Cambria Math" w:cs="宋体"/>
                    <w:kern w:val="2"/>
                    <w:sz w:val="28"/>
                    <w:szCs w:val="28"/>
                    <w:lang w:val="en-US" w:eastAsia="zh-CN" w:bidi="ar-SA"/>
                  </w:rPr>
                  <m:t>t</m:t>
                </m:r>
                <m:ctrlPr>
                  <w:rPr>
                    <w:rFonts w:ascii="Cambria Math" w:hAnsi="Cambria Math" w:cs="宋体"/>
                    <w:kern w:val="2"/>
                    <w:sz w:val="28"/>
                    <w:szCs w:val="28"/>
                    <w:lang w:val="en-US" w:bidi="ar-SA"/>
                  </w:rPr>
                </m:ctrlPr>
              </m:e>
              <m:sub>
                <m:r>
                  <m:rPr>
                    <m:sty m:val="p"/>
                  </m:rPr>
                  <w:rPr>
                    <w:rFonts w:hint="default" w:ascii="Cambria Math" w:hAnsi="Cambria Math" w:cs="宋体"/>
                    <w:kern w:val="2"/>
                    <w:sz w:val="28"/>
                    <w:szCs w:val="28"/>
                    <w:lang w:val="en-US" w:eastAsia="zh-CN" w:bidi="ar-SA"/>
                  </w:rPr>
                  <m:t>d</m:t>
                </m:r>
                <m:ctrlPr>
                  <w:rPr>
                    <w:rFonts w:ascii="Cambria Math" w:hAnsi="Cambria Math" w:cs="宋体"/>
                    <w:kern w:val="2"/>
                    <w:sz w:val="28"/>
                    <w:szCs w:val="28"/>
                    <w:lang w:val="en-US" w:bidi="ar-SA"/>
                  </w:rPr>
                </m:ctrlPr>
              </m:sub>
            </m:sSub>
            <m:ctrlPr>
              <w:rPr>
                <w:rFonts w:hint="default" w:ascii="Cambria Math" w:hAnsi="Cambria Math" w:cs="宋体"/>
                <w:kern w:val="2"/>
                <w:sz w:val="28"/>
                <w:szCs w:val="28"/>
                <w:lang w:val="en-US" w:eastAsia="zh-CN" w:bidi="ar-SA"/>
              </w:rPr>
            </m:ctrlPr>
          </m:sup>
        </m:sSup>
        <m:r>
          <m:rPr>
            <m:sty m:val="p"/>
          </m:rPr>
          <w:rPr>
            <w:rFonts w:hint="default" w:ascii="Cambria Math" w:hAnsi="Cambria Math" w:cs="宋体"/>
            <w:kern w:val="2"/>
            <w:sz w:val="28"/>
            <w:szCs w:val="28"/>
            <w:lang w:val="en-US" w:eastAsia="zh-CN" w:bidi="ar-SA"/>
          </w:rPr>
          <m:t>X(j</m:t>
        </m:r>
        <m:r>
          <m:rPr>
            <m:sty m:val="p"/>
          </m:rPr>
          <w:rPr>
            <w:rFonts w:hint="default" w:ascii="Cambria Math" w:hAnsi="Cambria Math" w:cs="Cambria Math"/>
            <w:kern w:val="2"/>
            <w:sz w:val="28"/>
            <w:szCs w:val="28"/>
            <w:lang w:val="en-US" w:eastAsia="zh-CN" w:bidi="ar-SA"/>
          </w:rPr>
          <m:t>ω</m:t>
        </m:r>
        <m:r>
          <m:rPr>
            <m:sty m:val="p"/>
          </m:rPr>
          <w:rPr>
            <w:rFonts w:hint="default" w:ascii="Cambria Math" w:hAnsi="Cambria Math" w:cs="宋体"/>
            <w:kern w:val="2"/>
            <w:sz w:val="28"/>
            <w:szCs w:val="28"/>
            <w:lang w:val="en-US" w:eastAsia="zh-CN" w:bidi="ar-SA"/>
          </w:rPr>
          <m:t>)</m:t>
        </m:r>
      </m:oMath>
    </w:p>
    <w:p>
      <w:pPr>
        <w:numPr>
          <w:ilvl w:val="0"/>
          <w:numId w:val="0"/>
        </w:numPr>
        <w:rPr>
          <w:rFonts w:hint="default" w:hAnsi="Cambria Math" w:cs="宋体"/>
          <w:b w:val="0"/>
          <w:i w:val="0"/>
          <w:kern w:val="2"/>
          <w:sz w:val="28"/>
          <w:szCs w:val="28"/>
          <w:lang w:val="en-US" w:eastAsia="zh-CN" w:bidi="ar-SA"/>
        </w:rPr>
      </w:pPr>
      <w:r>
        <w:rPr>
          <w:rFonts w:hint="default" w:hAnsi="Cambria Math" w:cs="宋体"/>
          <w:b w:val="0"/>
          <w:i w:val="0"/>
          <w:kern w:val="2"/>
          <w:sz w:val="28"/>
          <w:szCs w:val="28"/>
          <w:lang w:val="en-US" w:eastAsia="zh-CN" w:bidi="ar-SA"/>
        </w:rPr>
        <w:drawing>
          <wp:inline distT="0" distB="0" distL="0" distR="0">
            <wp:extent cx="4053205" cy="1395730"/>
            <wp:effectExtent l="0" t="0" r="4445" b="4445"/>
            <wp:docPr id="1045" name="图片 26" descr="capture_20231121153112114"/>
            <wp:cNvGraphicFramePr/>
            <a:graphic xmlns:a="http://schemas.openxmlformats.org/drawingml/2006/main">
              <a:graphicData uri="http://schemas.openxmlformats.org/drawingml/2006/picture">
                <pic:pic xmlns:pic="http://schemas.openxmlformats.org/drawingml/2006/picture">
                  <pic:nvPicPr>
                    <pic:cNvPr id="1045" name="图片 26" descr="capture_20231121153112114"/>
                    <pic:cNvPicPr/>
                  </pic:nvPicPr>
                  <pic:blipFill>
                    <a:blip r:embed="rId17" cstate="print"/>
                    <a:srcRect/>
                    <a:stretch>
                      <a:fillRect/>
                    </a:stretch>
                  </pic:blipFill>
                  <pic:spPr>
                    <a:xfrm>
                      <a:off x="0" y="0"/>
                      <a:ext cx="4053205" cy="1395730"/>
                    </a:xfrm>
                    <a:prstGeom prst="rect">
                      <a:avLst/>
                    </a:prstGeom>
                  </pic:spPr>
                </pic:pic>
              </a:graphicData>
            </a:graphic>
          </wp:inline>
        </w:drawing>
      </w:r>
    </w:p>
    <w:p>
      <w:pPr>
        <w:numPr>
          <w:ilvl w:val="0"/>
          <w:numId w:val="0"/>
        </w:numPr>
        <w:rPr>
          <w:rFonts w:hint="eastAsia"/>
          <w:sz w:val="28"/>
          <w:szCs w:val="28"/>
          <w:lang w:val="en-US" w:eastAsia="zh-CN"/>
        </w:rPr>
      </w:pPr>
      <w:r>
        <w:rPr>
          <w:rFonts w:hint="eastAsia"/>
          <w:sz w:val="28"/>
          <w:szCs w:val="28"/>
          <w:lang w:val="en-US" w:eastAsia="zh-CN"/>
        </w:rPr>
        <w:t>滤波</w:t>
      </w:r>
    </w:p>
    <w:p>
      <w:pPr>
        <w:numPr>
          <w:ilvl w:val="0"/>
          <w:numId w:val="0"/>
        </w:numPr>
        <w:rPr>
          <w:rFonts w:hint="eastAsia"/>
          <w:sz w:val="28"/>
          <w:szCs w:val="28"/>
          <w:lang w:val="en-US" w:eastAsia="zh-CN"/>
        </w:rPr>
      </w:pPr>
      <w:r>
        <w:rPr>
          <w:rFonts w:hint="eastAsia"/>
          <w:sz w:val="28"/>
          <w:szCs w:val="28"/>
          <w:lang w:val="en-US" w:eastAsia="zh-CN"/>
        </w:rPr>
        <w:t>理想低通滤波器</w:t>
      </w:r>
    </w:p>
    <w:p>
      <w:pPr>
        <w:numPr>
          <w:ilvl w:val="0"/>
          <w:numId w:val="0"/>
        </w:numPr>
      </w:pPr>
      <w:r>
        <w:drawing>
          <wp:inline distT="0" distB="0" distL="0" distR="0">
            <wp:extent cx="3986530" cy="1514475"/>
            <wp:effectExtent l="0" t="0" r="4445" b="0"/>
            <wp:docPr id="1046" name="图片 1"/>
            <wp:cNvGraphicFramePr/>
            <a:graphic xmlns:a="http://schemas.openxmlformats.org/drawingml/2006/main">
              <a:graphicData uri="http://schemas.openxmlformats.org/drawingml/2006/picture">
                <pic:pic xmlns:pic="http://schemas.openxmlformats.org/drawingml/2006/picture">
                  <pic:nvPicPr>
                    <pic:cNvPr id="1046" name="图片 1"/>
                    <pic:cNvPicPr/>
                  </pic:nvPicPr>
                  <pic:blipFill>
                    <a:blip r:embed="rId18" cstate="print"/>
                    <a:srcRect/>
                    <a:stretch>
                      <a:fillRect/>
                    </a:stretch>
                  </pic:blipFill>
                  <pic:spPr>
                    <a:xfrm>
                      <a:off x="0" y="0"/>
                      <a:ext cx="3986530" cy="1514475"/>
                    </a:xfrm>
                    <a:prstGeom prst="rect">
                      <a:avLst/>
                    </a:prstGeom>
                    <a:ln>
                      <a:noFill/>
                    </a:ln>
                  </pic:spPr>
                </pic:pic>
              </a:graphicData>
            </a:graphic>
          </wp:inline>
        </w:drawing>
      </w:r>
    </w:p>
    <w:p>
      <w:pPr>
        <w:numPr>
          <w:ilvl w:val="0"/>
          <w:numId w:val="0"/>
        </w:numPr>
        <w:rPr>
          <w:rFonts w:hint="eastAsia" w:eastAsia="宋体"/>
          <w:lang w:val="en-US" w:eastAsia="zh-CN"/>
        </w:rPr>
      </w:pPr>
      <w:r>
        <w:rPr>
          <w:rFonts w:hint="eastAsia" w:eastAsia="宋体"/>
          <w:lang w:val="en-US" w:eastAsia="zh-CN"/>
        </w:rPr>
        <w:drawing>
          <wp:inline distT="0" distB="0" distL="0" distR="0">
            <wp:extent cx="4133850" cy="2405380"/>
            <wp:effectExtent l="0" t="0" r="0" b="4445"/>
            <wp:docPr id="1047" name="图片 28" descr="capture_20231121153254303"/>
            <wp:cNvGraphicFramePr/>
            <a:graphic xmlns:a="http://schemas.openxmlformats.org/drawingml/2006/main">
              <a:graphicData uri="http://schemas.openxmlformats.org/drawingml/2006/picture">
                <pic:pic xmlns:pic="http://schemas.openxmlformats.org/drawingml/2006/picture">
                  <pic:nvPicPr>
                    <pic:cNvPr id="1047" name="图片 28" descr="capture_20231121153254303"/>
                    <pic:cNvPicPr/>
                  </pic:nvPicPr>
                  <pic:blipFill>
                    <a:blip r:embed="rId19" cstate="print"/>
                    <a:srcRect/>
                    <a:stretch>
                      <a:fillRect/>
                    </a:stretch>
                  </pic:blipFill>
                  <pic:spPr>
                    <a:xfrm>
                      <a:off x="0" y="0"/>
                      <a:ext cx="4133850" cy="2405380"/>
                    </a:xfrm>
                    <a:prstGeom prst="rect">
                      <a:avLst/>
                    </a:prstGeom>
                  </pic:spPr>
                </pic:pic>
              </a:graphicData>
            </a:graphic>
          </wp:inline>
        </w:drawing>
      </w:r>
    </w:p>
    <w:p>
      <w:pPr>
        <w:numPr>
          <w:ilvl w:val="0"/>
          <w:numId w:val="0"/>
        </w:numPr>
        <w:rPr>
          <w:rFonts w:hint="eastAsia" w:eastAsia="宋体"/>
          <w:lang w:val="en-US" w:eastAsia="zh-CN"/>
        </w:rPr>
      </w:pPr>
      <w:r>
        <w:rPr>
          <w:rFonts w:hint="eastAsia" w:eastAsia="宋体"/>
          <w:lang w:val="en-US" w:eastAsia="zh-CN"/>
        </w:rPr>
        <w:drawing>
          <wp:inline distT="0" distB="0" distL="0" distR="0">
            <wp:extent cx="3986530" cy="2100580"/>
            <wp:effectExtent l="0" t="0" r="4445" b="4445"/>
            <wp:docPr id="1048" name="图片 29" descr="capture_20231121153311522"/>
            <wp:cNvGraphicFramePr/>
            <a:graphic xmlns:a="http://schemas.openxmlformats.org/drawingml/2006/main">
              <a:graphicData uri="http://schemas.openxmlformats.org/drawingml/2006/picture">
                <pic:pic xmlns:pic="http://schemas.openxmlformats.org/drawingml/2006/picture">
                  <pic:nvPicPr>
                    <pic:cNvPr id="1048" name="图片 29" descr="capture_20231121153311522"/>
                    <pic:cNvPicPr/>
                  </pic:nvPicPr>
                  <pic:blipFill>
                    <a:blip r:embed="rId20" cstate="print"/>
                    <a:srcRect/>
                    <a:stretch>
                      <a:fillRect/>
                    </a:stretch>
                  </pic:blipFill>
                  <pic:spPr>
                    <a:xfrm>
                      <a:off x="0" y="0"/>
                      <a:ext cx="3986530" cy="2100580"/>
                    </a:xfrm>
                    <a:prstGeom prst="rect">
                      <a:avLst/>
                    </a:prstGeom>
                  </pic:spPr>
                </pic:pic>
              </a:graphicData>
            </a:graphic>
          </wp:inline>
        </w:drawing>
      </w:r>
    </w:p>
    <w:p>
      <w:pPr>
        <w:numPr>
          <w:ilvl w:val="0"/>
          <w:numId w:val="0"/>
        </w:numPr>
        <w:rPr>
          <w:rFonts w:hint="eastAsia"/>
          <w:sz w:val="28"/>
          <w:szCs w:val="28"/>
          <w:lang w:val="en-US" w:eastAsia="zh-CN"/>
        </w:rPr>
      </w:pPr>
      <w:r>
        <w:rPr>
          <w:rFonts w:hint="eastAsia"/>
          <w:sz w:val="28"/>
          <w:szCs w:val="28"/>
          <w:lang w:val="en-US" w:eastAsia="zh-CN"/>
        </w:rPr>
        <w:t>佩利-维纳准则（系统物理可实现的必要条件）</w:t>
      </w:r>
    </w:p>
    <w:p>
      <w:pPr>
        <w:numPr>
          <w:ilvl w:val="0"/>
          <w:numId w:val="11"/>
        </w:numPr>
        <w:rPr>
          <w:rFonts w:hint="eastAsia"/>
          <w:sz w:val="28"/>
          <w:szCs w:val="28"/>
          <w:lang w:val="en-US" w:eastAsia="zh-CN"/>
        </w:rPr>
      </w:pPr>
      <w:r>
        <w:rPr>
          <w:rFonts w:hint="eastAsia"/>
          <w:sz w:val="28"/>
          <w:szCs w:val="28"/>
          <w:lang w:val="en-US" w:eastAsia="zh-CN"/>
        </w:rPr>
        <w:t xml:space="preserve">能量有限  </w:t>
      </w:r>
      <m:oMath>
        <m:nary>
          <m:naryPr>
            <m:limLoc m:val="subSup"/>
            <m:ctrlPr>
              <w:rPr>
                <w:rFonts w:ascii="Cambria Math" w:hAnsi="Cambria Math" w:cs="Cambria Math"/>
                <w:i/>
                <w:kern w:val="2"/>
                <w:sz w:val="28"/>
                <w:szCs w:val="28"/>
                <w:lang w:val="en-US" w:bidi="ar-SA"/>
              </w:rPr>
            </m:ctrlPr>
          </m:naryPr>
          <m:sub>
            <m:r>
              <m:rPr/>
              <w:rPr>
                <w:rFonts w:hint="default" w:ascii="Cambria Math" w:hAnsi="Cambria Math" w:cs="Cambria Math"/>
                <w:kern w:val="2"/>
                <w:sz w:val="28"/>
                <w:szCs w:val="28"/>
                <w:lang w:val="en-US" w:eastAsia="zh-CN" w:bidi="ar-SA"/>
              </w:rPr>
              <m:t>−</m:t>
            </m:r>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sub>
          <m:sup>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sup>
          <m:e>
            <m:sSup>
              <m:sSupPr>
                <m:ctrlPr>
                  <w:rPr>
                    <w:rFonts w:ascii="Cambria Math" w:hAnsi="Cambria Math" w:cs="Cambria Math"/>
                    <w:i/>
                    <w:kern w:val="2"/>
                    <w:sz w:val="28"/>
                    <w:szCs w:val="28"/>
                    <w:lang w:val="en-US" w:bidi="ar-SA"/>
                  </w:rPr>
                </m:ctrlPr>
              </m:sSupPr>
              <m:e>
                <m:d>
                  <m:dPr>
                    <m:begChr m:val="|"/>
                    <m:endChr m:val="|"/>
                    <m:ctrlPr>
                      <w:rPr>
                        <w:rFonts w:ascii="Cambria Math" w:hAnsi="Cambria Math" w:cs="Cambria Math"/>
                        <w:i/>
                        <w:kern w:val="2"/>
                        <w:sz w:val="28"/>
                        <w:szCs w:val="28"/>
                        <w:lang w:val="en-US" w:bidi="ar-SA"/>
                      </w:rPr>
                    </m:ctrlPr>
                  </m:dPr>
                  <m:e>
                    <m:r>
                      <m:rPr/>
                      <w:rPr>
                        <w:rFonts w:hint="default" w:ascii="Cambria Math" w:hAnsi="Cambria Math" w:cs="Cambria Math"/>
                        <w:kern w:val="2"/>
                        <w:sz w:val="28"/>
                        <w:szCs w:val="28"/>
                        <w:lang w:val="en-US" w:eastAsia="zh-CN" w:bidi="ar-SA"/>
                      </w:rPr>
                      <m:t>H(j</m:t>
                    </m:r>
                    <m:r>
                      <m:rPr/>
                      <w:rPr>
                        <w:rFonts w:ascii="Cambria Math" w:hAnsi="Cambria Math" w:cs="Cambria Math"/>
                        <w:kern w:val="2"/>
                        <w:sz w:val="28"/>
                        <w:szCs w:val="28"/>
                        <w:lang w:val="en-US" w:bidi="ar-SA"/>
                      </w:rPr>
                      <m:t>ω</m:t>
                    </m:r>
                    <m:r>
                      <m:rPr/>
                      <w:rPr>
                        <w:rFonts w:hint="default" w:ascii="Cambria Math" w:hAnsi="Cambria Math" w:cs="Cambria Math"/>
                        <w:kern w:val="2"/>
                        <w:sz w:val="28"/>
                        <w:szCs w:val="28"/>
                        <w:lang w:val="en-US" w:eastAsia="zh-CN" w:bidi="ar-SA"/>
                      </w:rPr>
                      <m:t>)</m:t>
                    </m:r>
                    <m:ctrlPr>
                      <w:rPr>
                        <w:rFonts w:ascii="Cambria Math" w:hAnsi="Cambria Math" w:cs="Cambria Math"/>
                        <w:i/>
                        <w:kern w:val="2"/>
                        <w:sz w:val="28"/>
                        <w:szCs w:val="28"/>
                        <w:lang w:val="en-US" w:bidi="ar-SA"/>
                      </w:rPr>
                    </m:ctrlPr>
                  </m:e>
                </m:d>
                <m:ctrlPr>
                  <w:rPr>
                    <w:rFonts w:ascii="Cambria Math" w:hAnsi="Cambria Math" w:cs="Cambria Math"/>
                    <w:i/>
                    <w:kern w:val="2"/>
                    <w:sz w:val="28"/>
                    <w:szCs w:val="28"/>
                    <w:lang w:val="en-US" w:bidi="ar-SA"/>
                  </w:rPr>
                </m:ctrlPr>
              </m:e>
              <m:sup>
                <m:r>
                  <m:rPr/>
                  <w:rPr>
                    <w:rFonts w:hint="default"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p>
            </m:sSup>
            <m:r>
              <m:rPr/>
              <w:rPr>
                <w:rFonts w:hint="default" w:ascii="Cambria Math" w:hAnsi="Cambria Math" w:cs="Cambria Math"/>
                <w:kern w:val="2"/>
                <w:sz w:val="28"/>
                <w:szCs w:val="28"/>
                <w:lang w:val="en-US" w:eastAsia="zh-CN" w:bidi="ar-SA"/>
              </w:rPr>
              <m:t>d</m:t>
            </m:r>
            <m:r>
              <m:rPr/>
              <w:rPr>
                <w:rFonts w:ascii="Cambria Math" w:hAnsi="Cambria Math" w:cs="Cambria Math"/>
                <w:kern w:val="2"/>
                <w:sz w:val="28"/>
                <w:szCs w:val="28"/>
                <w:lang w:val="en-US" w:bidi="ar-SA"/>
              </w:rPr>
              <m:t>ω</m:t>
            </m:r>
            <m:r>
              <m:rPr/>
              <w:rPr>
                <w:rFonts w:hint="default" w:ascii="Cambria Math" w:hAnsi="Cambria Math" w:cs="Cambria Math"/>
                <w:kern w:val="2"/>
                <w:sz w:val="28"/>
                <w:szCs w:val="28"/>
                <w:lang w:val="en-US" w:eastAsia="zh-CN" w:bidi="ar-SA"/>
              </w:rPr>
              <m:t>&lt;</m:t>
            </m:r>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e>
        </m:nary>
      </m:oMath>
    </w:p>
    <w:p>
      <w:pPr>
        <w:numPr>
          <w:ilvl w:val="0"/>
          <w:numId w:val="11"/>
        </w:numPr>
        <w:rPr>
          <w:rFonts w:hint="default"/>
          <w:sz w:val="28"/>
          <w:szCs w:val="28"/>
          <w:lang w:val="en-US" w:eastAsia="zh-CN"/>
        </w:rPr>
      </w:pPr>
      <w:r>
        <w:rPr>
          <w:rFonts w:hint="eastAsia"/>
          <w:sz w:val="28"/>
          <w:szCs w:val="28"/>
          <w:lang w:val="en-US" w:eastAsia="zh-CN"/>
        </w:rPr>
        <w:t xml:space="preserve">不允许在有限频带内幅度均为0  </w:t>
      </w:r>
      <m:oMath>
        <m:nary>
          <m:naryPr>
            <m:limLoc m:val="subSup"/>
            <m:ctrlPr>
              <w:rPr>
                <w:rFonts w:ascii="Cambria Math" w:hAnsi="Cambria Math" w:cs="Cambria Math"/>
                <w:i/>
                <w:kern w:val="2"/>
                <w:sz w:val="28"/>
                <w:szCs w:val="28"/>
                <w:lang w:val="en-US" w:bidi="ar-SA"/>
              </w:rPr>
            </m:ctrlPr>
          </m:naryPr>
          <m:sub>
            <m:r>
              <m:rPr/>
              <w:rPr>
                <w:rFonts w:hint="default" w:ascii="Cambria Math" w:hAnsi="Cambria Math" w:cs="Cambria Math"/>
                <w:kern w:val="2"/>
                <w:sz w:val="28"/>
                <w:szCs w:val="28"/>
                <w:lang w:val="en-US" w:eastAsia="zh-CN" w:bidi="ar-SA"/>
              </w:rPr>
              <m:t>−</m:t>
            </m:r>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sub>
          <m:sup>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sup>
          <m:e>
            <m:f>
              <m:fPr>
                <m:ctrlPr>
                  <w:rPr>
                    <w:rFonts w:ascii="Cambria Math" w:hAnsi="Cambria Math" w:cs="Cambria Math"/>
                    <w:i/>
                    <w:kern w:val="2"/>
                    <w:sz w:val="28"/>
                    <w:szCs w:val="28"/>
                    <w:lang w:val="en-US" w:bidi="ar-SA"/>
                  </w:rPr>
                </m:ctrlPr>
              </m:fPr>
              <m:num>
                <m:d>
                  <m:dPr>
                    <m:begChr m:val="|"/>
                    <m:endChr m:val="|"/>
                    <m:ctrlPr>
                      <w:rPr>
                        <w:rFonts w:ascii="Cambria Math" w:hAnsi="Cambria Math" w:cs="Cambria Math"/>
                        <w:i/>
                        <w:kern w:val="2"/>
                        <w:sz w:val="28"/>
                        <w:szCs w:val="28"/>
                        <w:lang w:val="en-US" w:bidi="ar-SA"/>
                      </w:rPr>
                    </m:ctrlPr>
                  </m:dPr>
                  <m:e>
                    <m:r>
                      <m:rPr/>
                      <w:rPr>
                        <w:rFonts w:hint="default" w:ascii="Cambria Math" w:hAnsi="Cambria Math" w:cs="Cambria Math"/>
                        <w:kern w:val="2"/>
                        <w:sz w:val="28"/>
                        <w:szCs w:val="28"/>
                        <w:lang w:val="en-US" w:eastAsia="zh-CN" w:bidi="ar-SA"/>
                      </w:rPr>
                      <m:t>ln|H(j</m:t>
                    </m:r>
                    <m:r>
                      <m:rPr/>
                      <w:rPr>
                        <w:rFonts w:ascii="Cambria Math" w:hAnsi="Cambria Math" w:cs="Cambria Math"/>
                        <w:kern w:val="2"/>
                        <w:sz w:val="28"/>
                        <w:szCs w:val="28"/>
                        <w:lang w:val="en-US" w:bidi="ar-SA"/>
                      </w:rPr>
                      <m:t>ω</m:t>
                    </m:r>
                    <m:r>
                      <m:rPr/>
                      <w:rPr>
                        <w:rFonts w:hint="default" w:ascii="Cambria Math" w:hAnsi="Cambria Math" w:cs="Cambria Math"/>
                        <w:kern w:val="2"/>
                        <w:sz w:val="28"/>
                        <w:szCs w:val="28"/>
                        <w:lang w:val="en-US" w:eastAsia="zh-CN" w:bidi="ar-SA"/>
                      </w:rPr>
                      <m:t>)</m:t>
                    </m:r>
                    <m:ctrlPr>
                      <w:rPr>
                        <w:rFonts w:ascii="Cambria Math" w:hAnsi="Cambria Math" w:cs="Cambria Math"/>
                        <w:i/>
                        <w:kern w:val="2"/>
                        <w:sz w:val="28"/>
                        <w:szCs w:val="28"/>
                        <w:lang w:val="en-US" w:bidi="ar-SA"/>
                      </w:rPr>
                    </m:ctrlPr>
                  </m:e>
                </m:d>
                <m:r>
                  <m:rPr/>
                  <w:rPr>
                    <w:rFonts w:hint="default" w:ascii="Cambria Math" w:hAnsi="Cambria Math" w:cs="Cambria Math"/>
                    <w:kern w:val="2"/>
                    <w:sz w:val="28"/>
                    <w:szCs w:val="28"/>
                    <w:lang w:val="en-US" w:eastAsia="zh-CN" w:bidi="ar-SA"/>
                  </w:rPr>
                  <m:t>|</m:t>
                </m:r>
                <m:ctrlPr>
                  <w:rPr>
                    <w:rFonts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1+</m:t>
                </m:r>
                <m:sSup>
                  <m:sSupPr>
                    <m:ctrlPr>
                      <w:rPr>
                        <w:rFonts w:hint="default" w:ascii="Cambria Math" w:hAnsi="Cambria Math" w:cs="Cambria Math"/>
                        <w:i/>
                        <w:kern w:val="2"/>
                        <w:sz w:val="28"/>
                        <w:szCs w:val="28"/>
                        <w:lang w:val="en-US" w:eastAsia="zh-CN" w:bidi="ar-SA"/>
                      </w:rPr>
                    </m:ctrlPr>
                  </m:sSupPr>
                  <m:e>
                    <m:r>
                      <m:rPr/>
                      <w:rPr>
                        <w:rFonts w:ascii="Cambria Math" w:hAnsi="Cambria Math" w:cs="Cambria Math"/>
                        <w:kern w:val="2"/>
                        <w:sz w:val="28"/>
                        <w:szCs w:val="28"/>
                        <w:lang w:val="en-US" w:bidi="ar-SA"/>
                      </w:rPr>
                      <m:t>ω</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2</m:t>
                    </m:r>
                    <m:ctrlPr>
                      <w:rPr>
                        <w:rFonts w:hint="default" w:ascii="Cambria Math" w:hAnsi="Cambria Math" w:cs="Cambria Math"/>
                        <w:i/>
                        <w:kern w:val="2"/>
                        <w:sz w:val="28"/>
                        <w:szCs w:val="28"/>
                        <w:lang w:val="en-US" w:eastAsia="zh-CN" w:bidi="ar-SA"/>
                      </w:rPr>
                    </m:ctrlPr>
                  </m:sup>
                </m:sSup>
                <m:ctrlPr>
                  <w:rPr>
                    <w:rFonts w:ascii="Cambria Math" w:hAnsi="Cambria Math" w:cs="Cambria Math"/>
                    <w:i/>
                    <w:kern w:val="2"/>
                    <w:sz w:val="28"/>
                    <w:szCs w:val="28"/>
                    <w:lang w:val="en-US" w:bidi="ar-SA"/>
                  </w:rPr>
                </m:ctrlPr>
              </m:den>
            </m:f>
            <m:r>
              <m:rPr/>
              <w:rPr>
                <w:rFonts w:hint="default" w:ascii="Cambria Math" w:hAnsi="Cambria Math" w:cs="Cambria Math"/>
                <w:kern w:val="2"/>
                <w:sz w:val="28"/>
                <w:szCs w:val="28"/>
                <w:lang w:val="en-US" w:eastAsia="zh-CN" w:bidi="ar-SA"/>
              </w:rPr>
              <m:t>d</m:t>
            </m:r>
            <m:r>
              <m:rPr/>
              <w:rPr>
                <w:rFonts w:ascii="Cambria Math" w:hAnsi="Cambria Math" w:cs="Cambria Math"/>
                <w:kern w:val="2"/>
                <w:sz w:val="28"/>
                <w:szCs w:val="28"/>
                <w:lang w:val="en-US" w:bidi="ar-SA"/>
              </w:rPr>
              <m:t>ω</m:t>
            </m:r>
            <m:r>
              <m:rPr/>
              <w:rPr>
                <w:rFonts w:hint="default" w:ascii="Cambria Math" w:hAnsi="Cambria Math" w:cs="Cambria Math"/>
                <w:kern w:val="2"/>
                <w:sz w:val="28"/>
                <w:szCs w:val="28"/>
                <w:lang w:val="en-US" w:eastAsia="zh-CN" w:bidi="ar-SA"/>
              </w:rPr>
              <m:t>&lt;</m:t>
            </m:r>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e>
        </m:nary>
      </m:oMath>
    </w:p>
    <w:p>
      <w:pPr>
        <w:numPr>
          <w:ilvl w:val="0"/>
          <w:numId w:val="0"/>
        </w:numPr>
        <w:rPr>
          <w:rFonts w:hint="eastAsia"/>
          <w:sz w:val="28"/>
          <w:szCs w:val="28"/>
          <w:lang w:val="en-US" w:eastAsia="zh-CN"/>
        </w:rPr>
      </w:pPr>
      <w:r>
        <w:rPr>
          <w:rFonts w:hint="eastAsia"/>
          <w:sz w:val="28"/>
          <w:szCs w:val="28"/>
          <w:lang w:val="en-US" w:eastAsia="zh-CN"/>
        </w:rPr>
        <w:t>3.6抽样</w:t>
      </w:r>
    </w:p>
    <w:p>
      <w:pPr>
        <w:numPr>
          <w:ilvl w:val="0"/>
          <w:numId w:val="0"/>
        </w:numPr>
        <w:rPr>
          <w:rFonts w:hint="eastAsia"/>
          <w:sz w:val="28"/>
          <w:szCs w:val="28"/>
          <w:lang w:val="en-US" w:eastAsia="zh-CN"/>
        </w:rPr>
      </w:pPr>
      <w:r>
        <w:rPr>
          <w:rFonts w:hint="eastAsia"/>
          <w:sz w:val="28"/>
          <w:szCs w:val="28"/>
          <w:lang w:val="en-US" w:eastAsia="zh-CN"/>
        </w:rPr>
        <w:t>不产生频谱间混叠的条件：</w:t>
      </w:r>
    </w:p>
    <w:p>
      <w:pPr>
        <w:numPr>
          <w:ilvl w:val="0"/>
          <w:numId w:val="0"/>
        </w:numPr>
        <w:rPr>
          <w:rFonts w:hAnsi="Cambria Math"/>
          <w:i w:val="0"/>
          <w:sz w:val="28"/>
          <w:szCs w:val="28"/>
          <w:lang w:val="en-US"/>
        </w:rPr>
      </w:pPr>
      <m:oMathPara>
        <m:oMath>
          <m:sSub>
            <m:sSubPr>
              <m:ctrlPr>
                <w:rPr>
                  <w:rFonts w:ascii="Cambria Math" w:hAnsi="Cambria Math"/>
                  <w:i/>
                  <w:sz w:val="28"/>
                  <w:szCs w:val="28"/>
                  <w:lang w:val="en-US"/>
                </w:rPr>
              </m:ctrlPr>
            </m:sSubPr>
            <m:e>
              <m:r>
                <m:rPr/>
                <w:rPr>
                  <w:rFonts w:ascii="Cambria Math" w:hAnsi="Cambria Math"/>
                  <w:sz w:val="28"/>
                  <w:szCs w:val="28"/>
                  <w:lang w:val="en-US"/>
                </w:rPr>
                <m:t>ω</m:t>
              </m:r>
              <m:ctrlPr>
                <w:rPr>
                  <w:rFonts w:ascii="Cambria Math" w:hAnsi="Cambria Math"/>
                  <w:i/>
                  <w:sz w:val="28"/>
                  <w:szCs w:val="28"/>
                  <w:lang w:val="en-US"/>
                </w:rPr>
              </m:ctrlPr>
            </m:e>
            <m:sub>
              <m:r>
                <m:rPr/>
                <w:rPr>
                  <w:rFonts w:hint="default" w:ascii="Cambria Math" w:hAnsi="Cambria Math"/>
                  <w:sz w:val="28"/>
                  <w:szCs w:val="28"/>
                  <w:lang w:val="en-US" w:eastAsia="zh-CN"/>
                </w:rPr>
                <m:t>s</m:t>
              </m:r>
              <m:ctrlPr>
                <w:rPr>
                  <w:rFonts w:ascii="Cambria Math" w:hAnsi="Cambria Math"/>
                  <w:i/>
                  <w:sz w:val="28"/>
                  <w:szCs w:val="28"/>
                  <w:lang w:val="en-US"/>
                </w:rPr>
              </m:ctrlPr>
            </m:sub>
          </m:sSub>
          <m:r>
            <m:rPr/>
            <w:rPr>
              <w:rFonts w:hint="default" w:ascii="Cambria Math" w:hAnsi="Cambria Math"/>
              <w:sz w:val="28"/>
              <w:szCs w:val="28"/>
              <w:lang w:val="en-US" w:eastAsia="zh-CN"/>
            </w:rPr>
            <m:t>&gt;2</m:t>
          </m:r>
          <m:sSub>
            <m:sSubPr>
              <m:ctrlPr>
                <w:rPr>
                  <w:rFonts w:ascii="Cambria Math" w:hAnsi="Cambria Math"/>
                  <w:i/>
                  <w:sz w:val="28"/>
                  <w:szCs w:val="28"/>
                  <w:lang w:val="en-US"/>
                </w:rPr>
              </m:ctrlPr>
            </m:sSubPr>
            <m:e>
              <m:r>
                <m:rPr/>
                <w:rPr>
                  <w:rFonts w:ascii="Cambria Math" w:hAnsi="Cambria Math"/>
                  <w:sz w:val="28"/>
                  <w:szCs w:val="28"/>
                  <w:lang w:val="en-US"/>
                </w:rPr>
                <m:t>ω</m:t>
              </m:r>
              <m:ctrlPr>
                <w:rPr>
                  <w:rFonts w:ascii="Cambria Math" w:hAnsi="Cambria Math"/>
                  <w:i/>
                  <w:sz w:val="28"/>
                  <w:szCs w:val="28"/>
                  <w:lang w:val="en-US"/>
                </w:rPr>
              </m:ctrlPr>
            </m:e>
            <m:sub>
              <m:r>
                <m:rPr/>
                <w:rPr>
                  <w:rFonts w:hint="default" w:ascii="Cambria Math" w:hAnsi="Cambria Math"/>
                  <w:sz w:val="28"/>
                  <w:szCs w:val="28"/>
                  <w:lang w:val="en-US" w:eastAsia="zh-CN"/>
                </w:rPr>
                <m:t>M</m:t>
              </m:r>
              <m:ctrlPr>
                <w:rPr>
                  <w:rFonts w:ascii="Cambria Math" w:hAnsi="Cambria Math"/>
                  <w:i/>
                  <w:sz w:val="28"/>
                  <w:szCs w:val="28"/>
                  <w:lang w:val="en-US"/>
                </w:rPr>
              </m:ctrlPr>
            </m:sub>
          </m:sSub>
        </m:oMath>
      </m:oMathPara>
    </w:p>
    <w:p>
      <w:pPr>
        <w:numPr>
          <w:ilvl w:val="0"/>
          <w:numId w:val="0"/>
        </w:numPr>
        <w:rPr>
          <w:rFonts w:hAnsi="Cambria Math"/>
          <w:i w:val="0"/>
          <w:sz w:val="28"/>
          <w:szCs w:val="28"/>
          <w:lang w:val="en-US"/>
        </w:rPr>
      </w:pPr>
      <m:oMathPara>
        <m:oMath>
          <m:sSub>
            <w:bookmarkStart w:id="21" w:name="OLE_LINK31"/>
            <m:sSubPr>
              <m:ctrlPr>
                <w:rPr>
                  <w:rFonts w:ascii="Cambria Math" w:hAnsi="Cambria Math"/>
                  <w:i/>
                  <w:sz w:val="28"/>
                  <w:szCs w:val="28"/>
                  <w:lang w:val="en-US"/>
                </w:rPr>
              </m:ctrlPr>
            </m:sSubPr>
            <m:e>
              <m:r>
                <m:rPr/>
                <w:rPr>
                  <w:rFonts w:hint="default" w:ascii="Cambria Math" w:hAnsi="Cambria Math"/>
                  <w:sz w:val="28"/>
                  <w:szCs w:val="28"/>
                  <w:lang w:val="en-US" w:eastAsia="zh-CN"/>
                </w:rPr>
                <m:t>f</m:t>
              </m:r>
              <m:ctrlPr>
                <w:rPr>
                  <w:rFonts w:ascii="Cambria Math" w:hAnsi="Cambria Math"/>
                  <w:i/>
                  <w:sz w:val="28"/>
                  <w:szCs w:val="28"/>
                  <w:lang w:val="en-US"/>
                </w:rPr>
              </m:ctrlPr>
            </m:e>
            <m:sub>
              <m:r>
                <m:rPr/>
                <w:rPr>
                  <w:rFonts w:hint="default" w:ascii="Cambria Math" w:hAnsi="Cambria Math"/>
                  <w:sz w:val="28"/>
                  <w:szCs w:val="28"/>
                  <w:lang w:val="en-US" w:eastAsia="zh-CN"/>
                </w:rPr>
                <m:t>s</m:t>
              </m:r>
              <w:bookmarkEnd w:id="21"/>
              <m:ctrlPr>
                <w:rPr>
                  <w:rFonts w:ascii="Cambria Math" w:hAnsi="Cambria Math"/>
                  <w:i/>
                  <w:sz w:val="28"/>
                  <w:szCs w:val="28"/>
                  <w:lang w:val="en-US"/>
                </w:rPr>
              </m:ctrlPr>
            </m:sub>
          </m:sSub>
          <m:r>
            <m:rPr/>
            <w:rPr>
              <w:rFonts w:hint="default" w:ascii="Cambria Math" w:hAnsi="Cambria Math"/>
              <w:sz w:val="28"/>
              <w:szCs w:val="28"/>
              <w:lang w:val="en-US" w:eastAsia="zh-CN"/>
            </w:rPr>
            <m:t>&gt;2</m:t>
          </m:r>
          <m:sSub>
            <m:sSubPr>
              <m:ctrlPr>
                <w:rPr>
                  <w:rFonts w:ascii="Cambria Math" w:hAnsi="Cambria Math"/>
                  <w:i/>
                  <w:sz w:val="28"/>
                  <w:szCs w:val="28"/>
                  <w:lang w:val="en-US"/>
                </w:rPr>
              </m:ctrlPr>
            </m:sSubPr>
            <m:e>
              <m:r>
                <m:rPr/>
                <w:rPr>
                  <w:rFonts w:hint="default" w:ascii="Cambria Math" w:hAnsi="Cambria Math"/>
                  <w:sz w:val="28"/>
                  <w:szCs w:val="28"/>
                  <w:lang w:val="en-US" w:eastAsia="zh-CN"/>
                </w:rPr>
                <m:t>f</m:t>
              </m:r>
              <m:ctrlPr>
                <w:rPr>
                  <w:rFonts w:ascii="Cambria Math" w:hAnsi="Cambria Math"/>
                  <w:i/>
                  <w:sz w:val="28"/>
                  <w:szCs w:val="28"/>
                  <w:lang w:val="en-US"/>
                </w:rPr>
              </m:ctrlPr>
            </m:e>
            <m:sub>
              <m:r>
                <m:rPr/>
                <w:rPr>
                  <w:rFonts w:hint="default" w:ascii="Cambria Math" w:hAnsi="Cambria Math"/>
                  <w:sz w:val="28"/>
                  <w:szCs w:val="28"/>
                  <w:lang w:val="en-US" w:eastAsia="zh-CN"/>
                </w:rPr>
                <m:t>M</m:t>
              </m:r>
              <m:ctrlPr>
                <w:rPr>
                  <w:rFonts w:ascii="Cambria Math" w:hAnsi="Cambria Math"/>
                  <w:i/>
                  <w:sz w:val="28"/>
                  <w:szCs w:val="28"/>
                  <w:lang w:val="en-US"/>
                </w:rPr>
              </m:ctrlPr>
            </m:sub>
          </m:sSub>
        </m:oMath>
      </m:oMathPara>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时域抽样定理</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对于一个带宽为</w:t>
      </w:r>
      <m:oMath>
        <m:sSub>
          <m:sSubPr>
            <m:ctrlPr>
              <w:rPr>
                <w:rFonts w:ascii="Cambria Math" w:hAnsi="Cambria Math"/>
                <w:i/>
                <w:sz w:val="28"/>
                <w:szCs w:val="28"/>
                <w:lang w:val="en-US"/>
              </w:rPr>
            </m:ctrlPr>
          </m:sSubPr>
          <m:e>
            <m:r>
              <m:rPr/>
              <w:rPr>
                <w:rFonts w:ascii="Cambria Math" w:hAnsi="Cambria Math"/>
                <w:sz w:val="28"/>
                <w:szCs w:val="28"/>
                <w:lang w:val="en-US"/>
              </w:rPr>
              <m:t>ω</m:t>
            </m:r>
            <m:ctrlPr>
              <w:rPr>
                <w:rFonts w:ascii="Cambria Math" w:hAnsi="Cambria Math"/>
                <w:i/>
                <w:sz w:val="28"/>
                <w:szCs w:val="28"/>
                <w:lang w:val="en-US"/>
              </w:rPr>
            </m:ctrlPr>
          </m:e>
          <m:sub>
            <m:r>
              <m:rPr/>
              <w:rPr>
                <w:rFonts w:hint="default" w:ascii="Cambria Math" w:hAnsi="Cambria Math"/>
                <w:sz w:val="28"/>
                <w:szCs w:val="28"/>
                <w:lang w:val="en-US" w:eastAsia="zh-CN"/>
              </w:rPr>
              <m:t>M</m:t>
            </m:r>
            <m:ctrlPr>
              <w:rPr>
                <w:rFonts w:ascii="Cambria Math" w:hAnsi="Cambria Math"/>
                <w:i/>
                <w:sz w:val="28"/>
                <w:szCs w:val="28"/>
                <w:lang w:val="en-US"/>
              </w:rPr>
            </m:ctrlPr>
          </m:sub>
        </m:sSub>
      </m:oMath>
      <w:r>
        <w:rPr>
          <w:rFonts w:hint="eastAsia" w:hAnsi="Cambria Math"/>
          <w:i w:val="0"/>
          <w:sz w:val="28"/>
          <w:szCs w:val="28"/>
          <w:lang w:val="en-US" w:eastAsia="zh-CN"/>
        </w:rPr>
        <w:t>的带限信号</w:t>
      </w:r>
      <m:oMath>
        <m:r>
          <m:rPr>
            <m:sty m:val="p"/>
          </m:rPr>
          <w:rPr>
            <w:rFonts w:hint="default" w:ascii="Cambria Math" w:hAnsi="Cambria Math" w:cs="Cambria Math"/>
            <w:kern w:val="2"/>
            <w:sz w:val="28"/>
            <w:szCs w:val="28"/>
            <w:lang w:val="en-US" w:eastAsia="zh-CN" w:bidi="ar-SA"/>
          </w:rPr>
          <m:t>x(t)</m:t>
        </m:r>
      </m:oMath>
      <w:r>
        <w:rPr>
          <w:rFonts w:hint="eastAsia" w:hAnsi="Cambria Math"/>
          <w:i w:val="0"/>
          <w:sz w:val="28"/>
          <w:szCs w:val="28"/>
          <w:lang w:val="en-US" w:eastAsia="zh-CN"/>
        </w:rPr>
        <w:t>，如果</w:t>
      </w:r>
      <m:oMath>
        <m:sSub>
          <m:sSubPr>
            <m:ctrlPr>
              <w:rPr>
                <w:rFonts w:ascii="Cambria Math" w:hAnsi="Cambria Math"/>
                <w:i/>
                <w:sz w:val="28"/>
                <w:szCs w:val="28"/>
                <w:lang w:val="en-US"/>
              </w:rPr>
            </m:ctrlPr>
          </m:sSubPr>
          <m:e>
            <m:r>
              <m:rPr/>
              <w:rPr>
                <w:rFonts w:ascii="Cambria Math" w:hAnsi="Cambria Math"/>
                <w:sz w:val="28"/>
                <w:szCs w:val="28"/>
                <w:lang w:val="en-US"/>
              </w:rPr>
              <m:t>ω</m:t>
            </m:r>
            <m:ctrlPr>
              <w:rPr>
                <w:rFonts w:ascii="Cambria Math" w:hAnsi="Cambria Math"/>
                <w:i/>
                <w:sz w:val="28"/>
                <w:szCs w:val="28"/>
                <w:lang w:val="en-US"/>
              </w:rPr>
            </m:ctrlPr>
          </m:e>
          <m:sub>
            <m:r>
              <m:rPr/>
              <w:rPr>
                <w:rFonts w:hint="default" w:ascii="Cambria Math" w:hAnsi="Cambria Math"/>
                <w:sz w:val="28"/>
                <w:szCs w:val="28"/>
                <w:lang w:val="en-US" w:eastAsia="zh-CN"/>
              </w:rPr>
              <m:t>s</m:t>
            </m:r>
            <m:ctrlPr>
              <w:rPr>
                <w:rFonts w:ascii="Cambria Math" w:hAnsi="Cambria Math"/>
                <w:i/>
                <w:sz w:val="28"/>
                <w:szCs w:val="28"/>
                <w:lang w:val="en-US"/>
              </w:rPr>
            </m:ctrlPr>
          </m:sub>
        </m:sSub>
        <m:r>
          <m:rPr/>
          <w:rPr>
            <w:rFonts w:hint="default" w:ascii="Cambria Math" w:hAnsi="Cambria Math"/>
            <w:sz w:val="28"/>
            <w:szCs w:val="28"/>
            <w:lang w:val="en-US" w:eastAsia="zh-CN"/>
          </w:rPr>
          <m:t>&gt;2</m:t>
        </m:r>
        <m:sSub>
          <m:sSubPr>
            <m:ctrlPr>
              <w:rPr>
                <w:rFonts w:ascii="Cambria Math" w:hAnsi="Cambria Math"/>
                <w:i/>
                <w:sz w:val="28"/>
                <w:szCs w:val="28"/>
                <w:lang w:val="en-US"/>
              </w:rPr>
            </m:ctrlPr>
          </m:sSubPr>
          <m:e>
            <m:r>
              <m:rPr/>
              <w:rPr>
                <w:rFonts w:ascii="Cambria Math" w:hAnsi="Cambria Math"/>
                <w:sz w:val="28"/>
                <w:szCs w:val="28"/>
                <w:lang w:val="en-US"/>
              </w:rPr>
              <m:t>ω</m:t>
            </m:r>
            <m:ctrlPr>
              <w:rPr>
                <w:rFonts w:ascii="Cambria Math" w:hAnsi="Cambria Math"/>
                <w:i/>
                <w:sz w:val="28"/>
                <w:szCs w:val="28"/>
                <w:lang w:val="en-US"/>
              </w:rPr>
            </m:ctrlPr>
          </m:e>
          <m:sub>
            <m:r>
              <m:rPr/>
              <w:rPr>
                <w:rFonts w:hint="default" w:ascii="Cambria Math" w:hAnsi="Cambria Math"/>
                <w:sz w:val="28"/>
                <w:szCs w:val="28"/>
                <w:lang w:val="en-US" w:eastAsia="zh-CN"/>
              </w:rPr>
              <m:t>M</m:t>
            </m:r>
            <m:ctrlPr>
              <w:rPr>
                <w:rFonts w:ascii="Cambria Math" w:hAnsi="Cambria Math"/>
                <w:i/>
                <w:sz w:val="28"/>
                <w:szCs w:val="28"/>
                <w:lang w:val="en-US"/>
              </w:rPr>
            </m:ctrlPr>
          </m:sub>
        </m:sSub>
      </m:oMath>
      <w:r>
        <w:rPr>
          <w:rFonts w:hint="eastAsia" w:hAnsi="Cambria Math"/>
          <w:i w:val="0"/>
          <w:sz w:val="28"/>
          <w:szCs w:val="28"/>
          <w:lang w:val="en-US" w:eastAsia="zh-CN"/>
        </w:rPr>
        <w:t>，则</w:t>
      </w:r>
      <w:bookmarkStart w:id="22" w:name="OLE_LINK32"/>
      <m:oMath>
        <m:r>
          <m:rPr>
            <m:sty m:val="p"/>
          </m:rPr>
          <w:rPr>
            <w:rFonts w:hint="default" w:ascii="Cambria Math" w:hAnsi="Cambria Math" w:cs="Cambria Math"/>
            <w:kern w:val="2"/>
            <w:sz w:val="28"/>
            <w:szCs w:val="28"/>
            <w:lang w:val="en-US" w:eastAsia="zh-CN" w:bidi="ar-SA"/>
          </w:rPr>
          <m:t>x(t)</m:t>
        </m:r>
        <w:bookmarkEnd w:id="22"/>
      </m:oMath>
      <w:r>
        <w:rPr>
          <w:rFonts w:hint="eastAsia" w:hAnsi="Cambria Math"/>
          <w:i w:val="0"/>
          <w:sz w:val="28"/>
          <w:szCs w:val="28"/>
          <w:lang w:val="en-US" w:eastAsia="zh-CN"/>
        </w:rPr>
        <w:t>可以完全的由其样本</w:t>
      </w:r>
      <m:oMath>
        <m:r>
          <m:rPr>
            <m:sty m:val="p"/>
          </m:rPr>
          <w:rPr>
            <w:rFonts w:hint="default" w:ascii="Cambria Math" w:hAnsi="Cambria Math" w:cs="Cambria Math"/>
            <w:kern w:val="2"/>
            <w:sz w:val="28"/>
            <w:szCs w:val="28"/>
            <w:lang w:val="en-US" w:eastAsia="zh-CN" w:bidi="ar-SA"/>
          </w:rPr>
          <m:t>x(nT)</m:t>
        </m:r>
      </m:oMath>
      <w:r>
        <w:rPr>
          <w:rFonts w:hint="eastAsia" w:hAnsi="Cambria Math"/>
          <w:i w:val="0"/>
          <w:sz w:val="28"/>
          <w:szCs w:val="28"/>
          <w:lang w:val="en-US" w:eastAsia="zh-CN"/>
        </w:rPr>
        <w:t>确定。</w:t>
      </w:r>
      <m:oMath>
        <m:r>
          <m:rPr/>
          <w:rPr>
            <w:rFonts w:hint="default" w:ascii="Cambria Math" w:hAnsi="Cambria Math"/>
            <w:sz w:val="28"/>
            <w:szCs w:val="28"/>
            <w:lang w:val="en-US" w:eastAsia="zh-CN"/>
          </w:rPr>
          <m:t>2</m:t>
        </m:r>
        <m:sSub>
          <m:sSubPr>
            <m:ctrlPr>
              <w:rPr>
                <w:rFonts w:ascii="Cambria Math" w:hAnsi="Cambria Math"/>
                <w:i/>
                <w:sz w:val="28"/>
                <w:szCs w:val="28"/>
                <w:lang w:val="en-US"/>
              </w:rPr>
            </m:ctrlPr>
          </m:sSubPr>
          <m:e>
            <m:r>
              <m:rPr/>
              <w:rPr>
                <w:rFonts w:ascii="Cambria Math" w:hAnsi="Cambria Math"/>
                <w:sz w:val="28"/>
                <w:szCs w:val="28"/>
                <w:lang w:val="en-US"/>
              </w:rPr>
              <m:t>ω</m:t>
            </m:r>
            <m:ctrlPr>
              <w:rPr>
                <w:rFonts w:ascii="Cambria Math" w:hAnsi="Cambria Math"/>
                <w:i/>
                <w:sz w:val="28"/>
                <w:szCs w:val="28"/>
                <w:lang w:val="en-US"/>
              </w:rPr>
            </m:ctrlPr>
          </m:e>
          <m:sub>
            <m:r>
              <m:rPr/>
              <w:rPr>
                <w:rFonts w:hint="default" w:ascii="Cambria Math" w:hAnsi="Cambria Math"/>
                <w:sz w:val="28"/>
                <w:szCs w:val="28"/>
                <w:lang w:val="en-US" w:eastAsia="zh-CN"/>
              </w:rPr>
              <m:t>M</m:t>
            </m:r>
            <m:ctrlPr>
              <w:rPr>
                <w:rFonts w:ascii="Cambria Math" w:hAnsi="Cambria Math"/>
                <w:i/>
                <w:sz w:val="28"/>
                <w:szCs w:val="28"/>
                <w:lang w:val="en-US"/>
              </w:rPr>
            </m:ctrlPr>
          </m:sub>
        </m:sSub>
      </m:oMath>
      <w:r>
        <w:rPr>
          <w:rFonts w:hint="eastAsia" w:hAnsi="Cambria Math"/>
          <w:i w:val="0"/>
          <w:sz w:val="28"/>
          <w:szCs w:val="28"/>
          <w:lang w:val="en-US" w:eastAsia="zh-CN"/>
        </w:rPr>
        <w:t>称为抽样的奈奎斯特率。</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特点：</w:t>
      </w:r>
    </w:p>
    <w:p>
      <w:pPr>
        <w:numPr>
          <w:ilvl w:val="0"/>
          <w:numId w:val="12"/>
        </w:numPr>
        <w:ind w:left="425" w:leftChars="0" w:hanging="425" w:firstLineChars="0"/>
        <w:rPr>
          <w:rFonts w:hint="eastAsia" w:hAnsi="Cambria Math"/>
          <w:i w:val="0"/>
          <w:sz w:val="28"/>
          <w:szCs w:val="28"/>
          <w:lang w:val="en-US" w:eastAsia="zh-CN"/>
        </w:rPr>
      </w:pPr>
      <w:r>
        <w:rPr>
          <w:rFonts w:hint="eastAsia" w:hAnsi="Cambria Math"/>
          <w:i w:val="0"/>
          <w:sz w:val="28"/>
          <w:szCs w:val="28"/>
          <w:lang w:val="en-US" w:eastAsia="zh-CN"/>
        </w:rPr>
        <w:t>抽样定理表达了无失真抽样时，抽样频率和信号带宽之间的关系。</w:t>
      </w:r>
    </w:p>
    <w:p>
      <w:pPr>
        <w:numPr>
          <w:ilvl w:val="0"/>
          <w:numId w:val="12"/>
        </w:numPr>
        <w:ind w:left="425" w:leftChars="0" w:hanging="425" w:firstLineChars="0"/>
        <w:rPr>
          <w:rFonts w:hint="eastAsia" w:hAnsi="Cambria Math"/>
          <w:i w:val="0"/>
          <w:sz w:val="28"/>
          <w:szCs w:val="28"/>
          <w:lang w:val="en-US" w:eastAsia="zh-CN"/>
        </w:rPr>
      </w:pPr>
      <w:r>
        <w:rPr>
          <w:rFonts w:hint="eastAsia" w:hAnsi="Cambria Math"/>
          <w:i w:val="0"/>
          <w:sz w:val="28"/>
          <w:szCs w:val="28"/>
          <w:lang w:val="en-US" w:eastAsia="zh-CN"/>
        </w:rPr>
        <w:t>在保持原信号所有信息的前提下，原信号的高频成分越多，离散化的时候所要求的抽样就越密集。</w:t>
      </w:r>
    </w:p>
    <w:p>
      <w:pPr>
        <w:numPr>
          <w:ilvl w:val="0"/>
          <w:numId w:val="12"/>
        </w:numPr>
        <w:ind w:left="425" w:leftChars="0" w:hanging="425" w:firstLineChars="0"/>
        <w:rPr>
          <w:rFonts w:hint="eastAsia" w:hAnsi="Cambria Math"/>
          <w:i w:val="0"/>
          <w:sz w:val="28"/>
          <w:szCs w:val="28"/>
          <w:lang w:val="en-US" w:eastAsia="zh-CN"/>
        </w:rPr>
      </w:pPr>
      <w:r>
        <w:rPr>
          <w:rFonts w:hint="eastAsia" w:hAnsi="Cambria Math"/>
          <w:i w:val="0"/>
          <w:sz w:val="28"/>
          <w:szCs w:val="28"/>
          <w:lang w:val="en-US" w:eastAsia="zh-CN"/>
        </w:rPr>
        <w:t>抽多了加重处理系统的负担，抽少了丢信息。</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冲激串抽样</w:t>
      </w:r>
    </w:p>
    <w:p>
      <w:pPr>
        <w:numPr>
          <w:ilvl w:val="0"/>
          <w:numId w:val="0"/>
        </w:numPr>
        <w:rPr>
          <w:rFonts w:hint="default" w:hAnsi="Cambria Math"/>
          <w:i w:val="0"/>
          <w:sz w:val="28"/>
          <w:szCs w:val="28"/>
          <w:lang w:val="en-US" w:eastAsia="zh-CN"/>
        </w:rPr>
      </w:pPr>
      <w:r>
        <w:rPr>
          <w:rFonts w:hint="default" w:hAnsi="Cambria Math"/>
          <w:i w:val="0"/>
          <w:sz w:val="28"/>
          <w:szCs w:val="28"/>
          <w:lang w:val="en-US" w:eastAsia="zh-CN"/>
        </w:rPr>
        <w:drawing>
          <wp:inline distT="0" distB="0" distL="0" distR="0">
            <wp:extent cx="3748405" cy="2018665"/>
            <wp:effectExtent l="0" t="0" r="4445" b="0"/>
            <wp:docPr id="1049" name="图片 30" descr="capture_20231121160711367"/>
            <wp:cNvGraphicFramePr/>
            <a:graphic xmlns:a="http://schemas.openxmlformats.org/drawingml/2006/main">
              <a:graphicData uri="http://schemas.openxmlformats.org/drawingml/2006/picture">
                <pic:pic xmlns:pic="http://schemas.openxmlformats.org/drawingml/2006/picture">
                  <pic:nvPicPr>
                    <pic:cNvPr id="1049" name="图片 30" descr="capture_20231121160711367"/>
                    <pic:cNvPicPr/>
                  </pic:nvPicPr>
                  <pic:blipFill>
                    <a:blip r:embed="rId21" cstate="print"/>
                    <a:srcRect/>
                    <a:stretch>
                      <a:fillRect/>
                    </a:stretch>
                  </pic:blipFill>
                  <pic:spPr>
                    <a:xfrm>
                      <a:off x="0" y="0"/>
                      <a:ext cx="3748405" cy="2019299"/>
                    </a:xfrm>
                    <a:prstGeom prst="rect">
                      <a:avLst/>
                    </a:prstGeom>
                  </pic:spPr>
                </pic:pic>
              </a:graphicData>
            </a:graphic>
          </wp:inline>
        </w:drawing>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零阶保持抽样</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在时域上，以一个点的值来代替周围点的值</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drawing>
          <wp:inline distT="0" distB="0" distL="0" distR="0">
            <wp:extent cx="4200525" cy="2405380"/>
            <wp:effectExtent l="0" t="0" r="0" b="4445"/>
            <wp:docPr id="1050" name="图片 31" descr="capture_20231121160747887"/>
            <wp:cNvGraphicFramePr/>
            <a:graphic xmlns:a="http://schemas.openxmlformats.org/drawingml/2006/main">
              <a:graphicData uri="http://schemas.openxmlformats.org/drawingml/2006/picture">
                <pic:pic xmlns:pic="http://schemas.openxmlformats.org/drawingml/2006/picture">
                  <pic:nvPicPr>
                    <pic:cNvPr id="1050" name="图片 31" descr="capture_20231121160747887"/>
                    <pic:cNvPicPr/>
                  </pic:nvPicPr>
                  <pic:blipFill>
                    <a:blip r:embed="rId22" cstate="print"/>
                    <a:srcRect/>
                    <a:stretch>
                      <a:fillRect/>
                    </a:stretch>
                  </pic:blipFill>
                  <pic:spPr>
                    <a:xfrm>
                      <a:off x="0" y="0"/>
                      <a:ext cx="4200525" cy="2405380"/>
                    </a:xfrm>
                    <a:prstGeom prst="rect">
                      <a:avLst/>
                    </a:prstGeom>
                  </pic:spPr>
                </pic:pic>
              </a:graphicData>
            </a:graphic>
          </wp:inline>
        </w:drawing>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截断误差与混叠误差</w:t>
      </w:r>
    </w:p>
    <w:p>
      <w:pPr>
        <w:numPr>
          <w:ilvl w:val="0"/>
          <w:numId w:val="0"/>
        </w:numPr>
        <w:rPr>
          <w:rFonts w:hint="default" w:hAnsi="Cambria Math"/>
          <w:i w:val="0"/>
          <w:sz w:val="28"/>
          <w:szCs w:val="28"/>
          <w:lang w:val="en-US" w:eastAsia="zh-CN"/>
        </w:rPr>
      </w:pPr>
      <w:r>
        <w:rPr>
          <w:rFonts w:hint="eastAsia" w:hAnsi="Cambria Math"/>
          <w:i w:val="0"/>
          <w:sz w:val="28"/>
          <w:szCs w:val="28"/>
          <w:lang w:val="en-US" w:eastAsia="zh-CN"/>
        </w:rPr>
        <w:t>频谱截断误差与混叠误差相比，混叠误差造成的危害更大。</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时域信号的重建</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带限内插</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频域上信号通过理想低通滤波器，保留低频成分</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理想低通滤波器的频域图像为</w:t>
      </w:r>
    </w:p>
    <w:p>
      <w:pPr>
        <w:numPr>
          <w:ilvl w:val="0"/>
          <w:numId w:val="0"/>
        </w:numPr>
        <w:rPr>
          <w:rFonts w:hint="default" w:hAnsi="Cambria Math"/>
          <w:i w:val="0"/>
          <w:sz w:val="28"/>
          <w:szCs w:val="28"/>
          <w:lang w:val="en-US" w:eastAsia="zh-CN"/>
        </w:rPr>
      </w:pPr>
      <w:r>
        <w:rPr>
          <w:rFonts w:hint="default" w:hAnsi="Cambria Math"/>
          <w:i w:val="0"/>
          <w:sz w:val="28"/>
          <w:szCs w:val="28"/>
          <w:lang w:val="en-US" w:eastAsia="zh-CN"/>
        </w:rPr>
        <w:drawing>
          <wp:inline distT="0" distB="0" distL="0" distR="0">
            <wp:extent cx="1691005" cy="947420"/>
            <wp:effectExtent l="0" t="0" r="4445" b="4445"/>
            <wp:docPr id="1051" name="图片 15" descr="capture_20231121145920374"/>
            <wp:cNvGraphicFramePr/>
            <a:graphic xmlns:a="http://schemas.openxmlformats.org/drawingml/2006/main">
              <a:graphicData uri="http://schemas.openxmlformats.org/drawingml/2006/picture">
                <pic:pic xmlns:pic="http://schemas.openxmlformats.org/drawingml/2006/picture">
                  <pic:nvPicPr>
                    <pic:cNvPr id="1051" name="图片 15" descr="capture_20231121145920374"/>
                    <pic:cNvPicPr/>
                  </pic:nvPicPr>
                  <pic:blipFill>
                    <a:blip r:embed="rId23" cstate="print"/>
                    <a:srcRect/>
                    <a:stretch>
                      <a:fillRect/>
                    </a:stretch>
                  </pic:blipFill>
                  <pic:spPr>
                    <a:xfrm>
                      <a:off x="0" y="0"/>
                      <a:ext cx="1691005" cy="948054"/>
                    </a:xfrm>
                    <a:prstGeom prst="rect">
                      <a:avLst/>
                    </a:prstGeom>
                  </pic:spPr>
                </pic:pic>
              </a:graphicData>
            </a:graphic>
          </wp:inline>
        </w:drawing>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时域表示为</w:t>
      </w:r>
    </w:p>
    <w:p>
      <w:pPr>
        <w:numPr>
          <w:ilvl w:val="0"/>
          <w:numId w:val="0"/>
        </w:numPr>
        <w:rPr>
          <w:rFonts w:hint="default" w:hAnsi="Cambria Math"/>
          <w:i w:val="0"/>
          <w:sz w:val="28"/>
          <w:szCs w:val="28"/>
          <w:lang w:val="en-US" w:eastAsia="zh-CN"/>
        </w:rPr>
      </w:pPr>
      <w:r>
        <w:rPr>
          <w:rFonts w:hint="default" w:hAnsi="Cambria Math"/>
          <w:i w:val="0"/>
          <w:sz w:val="28"/>
          <w:szCs w:val="28"/>
          <w:lang w:val="en-US" w:eastAsia="zh-CN"/>
        </w:rPr>
        <w:drawing>
          <wp:inline distT="0" distB="0" distL="0" distR="0">
            <wp:extent cx="2143125" cy="962025"/>
            <wp:effectExtent l="0" t="0" r="0" b="0"/>
            <wp:docPr id="1052" name="图片 21" descr="capture_20231121150006471"/>
            <wp:cNvGraphicFramePr/>
            <a:graphic xmlns:a="http://schemas.openxmlformats.org/drawingml/2006/main">
              <a:graphicData uri="http://schemas.openxmlformats.org/drawingml/2006/picture">
                <pic:pic xmlns:pic="http://schemas.openxmlformats.org/drawingml/2006/picture">
                  <pic:nvPicPr>
                    <pic:cNvPr id="1052" name="图片 21" descr="capture_20231121150006471"/>
                    <pic:cNvPicPr/>
                  </pic:nvPicPr>
                  <pic:blipFill>
                    <a:blip r:embed="rId24" cstate="print"/>
                    <a:srcRect/>
                    <a:stretch>
                      <a:fillRect/>
                    </a:stretch>
                  </pic:blipFill>
                  <pic:spPr>
                    <a:xfrm>
                      <a:off x="0" y="0"/>
                      <a:ext cx="2143125" cy="962025"/>
                    </a:xfrm>
                    <a:prstGeom prst="rect">
                      <a:avLst/>
                    </a:prstGeom>
                  </pic:spPr>
                </pic:pic>
              </a:graphicData>
            </a:graphic>
          </wp:inline>
        </w:drawing>
      </w:r>
    </w:p>
    <w:p>
      <w:pPr>
        <w:numPr>
          <w:ilvl w:val="0"/>
          <w:numId w:val="0"/>
        </w:numPr>
        <w:rPr>
          <w:rFonts w:hint="default" w:hAnsi="Cambria Math"/>
          <w:i w:val="0"/>
          <w:sz w:val="28"/>
          <w:szCs w:val="28"/>
          <w:lang w:val="en-US" w:eastAsia="zh-CN"/>
        </w:rPr>
      </w:pPr>
      <w:r>
        <w:rPr>
          <w:rFonts w:hint="eastAsia" w:hAnsi="Cambria Math"/>
          <w:i w:val="0"/>
          <w:sz w:val="28"/>
          <w:szCs w:val="28"/>
          <w:lang w:val="en-US" w:eastAsia="zh-CN"/>
        </w:rPr>
        <w:t>时域上进行卷积，恢复原来的信号</w:t>
      </w:r>
    </w:p>
    <w:p>
      <w:pPr>
        <w:numPr>
          <w:ilvl w:val="0"/>
          <w:numId w:val="0"/>
        </w:numPr>
        <w:rPr>
          <w:rFonts w:hint="default" w:hAnsi="Cambria Math"/>
          <w:i w:val="0"/>
          <w:sz w:val="28"/>
          <w:szCs w:val="28"/>
          <w:lang w:val="en-US" w:eastAsia="zh-CN"/>
        </w:rPr>
      </w:pPr>
      <w:r>
        <w:rPr>
          <w:rFonts w:hint="default" w:hAnsi="Cambria Math"/>
          <w:i w:val="0"/>
          <w:sz w:val="28"/>
          <w:szCs w:val="28"/>
          <w:lang w:val="en-US" w:eastAsia="zh-CN"/>
        </w:rPr>
        <w:drawing>
          <wp:inline distT="0" distB="0" distL="0" distR="0">
            <wp:extent cx="4177030" cy="1828800"/>
            <wp:effectExtent l="0" t="0" r="4445" b="0"/>
            <wp:docPr id="1053" name="图片 11" descr="capture_20231121145756541"/>
            <wp:cNvGraphicFramePr/>
            <a:graphic xmlns:a="http://schemas.openxmlformats.org/drawingml/2006/main">
              <a:graphicData uri="http://schemas.openxmlformats.org/drawingml/2006/picture">
                <pic:pic xmlns:pic="http://schemas.openxmlformats.org/drawingml/2006/picture">
                  <pic:nvPicPr>
                    <pic:cNvPr id="1053" name="图片 11" descr="capture_20231121145756541"/>
                    <pic:cNvPicPr/>
                  </pic:nvPicPr>
                  <pic:blipFill>
                    <a:blip r:embed="rId25" cstate="print"/>
                    <a:srcRect/>
                    <a:stretch>
                      <a:fillRect/>
                    </a:stretch>
                  </pic:blipFill>
                  <pic:spPr>
                    <a:xfrm>
                      <a:off x="0" y="0"/>
                      <a:ext cx="4177030" cy="1828800"/>
                    </a:xfrm>
                    <a:prstGeom prst="rect">
                      <a:avLst/>
                    </a:prstGeom>
                  </pic:spPr>
                </pic:pic>
              </a:graphicData>
            </a:graphic>
          </wp:inline>
        </w:drawing>
      </w:r>
    </w:p>
    <w:p>
      <w:pPr>
        <w:numPr>
          <w:ilvl w:val="0"/>
          <w:numId w:val="0"/>
        </w:numPr>
        <w:jc w:val="center"/>
        <w:rPr>
          <w:rFonts w:hint="default" w:hAnsi="Cambria Math"/>
          <w:i w:val="0"/>
          <w:sz w:val="28"/>
          <w:szCs w:val="28"/>
          <w:lang w:val="en-US" w:eastAsia="zh-CN"/>
        </w:rPr>
      </w:pPr>
      <w:r>
        <w:rPr>
          <w:rFonts w:hint="default" w:hAnsi="Cambria Math"/>
          <w:i w:val="0"/>
          <w:sz w:val="28"/>
          <w:szCs w:val="28"/>
          <w:lang w:val="en-US" w:eastAsia="zh-CN"/>
        </w:rPr>
        <w:drawing>
          <wp:inline distT="0" distB="0" distL="0" distR="0">
            <wp:extent cx="3562350" cy="733425"/>
            <wp:effectExtent l="0" t="0" r="0" b="0"/>
            <wp:docPr id="1054" name="图片 22" descr="capture_20231121150151849"/>
            <wp:cNvGraphicFramePr/>
            <a:graphic xmlns:a="http://schemas.openxmlformats.org/drawingml/2006/main">
              <a:graphicData uri="http://schemas.openxmlformats.org/drawingml/2006/picture">
                <pic:pic xmlns:pic="http://schemas.openxmlformats.org/drawingml/2006/picture">
                  <pic:nvPicPr>
                    <pic:cNvPr id="1054" name="图片 22" descr="capture_20231121150151849"/>
                    <pic:cNvPicPr/>
                  </pic:nvPicPr>
                  <pic:blipFill>
                    <a:blip r:embed="rId26" cstate="print"/>
                    <a:srcRect/>
                    <a:stretch>
                      <a:fillRect/>
                    </a:stretch>
                  </pic:blipFill>
                  <pic:spPr>
                    <a:xfrm>
                      <a:off x="0" y="0"/>
                      <a:ext cx="3562350" cy="733425"/>
                    </a:xfrm>
                    <a:prstGeom prst="rect">
                      <a:avLst/>
                    </a:prstGeom>
                  </pic:spPr>
                </pic:pic>
              </a:graphicData>
            </a:graphic>
          </wp:inline>
        </w:drawing>
      </w:r>
    </w:p>
    <w:p>
      <w:pPr>
        <w:numPr>
          <w:ilvl w:val="0"/>
          <w:numId w:val="0"/>
        </w:numPr>
        <w:jc w:val="center"/>
        <w:rPr>
          <w:rFonts w:hint="default" w:hAnsi="Cambria Math"/>
          <w:i w:val="0"/>
          <w:sz w:val="28"/>
          <w:szCs w:val="28"/>
          <w:lang w:val="en-US" w:eastAsia="zh-CN"/>
        </w:rPr>
      </w:pPr>
      <w:r>
        <w:rPr>
          <w:rFonts w:hint="default" w:hAnsi="Cambria Math"/>
          <w:i w:val="0"/>
          <w:sz w:val="28"/>
          <w:szCs w:val="28"/>
          <w:lang w:val="en-US" w:eastAsia="zh-CN"/>
        </w:rPr>
        <w:drawing>
          <wp:inline distT="0" distB="0" distL="0" distR="0">
            <wp:extent cx="3486150" cy="1899920"/>
            <wp:effectExtent l="0" t="0" r="0" b="4445"/>
            <wp:docPr id="1055" name="图片 23" descr="capture_20231121150255607"/>
            <wp:cNvGraphicFramePr/>
            <a:graphic xmlns:a="http://schemas.openxmlformats.org/drawingml/2006/main">
              <a:graphicData uri="http://schemas.openxmlformats.org/drawingml/2006/picture">
                <pic:pic xmlns:pic="http://schemas.openxmlformats.org/drawingml/2006/picture">
                  <pic:nvPicPr>
                    <pic:cNvPr id="1055" name="图片 23" descr="capture_20231121150255607"/>
                    <pic:cNvPicPr/>
                  </pic:nvPicPr>
                  <pic:blipFill>
                    <a:blip r:embed="rId27" cstate="print"/>
                    <a:srcRect/>
                    <a:stretch>
                      <a:fillRect/>
                    </a:stretch>
                  </pic:blipFill>
                  <pic:spPr>
                    <a:xfrm>
                      <a:off x="0" y="0"/>
                      <a:ext cx="3486150" cy="1900554"/>
                    </a:xfrm>
                    <a:prstGeom prst="rect">
                      <a:avLst/>
                    </a:prstGeom>
                  </pic:spPr>
                </pic:pic>
              </a:graphicData>
            </a:graphic>
          </wp:inline>
        </w:drawing>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零阶保持内插</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由于理想低通滤波器在现实情况中并不能实现，用零阶保持器近似地重建信号，它能够在周期内保持信号为常数，用一个信号的值模拟一段信号的值。</w:t>
      </w:r>
    </w:p>
    <w:p>
      <w:pPr>
        <w:numPr>
          <w:ilvl w:val="0"/>
          <w:numId w:val="0"/>
        </w:numPr>
        <w:rPr>
          <w:rFonts w:hint="default" w:hAnsi="Cambria Math"/>
          <w:i w:val="0"/>
          <w:sz w:val="28"/>
          <w:szCs w:val="28"/>
          <w:lang w:val="en-US" w:eastAsia="zh-CN"/>
        </w:rPr>
      </w:pPr>
      <w:r>
        <w:rPr>
          <w:rFonts w:hint="default" w:hAnsi="Cambria Math"/>
          <w:i w:val="0"/>
          <w:sz w:val="28"/>
          <w:szCs w:val="28"/>
          <w:lang w:val="en-US" w:eastAsia="zh-CN"/>
        </w:rPr>
        <w:drawing>
          <wp:inline distT="0" distB="0" distL="0" distR="0">
            <wp:extent cx="3691255" cy="2009775"/>
            <wp:effectExtent l="0" t="0" r="4445" b="0"/>
            <wp:docPr id="1056" name="图片 24" descr="capture_20231121150838958"/>
            <wp:cNvGraphicFramePr/>
            <a:graphic xmlns:a="http://schemas.openxmlformats.org/drawingml/2006/main">
              <a:graphicData uri="http://schemas.openxmlformats.org/drawingml/2006/picture">
                <pic:pic xmlns:pic="http://schemas.openxmlformats.org/drawingml/2006/picture">
                  <pic:nvPicPr>
                    <pic:cNvPr id="1056" name="图片 24" descr="capture_20231121150838958"/>
                    <pic:cNvPicPr/>
                  </pic:nvPicPr>
                  <pic:blipFill>
                    <a:blip r:embed="rId28" cstate="print"/>
                    <a:srcRect/>
                    <a:stretch>
                      <a:fillRect/>
                    </a:stretch>
                  </pic:blipFill>
                  <pic:spPr>
                    <a:xfrm>
                      <a:off x="0" y="0"/>
                      <a:ext cx="3691255" cy="2009775"/>
                    </a:xfrm>
                    <a:prstGeom prst="rect">
                      <a:avLst/>
                    </a:prstGeom>
                  </pic:spPr>
                </pic:pic>
              </a:graphicData>
            </a:graphic>
          </wp:inline>
        </w:drawing>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线性内插</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将相邻的两个样本点，用直线连接起来，从而形成折线，以折线来近似曲线，也常称为一阶保持内插。</w:t>
      </w:r>
    </w:p>
    <w:p>
      <w:pPr>
        <w:numPr>
          <w:ilvl w:val="0"/>
          <w:numId w:val="0"/>
        </w:numPr>
        <w:rPr>
          <w:rFonts w:hint="default" w:hAnsi="Cambria Math"/>
          <w:i w:val="0"/>
          <w:sz w:val="28"/>
          <w:szCs w:val="28"/>
          <w:lang w:val="en-US" w:eastAsia="zh-CN"/>
        </w:rPr>
      </w:pPr>
      <w:r>
        <w:rPr>
          <w:rFonts w:hint="default" w:hAnsi="Cambria Math"/>
          <w:i w:val="0"/>
          <w:sz w:val="28"/>
          <w:szCs w:val="28"/>
          <w:lang w:val="en-US" w:eastAsia="zh-CN"/>
        </w:rPr>
        <w:drawing>
          <wp:inline distT="0" distB="0" distL="0" distR="0">
            <wp:extent cx="3490595" cy="1809750"/>
            <wp:effectExtent l="0" t="0" r="4445" b="0"/>
            <wp:docPr id="1057" name="图片 32" descr="capture_20231121160830389"/>
            <wp:cNvGraphicFramePr/>
            <a:graphic xmlns:a="http://schemas.openxmlformats.org/drawingml/2006/main">
              <a:graphicData uri="http://schemas.openxmlformats.org/drawingml/2006/picture">
                <pic:pic xmlns:pic="http://schemas.openxmlformats.org/drawingml/2006/picture">
                  <pic:nvPicPr>
                    <pic:cNvPr id="1057" name="图片 32" descr="capture_20231121160830389"/>
                    <pic:cNvPicPr/>
                  </pic:nvPicPr>
                  <pic:blipFill>
                    <a:blip r:embed="rId29" cstate="print"/>
                    <a:srcRect/>
                    <a:stretch>
                      <a:fillRect/>
                    </a:stretch>
                  </pic:blipFill>
                  <pic:spPr>
                    <a:xfrm>
                      <a:off x="0" y="0"/>
                      <a:ext cx="3491229" cy="1809750"/>
                    </a:xfrm>
                    <a:prstGeom prst="rect">
                      <a:avLst/>
                    </a:prstGeom>
                  </pic:spPr>
                </pic:pic>
              </a:graphicData>
            </a:graphic>
          </wp:inline>
        </w:drawing>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频域抽样</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drawing>
          <wp:inline distT="0" distB="0" distL="0" distR="0">
            <wp:extent cx="4495800" cy="2552700"/>
            <wp:effectExtent l="0" t="0" r="0" b="0"/>
            <wp:docPr id="1058" name="图片 33" descr="capture_20231121160853151"/>
            <wp:cNvGraphicFramePr/>
            <a:graphic xmlns:a="http://schemas.openxmlformats.org/drawingml/2006/main">
              <a:graphicData uri="http://schemas.openxmlformats.org/drawingml/2006/picture">
                <pic:pic xmlns:pic="http://schemas.openxmlformats.org/drawingml/2006/picture">
                  <pic:nvPicPr>
                    <pic:cNvPr id="1058" name="图片 33" descr="capture_20231121160853151"/>
                    <pic:cNvPicPr/>
                  </pic:nvPicPr>
                  <pic:blipFill>
                    <a:blip r:embed="rId30" cstate="print"/>
                    <a:srcRect/>
                    <a:stretch>
                      <a:fillRect/>
                    </a:stretch>
                  </pic:blipFill>
                  <pic:spPr>
                    <a:xfrm>
                      <a:off x="0" y="0"/>
                      <a:ext cx="4495800" cy="2552700"/>
                    </a:xfrm>
                    <a:prstGeom prst="rect">
                      <a:avLst/>
                    </a:prstGeom>
                  </pic:spPr>
                </pic:pic>
              </a:graphicData>
            </a:graphic>
          </wp:inline>
        </w:drawing>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欠抽样</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抽样频率小于二倍信号带宽的情况，称为欠抽样。</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混叠会使高频部分永远丢失，低频部分面目全非。</w:t>
      </w:r>
    </w:p>
    <w:p>
      <w:pPr>
        <w:numPr>
          <w:ilvl w:val="0"/>
          <w:numId w:val="0"/>
        </w:numPr>
        <w:ind w:leftChars="0"/>
        <w:rPr>
          <w:rFonts w:hint="default" w:hAnsi="Cambria Math"/>
          <w:i w:val="0"/>
          <w:sz w:val="28"/>
          <w:szCs w:val="28"/>
          <w:lang w:val="en-US" w:eastAsia="zh-CN"/>
        </w:rPr>
      </w:pPr>
    </w:p>
    <w:p>
      <w:pPr>
        <w:numPr>
          <w:ilvl w:val="0"/>
          <w:numId w:val="13"/>
        </w:numPr>
        <w:ind w:left="0" w:leftChars="0" w:firstLine="0" w:firstLineChars="0"/>
        <w:rPr>
          <w:rFonts w:hint="eastAsia" w:hAnsi="Cambria Math"/>
          <w:i w:val="0"/>
          <w:sz w:val="28"/>
          <w:szCs w:val="28"/>
          <w:lang w:val="en-US" w:eastAsia="zh-CN"/>
        </w:rPr>
      </w:pPr>
      <w:r>
        <w:rPr>
          <w:rFonts w:hint="eastAsia" w:hAnsi="Cambria Math"/>
          <w:i w:val="0"/>
          <w:sz w:val="28"/>
          <w:szCs w:val="28"/>
          <w:lang w:val="en-US" w:eastAsia="zh-CN"/>
        </w:rPr>
        <w:t>离散时间信号与系统频域分析</w:t>
      </w:r>
    </w:p>
    <w:p>
      <w:pPr>
        <w:numPr>
          <w:ilvl w:val="0"/>
          <w:numId w:val="0"/>
        </w:numPr>
        <w:ind w:leftChars="0"/>
        <w:rPr>
          <w:rFonts w:hint="default" w:hAnsi="Cambria Math" w:eastAsia="宋体"/>
          <w:i w:val="0"/>
          <w:sz w:val="28"/>
          <w:szCs w:val="28"/>
          <w:lang w:val="en-US" w:eastAsia="zh-CN"/>
        </w:rPr>
      </w:pPr>
      <w:bookmarkStart w:id="23" w:name="OLE_LINK7"/>
      <w:r>
        <w:rPr>
          <w:rFonts w:hint="eastAsia" w:hAnsi="Cambria Math"/>
          <w:i w:val="0"/>
          <w:sz w:val="28"/>
          <w:szCs w:val="28"/>
          <w:lang w:val="en-US" w:eastAsia="zh-CN"/>
        </w:rPr>
        <w:t>离散时间周期信号 ：</w:t>
      </w:r>
      <m:oMath>
        <m:acc>
          <m:accPr>
            <m:chr m:val="̃"/>
            <m:ctrlPr>
              <w:rPr>
                <w:rFonts w:ascii="Cambria Math" w:hAnsi="Cambria Math"/>
                <w:i/>
                <w:sz w:val="28"/>
                <w:szCs w:val="28"/>
                <w:lang w:val="en-US"/>
              </w:rPr>
            </m:ctrlPr>
          </m:accPr>
          <m:e>
            <m:r>
              <m:rPr/>
              <w:rPr>
                <w:rFonts w:hint="default" w:ascii="Cambria Math" w:hAnsi="Cambria Math"/>
                <w:sz w:val="28"/>
                <w:szCs w:val="28"/>
                <w:lang w:val="en-US" w:eastAsia="zh-CN"/>
              </w:rPr>
              <m:t>x</m:t>
            </m:r>
            <m:ctrlPr>
              <w:rPr>
                <w:rFonts w:ascii="Cambria Math" w:hAnsi="Cambria Math"/>
                <w:i/>
                <w:sz w:val="28"/>
                <w:szCs w:val="28"/>
                <w:lang w:val="en-US"/>
              </w:rPr>
            </m:ctrlPr>
          </m:e>
        </m:acc>
        <m:r>
          <m:rPr/>
          <w:rPr>
            <w:rFonts w:hint="default" w:ascii="Cambria Math" w:hAnsi="Cambria Math"/>
            <w:sz w:val="28"/>
            <w:szCs w:val="28"/>
            <w:lang w:val="en-US" w:eastAsia="zh-CN"/>
          </w:rPr>
          <m:t>[n]</m:t>
        </m:r>
        <w:bookmarkEnd w:id="23"/>
        <m:r>
          <m:rPr/>
          <w:rPr>
            <w:rFonts w:hint="default" w:ascii="Cambria Math" w:hAnsi="Cambria Math"/>
            <w:sz w:val="28"/>
            <w:szCs w:val="28"/>
            <w:lang w:val="en-US" w:eastAsia="zh-CN"/>
          </w:rPr>
          <m:t>=</m:t>
        </m:r>
        <m:nary>
          <m:naryPr>
            <m:chr m:val="∑"/>
            <m:limLoc m:val="undOvr"/>
            <m:supHide m:val="1"/>
            <m:ctrlPr>
              <w:rPr>
                <w:rFonts w:hint="default" w:ascii="Cambria Math" w:hAnsi="Cambria Math"/>
                <w:i/>
                <w:sz w:val="28"/>
                <w:szCs w:val="28"/>
                <w:lang w:val="en-US" w:eastAsia="zh-CN"/>
              </w:rPr>
            </m:ctrlPr>
          </m:naryPr>
          <m:sub>
            <m:r>
              <m:rPr/>
              <w:rPr>
                <w:rFonts w:hint="default" w:ascii="Cambria Math" w:hAnsi="Cambria Math"/>
                <w:sz w:val="28"/>
                <w:szCs w:val="28"/>
                <w:lang w:val="en-US" w:eastAsia="zh-CN"/>
              </w:rPr>
              <m:t>k=&lt;n&gt;</m:t>
            </m:r>
            <m:ctrlPr>
              <w:rPr>
                <w:rFonts w:hint="default" w:ascii="Cambria Math" w:hAnsi="Cambria Math"/>
                <w:i/>
                <w:sz w:val="28"/>
                <w:szCs w:val="28"/>
                <w:lang w:val="en-US" w:eastAsia="zh-CN"/>
              </w:rPr>
            </m:ctrlPr>
          </m:sub>
          <m:sup>
            <m:ctrlPr>
              <w:rPr>
                <w:rFonts w:hint="default" w:ascii="Cambria Math" w:hAnsi="Cambria Math"/>
                <w:i/>
                <w:sz w:val="28"/>
                <w:szCs w:val="28"/>
                <w:lang w:val="en-US" w:eastAsia="zh-CN"/>
              </w:rPr>
            </m:ctrlPr>
          </m:sup>
          <m:e>
            <m:acc>
              <m:accPr>
                <m:chr m:val="̃"/>
                <m:ctrlPr>
                  <w:rPr>
                    <w:rFonts w:hint="default" w:ascii="Cambria Math" w:hAnsi="Cambria Math"/>
                    <w:i/>
                    <w:sz w:val="28"/>
                    <w:szCs w:val="28"/>
                    <w:lang w:val="en-US" w:eastAsia="zh-CN"/>
                  </w:rPr>
                </m:ctrlPr>
              </m:acc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acc>
            <m:r>
              <m:rPr/>
              <w:rPr>
                <w:rFonts w:hint="default" w:ascii="Cambria Math" w:hAnsi="Cambria Math"/>
                <w:sz w:val="28"/>
                <w:szCs w:val="28"/>
                <w:lang w:val="en-US" w:eastAsia="zh-CN"/>
              </w:rPr>
              <m:t>(k)</m:t>
            </m:r>
            <m:sSup>
              <m:sSupPr>
                <m:ctrlPr>
                  <w:rPr>
                    <w:rFonts w:hint="default" w:ascii="Cambria Math" w:hAnsi="Cambria Math"/>
                    <w:i/>
                    <w:sz w:val="28"/>
                    <w:szCs w:val="28"/>
                    <w:lang w:val="en-US" w:eastAsia="zh-CN"/>
                  </w:rPr>
                </m:ctrlPr>
              </m:sSupPr>
              <m:e>
                <m:r>
                  <m:rPr/>
                  <w:rPr>
                    <w:rFonts w:ascii="Cambria Math" w:hAnsi="Cambria Math"/>
                    <w:sz w:val="28"/>
                    <w:szCs w:val="28"/>
                    <w:lang w:val="en-US"/>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jk</m:t>
                </m:r>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2</m:t>
                    </m:r>
                    <m:r>
                      <m:rPr/>
                      <w:rPr>
                        <w:rFonts w:ascii="Cambria Math" w:hAnsi="Cambria Math"/>
                        <w:sz w:val="28"/>
                        <w:szCs w:val="28"/>
                        <w:lang w:val="en-US"/>
                      </w:rPr>
                      <m:t>π</m:t>
                    </m:r>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den>
                </m:f>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sup>
            </m:sSup>
            <m:ctrlPr>
              <w:rPr>
                <w:rFonts w:hint="default" w:ascii="Cambria Math" w:hAnsi="Cambria Math"/>
                <w:i/>
                <w:sz w:val="28"/>
                <w:szCs w:val="28"/>
                <w:lang w:val="en-US" w:eastAsia="zh-CN"/>
              </w:rPr>
            </m:ctrlPr>
          </m:e>
        </m:nary>
      </m:oMath>
    </w:p>
    <w:p>
      <w:pPr>
        <w:numPr>
          <w:ilvl w:val="0"/>
          <w:numId w:val="0"/>
        </w:numPr>
        <w:ind w:leftChars="0"/>
        <w:rPr>
          <w:rFonts w:hint="default" w:hAnsi="Cambria Math"/>
          <w:i w:val="0"/>
          <w:sz w:val="28"/>
          <w:szCs w:val="28"/>
          <w:lang w:val="en-US" w:eastAsia="zh-CN"/>
        </w:rPr>
      </w:pPr>
      <w:r>
        <w:rPr>
          <w:rFonts w:hint="eastAsia" w:hAnsi="Cambria Math"/>
          <w:i w:val="0"/>
          <w:sz w:val="28"/>
          <w:szCs w:val="28"/>
          <w:lang w:val="en-US" w:eastAsia="zh-CN"/>
        </w:rPr>
        <w:t>离散时间周期信号的傅里叶级数展开：</w:t>
      </w:r>
      <m:oMath>
        <m:acc>
          <w:bookmarkStart w:id="24" w:name="OLE_LINK15"/>
          <m:accPr>
            <m:chr m:val="̃"/>
            <m:ctrlPr>
              <w:rPr>
                <w:rFonts w:hint="default" w:ascii="Cambria Math" w:hAnsi="Cambria Math"/>
                <w:i/>
                <w:sz w:val="28"/>
                <w:szCs w:val="28"/>
                <w:lang w:val="en-US" w:eastAsia="zh-CN"/>
              </w:rPr>
            </m:ctrlPr>
          </m:acc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acc>
        <m:r>
          <m:rPr/>
          <w:rPr>
            <w:rFonts w:hint="default" w:ascii="Cambria Math" w:hAnsi="Cambria Math"/>
            <w:sz w:val="28"/>
            <w:szCs w:val="28"/>
            <w:lang w:val="en-US" w:eastAsia="zh-CN"/>
          </w:rPr>
          <m:t>(k)=</m:t>
        </m:r>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den>
        </m:f>
        <m:nary>
          <m:naryPr>
            <m:chr m:val="∑"/>
            <m:limLoc m:val="undOvr"/>
            <m:supHide m:val="1"/>
            <m:ctrlPr>
              <w:rPr>
                <w:rFonts w:hint="default" w:ascii="Cambria Math" w:hAnsi="Cambria Math"/>
                <w:i/>
                <w:sz w:val="28"/>
                <w:szCs w:val="28"/>
                <w:lang w:val="en-US" w:eastAsia="zh-CN"/>
              </w:rPr>
            </m:ctrlPr>
          </m:naryPr>
          <m:sub>
            <m:r>
              <m:rPr/>
              <w:rPr>
                <w:rFonts w:hint="default" w:ascii="Cambria Math" w:hAnsi="Cambria Math"/>
                <w:sz w:val="28"/>
                <w:szCs w:val="28"/>
                <w:lang w:val="en-US" w:eastAsia="zh-CN"/>
              </w:rPr>
              <m:t>k=&lt;n&gt;</m:t>
            </m:r>
            <m:ctrlPr>
              <w:rPr>
                <w:rFonts w:hint="default" w:ascii="Cambria Math" w:hAnsi="Cambria Math"/>
                <w:i/>
                <w:sz w:val="28"/>
                <w:szCs w:val="28"/>
                <w:lang w:val="en-US" w:eastAsia="zh-CN"/>
              </w:rPr>
            </m:ctrlPr>
          </m:sub>
          <m:sup>
            <m:ctrlPr>
              <w:rPr>
                <w:rFonts w:hint="default" w:ascii="Cambria Math" w:hAnsi="Cambria Math"/>
                <w:i/>
                <w:sz w:val="28"/>
                <w:szCs w:val="28"/>
                <w:lang w:val="en-US" w:eastAsia="zh-CN"/>
              </w:rPr>
            </m:ctrlPr>
          </m:sup>
          <m:e>
            <m:acc>
              <m:accPr>
                <m:chr m:val="̃"/>
                <m:ctrlPr>
                  <w:rPr>
                    <w:rFonts w:ascii="Cambria Math" w:hAnsi="Cambria Math"/>
                    <w:i/>
                    <w:sz w:val="28"/>
                    <w:szCs w:val="28"/>
                    <w:lang w:val="en-US"/>
                  </w:rPr>
                </m:ctrlPr>
              </m:accPr>
              <m:e>
                <m:r>
                  <m:rPr/>
                  <w:rPr>
                    <w:rFonts w:hint="default" w:ascii="Cambria Math" w:hAnsi="Cambria Math"/>
                    <w:sz w:val="28"/>
                    <w:szCs w:val="28"/>
                    <w:lang w:val="en-US" w:eastAsia="zh-CN"/>
                  </w:rPr>
                  <m:t>x</m:t>
                </m:r>
                <m:ctrlPr>
                  <w:rPr>
                    <w:rFonts w:ascii="Cambria Math" w:hAnsi="Cambria Math"/>
                    <w:i/>
                    <w:sz w:val="28"/>
                    <w:szCs w:val="28"/>
                    <w:lang w:val="en-US"/>
                  </w:rPr>
                </m:ctrlPr>
              </m:e>
            </m:acc>
            <m:r>
              <m:rPr/>
              <w:rPr>
                <w:rFonts w:hint="default" w:ascii="Cambria Math" w:hAnsi="Cambria Math"/>
                <w:sz w:val="28"/>
                <w:szCs w:val="28"/>
                <w:lang w:val="en-US" w:eastAsia="zh-CN"/>
              </w:rPr>
              <m:t>[n]</m:t>
            </m:r>
            <m:sSup>
              <w:bookmarkStart w:id="25" w:name="OLE_LINK9"/>
              <m:sSupPr>
                <m:ctrlPr>
                  <w:rPr>
                    <w:rFonts w:hint="default" w:ascii="Cambria Math" w:hAnsi="Cambria Math"/>
                    <w:i/>
                    <w:sz w:val="28"/>
                    <w:szCs w:val="28"/>
                    <w:lang w:val="en-US" w:eastAsia="zh-CN"/>
                  </w:rPr>
                </m:ctrlPr>
              </m:sSupPr>
              <m:e>
                <m:r>
                  <m:rPr/>
                  <w:rPr>
                    <w:rFonts w:ascii="Cambria Math" w:hAnsi="Cambria Math"/>
                    <w:sz w:val="28"/>
                    <w:szCs w:val="28"/>
                    <w:lang w:val="en-US"/>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−jk</m:t>
                </m:r>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2</m:t>
                    </m:r>
                    <m:r>
                      <m:rPr/>
                      <w:rPr>
                        <w:rFonts w:ascii="Cambria Math" w:hAnsi="Cambria Math"/>
                        <w:sz w:val="28"/>
                        <w:szCs w:val="28"/>
                        <w:lang w:val="en-US"/>
                      </w:rPr>
                      <m:t>π</m:t>
                    </m:r>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den>
                </m:f>
                <m:r>
                  <m:rPr/>
                  <w:rPr>
                    <w:rFonts w:hint="default" w:ascii="Cambria Math" w:hAnsi="Cambria Math"/>
                    <w:sz w:val="28"/>
                    <w:szCs w:val="28"/>
                    <w:lang w:val="en-US" w:eastAsia="zh-CN"/>
                  </w:rPr>
                  <m:t>n</m:t>
                </m:r>
                <w:bookmarkEnd w:id="24"/>
                <w:bookmarkEnd w:id="25"/>
                <m:ctrlPr>
                  <w:rPr>
                    <w:rFonts w:hint="default" w:ascii="Cambria Math" w:hAnsi="Cambria Math"/>
                    <w:i/>
                    <w:sz w:val="28"/>
                    <w:szCs w:val="28"/>
                    <w:lang w:val="en-US" w:eastAsia="zh-CN"/>
                  </w:rPr>
                </m:ctrlPr>
              </m:sup>
            </m:sSup>
            <m:ctrlPr>
              <w:rPr>
                <w:rFonts w:hint="default" w:ascii="Cambria Math" w:hAnsi="Cambria Math"/>
                <w:i/>
                <w:sz w:val="28"/>
                <w:szCs w:val="28"/>
                <w:lang w:val="en-US" w:eastAsia="zh-CN"/>
              </w:rPr>
            </m:ctrlPr>
          </m:e>
        </m:nary>
      </m:oMath>
    </w:p>
    <w:p>
      <w:pPr>
        <w:numPr>
          <w:ilvl w:val="0"/>
          <w:numId w:val="0"/>
        </w:numPr>
        <w:ind w:leftChars="0"/>
        <w:rPr>
          <w:rFonts w:hint="default" w:hAnsi="Cambria Math" w:cs="Cambria Math"/>
          <w:b w:val="0"/>
          <w:i w:val="0"/>
          <w:kern w:val="2"/>
          <w:sz w:val="28"/>
          <w:szCs w:val="28"/>
          <w:lang w:val="en-US" w:eastAsia="zh-CN" w:bidi="ar-SA"/>
        </w:rPr>
      </w:pPr>
      <w:bookmarkStart w:id="26" w:name="OLE_LINK18"/>
      <w:r>
        <w:rPr>
          <w:rFonts w:hint="eastAsia" w:hAnsi="Cambria Math"/>
          <w:i w:val="0"/>
          <w:sz w:val="28"/>
          <w:szCs w:val="28"/>
          <w:lang w:val="en-US" w:eastAsia="zh-CN"/>
        </w:rPr>
        <w:t>离散时间非周期信号</w:t>
      </w:r>
      <w:r>
        <w:rPr>
          <w:rFonts w:hint="eastAsia" w:hAnsi="Cambria Math" w:cs="Cambria Math"/>
          <w:b w:val="0"/>
          <w:i w:val="0"/>
          <w:kern w:val="2"/>
          <w:sz w:val="28"/>
          <w:szCs w:val="28"/>
          <w:lang w:val="en-US" w:eastAsia="zh-CN" w:bidi="ar-SA"/>
        </w:rPr>
        <w:t>傅里叶反变换（DTIFT）：</w:t>
      </w:r>
    </w:p>
    <w:p>
      <w:pPr>
        <w:numPr>
          <w:ilvl w:val="0"/>
          <w:numId w:val="0"/>
        </w:numPr>
        <w:ind w:leftChars="0"/>
        <w:rPr>
          <w:rFonts w:hint="default" w:hAnsi="Cambria Math" w:cs="Cambria Math"/>
          <w:b w:val="0"/>
          <w:i w:val="0"/>
          <w:kern w:val="2"/>
          <w:sz w:val="28"/>
          <w:szCs w:val="28"/>
          <w:lang w:val="en-US" w:eastAsia="zh-CN" w:bidi="ar-SA"/>
        </w:rPr>
      </w:pPr>
      <m:oMathPara>
        <m:oMath>
          <m:r>
            <m:rPr>
              <m:sty m:val="p"/>
            </m:rPr>
            <w:rPr>
              <w:rFonts w:hint="default" w:ascii="Cambria Math" w:hAnsi="Cambria Math" w:cs="宋体"/>
              <w:kern w:val="2"/>
              <w:sz w:val="28"/>
              <w:szCs w:val="28"/>
              <w:lang w:val="en-US" w:eastAsia="zh-CN" w:bidi="ar-SA"/>
            </w:rPr>
            <m:t>x[n]=</m:t>
          </m:r>
          <m:f>
            <m:fPr>
              <m:ctrlPr>
                <w:rPr>
                  <w:rFonts w:hint="default" w:ascii="Cambria Math" w:hAnsi="Cambria Math" w:cs="宋体"/>
                  <w:i w:val="0"/>
                  <w:kern w:val="2"/>
                  <w:sz w:val="28"/>
                  <w:szCs w:val="28"/>
                  <w:lang w:val="en-US" w:eastAsia="zh-CN" w:bidi="ar-SA"/>
                </w:rPr>
              </m:ctrlPr>
            </m:fPr>
            <m:num>
              <m:r>
                <m:rPr>
                  <m:sty m:val="p"/>
                </m:rPr>
                <w:rPr>
                  <w:rFonts w:hint="default" w:ascii="Cambria Math" w:hAnsi="Cambria Math" w:cs="宋体"/>
                  <w:kern w:val="2"/>
                  <w:sz w:val="28"/>
                  <w:szCs w:val="28"/>
                  <w:lang w:val="en-US" w:eastAsia="zh-CN" w:bidi="ar-SA"/>
                </w:rPr>
                <m:t>1</m:t>
              </m:r>
              <w:bookmarkStart w:id="27" w:name="OLE_LINK8"/>
              <m:ctrlPr>
                <w:rPr>
                  <w:rFonts w:hint="default" w:ascii="Cambria Math" w:hAnsi="Cambria Math" w:cs="宋体"/>
                  <w:i w:val="0"/>
                  <w:kern w:val="2"/>
                  <w:sz w:val="28"/>
                  <w:szCs w:val="28"/>
                  <w:lang w:val="en-US" w:eastAsia="zh-CN" w:bidi="ar-SA"/>
                </w:rPr>
              </m:ctrlPr>
            </m:num>
            <m:den>
              <m:r>
                <m:rPr>
                  <m:sty m:val="p"/>
                </m:rPr>
                <w:rPr>
                  <w:rFonts w:hint="default" w:ascii="Cambria Math" w:hAnsi="Cambria Math" w:cs="宋体"/>
                  <w:kern w:val="2"/>
                  <w:sz w:val="28"/>
                  <w:szCs w:val="28"/>
                  <w:lang w:val="en-US" w:eastAsia="zh-CN" w:bidi="ar-SA"/>
                </w:rPr>
                <m:t>2</m:t>
              </m:r>
              <m:r>
                <m:rPr>
                  <m:sty m:val="p"/>
                </m:rPr>
                <w:rPr>
                  <w:rFonts w:ascii="Cambria Math" w:hAnsi="Cambria Math" w:cs="宋体"/>
                  <w:kern w:val="2"/>
                  <w:sz w:val="28"/>
                  <w:szCs w:val="28"/>
                  <w:lang w:val="en-US" w:bidi="ar-SA"/>
                </w:rPr>
                <m:t>π</m:t>
              </m:r>
              <w:bookmarkEnd w:id="27"/>
              <m:ctrlPr>
                <w:rPr>
                  <w:rFonts w:hint="default" w:ascii="Cambria Math" w:hAnsi="Cambria Math" w:cs="宋体"/>
                  <w:i w:val="0"/>
                  <w:kern w:val="2"/>
                  <w:sz w:val="28"/>
                  <w:szCs w:val="28"/>
                  <w:lang w:val="en-US" w:eastAsia="zh-CN" w:bidi="ar-SA"/>
                </w:rPr>
              </m:ctrlPr>
            </m:den>
          </m:f>
          <m:nary>
            <m:naryPr>
              <m:limLoc m:val="subSup"/>
              <m:ctrlPr>
                <w:rPr>
                  <w:rFonts w:hint="default" w:ascii="Cambria Math" w:hAnsi="Cambria Math" w:cs="宋体"/>
                  <w:i w:val="0"/>
                  <w:kern w:val="2"/>
                  <w:sz w:val="28"/>
                  <w:szCs w:val="28"/>
                  <w:lang w:val="en-US" w:eastAsia="zh-CN" w:bidi="ar-SA"/>
                </w:rPr>
              </m:ctrlPr>
            </m:naryPr>
            <m:sub>
              <m:r>
                <m:rPr>
                  <m:sty m:val="p"/>
                </m:rPr>
                <w:rPr>
                  <w:rFonts w:hint="default" w:ascii="Cambria Math" w:hAnsi="Cambria Math" w:cs="宋体"/>
                  <w:kern w:val="2"/>
                  <w:sz w:val="28"/>
                  <w:szCs w:val="28"/>
                  <w:lang w:val="en-US" w:eastAsia="zh-CN" w:bidi="ar-SA"/>
                </w:rPr>
                <m:t>2</m:t>
              </m:r>
              <m:r>
                <m:rPr>
                  <m:sty m:val="p"/>
                </m:rPr>
                <w:rPr>
                  <w:rFonts w:ascii="Cambria Math" w:hAnsi="Cambria Math" w:cs="宋体"/>
                  <w:kern w:val="2"/>
                  <w:sz w:val="28"/>
                  <w:szCs w:val="28"/>
                  <w:lang w:val="en-US" w:bidi="ar-SA"/>
                </w:rPr>
                <m:t>π</m:t>
              </m:r>
              <m:ctrlPr>
                <w:rPr>
                  <w:rFonts w:hint="default" w:ascii="Cambria Math" w:hAnsi="Cambria Math" w:cs="宋体"/>
                  <w:i w:val="0"/>
                  <w:kern w:val="2"/>
                  <w:sz w:val="28"/>
                  <w:szCs w:val="28"/>
                  <w:lang w:val="en-US" w:eastAsia="zh-CN" w:bidi="ar-SA"/>
                </w:rPr>
              </m:ctrlPr>
            </m:sub>
            <m:sup>
              <m:ctrlPr>
                <w:rPr>
                  <w:rFonts w:hint="default" w:ascii="Cambria Math" w:hAnsi="Cambria Math" w:cs="宋体"/>
                  <w:i w:val="0"/>
                  <w:kern w:val="2"/>
                  <w:sz w:val="28"/>
                  <w:szCs w:val="28"/>
                  <w:lang w:val="en-US" w:eastAsia="zh-CN" w:bidi="ar-SA"/>
                </w:rPr>
              </m:ctrlPr>
            </m:sup>
            <m:e>
              <m:r>
                <m:rPr>
                  <m:sty m:val="p"/>
                </m:rPr>
                <w:rPr>
                  <w:rFonts w:hint="default" w:ascii="Cambria Math" w:hAnsi="Cambria Math" w:cs="宋体"/>
                  <w:kern w:val="2"/>
                  <w:sz w:val="28"/>
                  <w:szCs w:val="28"/>
                  <w:lang w:val="en-US" w:eastAsia="zh-CN" w:bidi="ar-SA"/>
                </w:rPr>
                <m:t>X(</m:t>
              </m:r>
              <m:r>
                <m:rPr>
                  <m:sty m:val="p"/>
                </m:rPr>
                <w:rPr>
                  <w:rFonts w:hint="default" w:ascii="Cambria Math" w:hAnsi="Cambria Math" w:cs="Cambria Math"/>
                  <w:kern w:val="2"/>
                  <w:sz w:val="28"/>
                  <w:szCs w:val="28"/>
                  <w:lang w:val="en-US" w:eastAsia="zh-CN" w:bidi="ar-SA"/>
                </w:rPr>
                <m:t>Ω</m:t>
              </m:r>
              <m:r>
                <m:rPr>
                  <m:sty m:val="p"/>
                </m:rPr>
                <w:rPr>
                  <w:rFonts w:hint="default" w:ascii="Cambria Math" w:hAnsi="Cambria Math" w:cs="宋体"/>
                  <w:kern w:val="2"/>
                  <w:sz w:val="28"/>
                  <w:szCs w:val="28"/>
                  <w:lang w:val="en-US" w:eastAsia="zh-CN" w:bidi="ar-SA"/>
                </w:rPr>
                <m:t>)</m:t>
              </m:r>
              <m:sSup>
                <m:sSupPr>
                  <m:ctrlPr>
                    <w:rPr>
                      <w:rFonts w:hint="default" w:ascii="Cambria Math" w:hAnsi="Cambria Math"/>
                      <w:i/>
                      <w:sz w:val="28"/>
                      <w:szCs w:val="28"/>
                      <w:lang w:val="en-US" w:eastAsia="zh-CN"/>
                    </w:rPr>
                  </m:ctrlPr>
                </m:sSupPr>
                <m:e>
                  <m:r>
                    <m:rPr/>
                    <w:rPr>
                      <w:rFonts w:ascii="Cambria Math" w:hAnsi="Cambria Math"/>
                      <w:sz w:val="28"/>
                      <w:szCs w:val="28"/>
                      <w:lang w:val="en-US"/>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m:t>
                  </m:r>
                  <m:r>
                    <m:rPr>
                      <m:sty m:val="p"/>
                    </m:rPr>
                    <w:rPr>
                      <w:rFonts w:hint="default" w:ascii="Cambria Math" w:hAnsi="Cambria Math" w:cs="Cambria Math"/>
                      <w:kern w:val="2"/>
                      <w:sz w:val="28"/>
                      <w:szCs w:val="28"/>
                      <w:lang w:val="en-US" w:eastAsia="zh-CN" w:bidi="ar-SA"/>
                    </w:rPr>
                    <m:t>Ω</m:t>
                  </m:r>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sup>
              </m:sSup>
              <m:ctrlPr>
                <w:rPr>
                  <w:rFonts w:hint="default" w:ascii="Cambria Math" w:hAnsi="Cambria Math" w:cs="宋体"/>
                  <w:i w:val="0"/>
                  <w:kern w:val="2"/>
                  <w:sz w:val="28"/>
                  <w:szCs w:val="28"/>
                  <w:lang w:val="en-US" w:eastAsia="zh-CN" w:bidi="ar-SA"/>
                </w:rPr>
              </m:ctrlPr>
            </m:e>
          </m:nary>
          <m:r>
            <m:rPr>
              <m:sty m:val="p"/>
            </m:rPr>
            <w:rPr>
              <w:rFonts w:hint="default" w:ascii="Cambria Math" w:hAnsi="Cambria Math" w:cs="宋体"/>
              <w:kern w:val="2"/>
              <w:sz w:val="28"/>
              <w:szCs w:val="28"/>
              <w:lang w:val="en-US" w:eastAsia="zh-CN" w:bidi="ar-SA"/>
            </w:rPr>
            <m:t>d</m:t>
          </m:r>
          <w:bookmarkStart w:id="28" w:name="OLE_LINK16"/>
          <m:r>
            <m:rPr>
              <m:sty m:val="p"/>
            </m:rPr>
            <w:rPr>
              <w:rFonts w:hint="default" w:ascii="Cambria Math" w:hAnsi="Cambria Math" w:cs="Cambria Math"/>
              <w:kern w:val="2"/>
              <w:sz w:val="28"/>
              <w:szCs w:val="28"/>
              <w:lang w:val="en-US" w:eastAsia="zh-CN" w:bidi="ar-SA"/>
            </w:rPr>
            <m:t>Ω</m:t>
          </m:r>
        </m:oMath>
      </m:oMathPara>
      <w:bookmarkEnd w:id="28"/>
    </w:p>
    <w:p>
      <w:pPr>
        <w:numPr>
          <w:ilvl w:val="0"/>
          <w:numId w:val="0"/>
        </w:numPr>
        <w:ind w:leftChars="0"/>
        <w:rPr>
          <w:rFonts w:hint="default" w:hAnsi="Cambria Math"/>
          <w:i w:val="0"/>
          <w:sz w:val="28"/>
          <w:szCs w:val="28"/>
          <w:lang w:val="en-US" w:eastAsia="zh-CN"/>
        </w:rPr>
      </w:pPr>
      <w:r>
        <w:rPr>
          <w:rFonts w:hint="eastAsia" w:hAnsi="Cambria Math" w:cs="Cambria Math"/>
          <w:b w:val="0"/>
          <w:i w:val="0"/>
          <w:kern w:val="2"/>
          <w:sz w:val="28"/>
          <w:szCs w:val="28"/>
          <w:lang w:val="en-US" w:eastAsia="zh-CN" w:bidi="ar-SA"/>
        </w:rPr>
        <w:t>离散时间非周期信号傅里叶变换（DTFT）：</w:t>
      </w:r>
      <w:bookmarkStart w:id="29" w:name="OLE_LINK25"/>
      <m:oMath>
        <m:r>
          <m:rPr>
            <m:sty m:val="p"/>
          </m:rPr>
          <w:rPr>
            <w:rFonts w:hint="default" w:ascii="Cambria Math" w:hAnsi="Cambria Math" w:cs="Cambria Math"/>
            <w:kern w:val="2"/>
            <w:sz w:val="28"/>
            <w:szCs w:val="28"/>
            <w:lang w:val="en-US" w:eastAsia="zh-CN" w:bidi="ar-SA"/>
          </w:rPr>
          <m:t>X(Ω)</m:t>
        </m:r>
        <w:bookmarkEnd w:id="29"/>
        <m:r>
          <m:rPr>
            <m:sty m:val="p"/>
          </m:rPr>
          <w:rPr>
            <w:rFonts w:hint="default" w:ascii="Cambria Math" w:hAnsi="Cambria Math" w:cs="Cambria Math"/>
            <w:kern w:val="2"/>
            <w:sz w:val="28"/>
            <w:szCs w:val="28"/>
            <w:lang w:val="en-US" w:eastAsia="zh-CN" w:bidi="ar-SA"/>
          </w:rPr>
          <m:t>=</m:t>
        </m:r>
        <m:nary>
          <m:naryPr>
            <m:chr m:val="∑"/>
            <m:limLoc m:val="undOvr"/>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x[n]</m:t>
            </m:r>
            <m:ctrlPr>
              <w:rPr>
                <w:rFonts w:hint="default" w:ascii="Cambria Math" w:hAnsi="Cambria Math" w:cs="Cambria Math"/>
                <w:b w:val="0"/>
                <w:i w:val="0"/>
                <w:kern w:val="2"/>
                <w:sz w:val="28"/>
                <w:szCs w:val="28"/>
                <w:lang w:val="en-US" w:eastAsia="zh-CN" w:bidi="ar-SA"/>
              </w:rPr>
            </m:ctrlPr>
          </m:e>
        </m:nary>
        <m:sSup>
          <m:sSupPr>
            <m:ctrlPr>
              <w:rPr>
                <w:rFonts w:hint="default" w:ascii="Cambria Math" w:hAnsi="Cambria Math"/>
                <w:i/>
                <w:sz w:val="28"/>
                <w:szCs w:val="28"/>
                <w:lang w:val="en-US" w:eastAsia="zh-CN"/>
              </w:rPr>
            </m:ctrlPr>
          </m:sSupPr>
          <m:e>
            <m:r>
              <m:rPr/>
              <w:rPr>
                <w:rFonts w:ascii="Cambria Math" w:hAnsi="Cambria Math"/>
                <w:sz w:val="28"/>
                <w:szCs w:val="28"/>
                <w:lang w:val="en-US"/>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m:t>
            </m:r>
            <m:r>
              <m:rPr>
                <m:sty m:val="p"/>
              </m:rPr>
              <w:rPr>
                <w:rFonts w:hint="default" w:ascii="Cambria Math" w:hAnsi="Cambria Math" w:cs="Cambria Math"/>
                <w:kern w:val="2"/>
                <w:sz w:val="28"/>
                <w:szCs w:val="28"/>
                <w:lang w:val="en-US" w:eastAsia="zh-CN" w:bidi="ar-SA"/>
              </w:rPr>
              <m:t>Ω</m:t>
            </m:r>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sup>
        </m:sSup>
      </m:oMath>
    </w:p>
    <w:p>
      <w:pPr>
        <w:numPr>
          <w:ilvl w:val="0"/>
          <w:numId w:val="0"/>
        </w:numPr>
        <w:ind w:leftChars="0"/>
        <w:rPr>
          <w:rFonts w:hint="eastAsia" w:hAnsi="Cambria Math"/>
          <w:i w:val="0"/>
          <w:sz w:val="28"/>
          <w:szCs w:val="28"/>
          <w:lang w:val="en-US" w:eastAsia="zh-CN"/>
        </w:rPr>
      </w:pPr>
      <w:r>
        <w:rPr>
          <w:rFonts w:hint="eastAsia" w:hAnsi="Cambria Math"/>
          <w:i w:val="0"/>
          <w:sz w:val="28"/>
          <w:szCs w:val="28"/>
          <w:lang w:val="en-US" w:eastAsia="zh-CN"/>
        </w:rPr>
        <w:t>离散时间周期信号傅里叶变换：</w:t>
      </w:r>
    </w:p>
    <w:p>
      <w:pPr>
        <w:numPr>
          <w:ilvl w:val="0"/>
          <w:numId w:val="0"/>
        </w:numPr>
        <w:ind w:leftChars="0"/>
        <w:rPr>
          <w:rFonts w:hint="default" w:hAnsi="Cambria Math"/>
          <w:i w:val="0"/>
          <w:sz w:val="28"/>
          <w:szCs w:val="28"/>
          <w:lang w:val="en-US" w:eastAsia="zh-CN"/>
        </w:rPr>
      </w:pPr>
      <m:oMathPara>
        <m:oMath>
          <m:r>
            <m:rPr>
              <m:sty m:val="p"/>
            </m:rPr>
            <w:rPr>
              <w:rFonts w:hint="default" w:ascii="Cambria Math" w:hAnsi="Cambria Math" w:cs="Cambria Math"/>
              <w:kern w:val="2"/>
              <w:sz w:val="28"/>
              <w:szCs w:val="28"/>
              <w:lang w:val="en-US" w:eastAsia="zh-CN" w:bidi="ar-SA"/>
            </w:rPr>
            <m:t>X(Ω)</m:t>
          </m:r>
          <m:r>
            <m:rPr/>
            <w:rPr>
              <w:rFonts w:hint="eastAsia" w:ascii="Cambria Math" w:hAnsi="Cambria Math"/>
              <w:sz w:val="28"/>
              <w:szCs w:val="28"/>
              <w:lang w:val="en-US" w:eastAsia="zh-CN"/>
            </w:rPr>
            <m:t>=</m:t>
          </m:r>
          <m:nary>
            <m:naryPr>
              <m:chr m:val="∑"/>
              <m:limLoc m:val="undOvr"/>
              <m:ctrlPr>
                <w:rPr>
                  <w:rFonts w:hint="eastAsia" w:ascii="Cambria Math" w:hAnsi="Cambria Math"/>
                  <w:i/>
                  <w:sz w:val="28"/>
                  <w:szCs w:val="28"/>
                  <w:lang w:val="en-US" w:eastAsia="zh-CN"/>
                </w:rPr>
              </m:ctrlPr>
            </m:naryPr>
            <m:sub>
              <m:r>
                <m:rPr/>
                <w:rPr>
                  <w:rFonts w:hint="default" w:ascii="Cambria Math" w:hAnsi="Cambria Math"/>
                  <w:sz w:val="28"/>
                  <w:szCs w:val="28"/>
                  <w:lang w:val="en-US" w:eastAsia="zh-CN"/>
                </w:rPr>
                <m:t>p=−</m:t>
              </m:r>
              <m:r>
                <m:rPr/>
                <w:rPr>
                  <w:rFonts w:ascii="Cambria Math" w:hAnsi="Cambria Math"/>
                  <w:sz w:val="28"/>
                  <w:szCs w:val="28"/>
                  <w:lang w:val="en-US"/>
                </w:rPr>
                <m:t>∞</m:t>
              </m:r>
              <m:ctrlPr>
                <w:rPr>
                  <w:rFonts w:hint="eastAsia" w:ascii="Cambria Math" w:hAnsi="Cambria Math"/>
                  <w:i/>
                  <w:sz w:val="28"/>
                  <w:szCs w:val="28"/>
                  <w:lang w:val="en-US" w:eastAsia="zh-CN"/>
                </w:rPr>
              </m:ctrlPr>
            </m:sub>
            <m:sup>
              <m:r>
                <m:rPr/>
                <w:rPr>
                  <w:rFonts w:ascii="Cambria Math" w:hAnsi="Cambria Math"/>
                  <w:sz w:val="28"/>
                  <w:szCs w:val="28"/>
                  <w:lang w:val="en-US"/>
                </w:rPr>
                <m:t>∞</m:t>
              </m:r>
              <m:ctrlPr>
                <w:rPr>
                  <w:rFonts w:hint="eastAsia" w:ascii="Cambria Math" w:hAnsi="Cambria Math"/>
                  <w:i/>
                  <w:sz w:val="28"/>
                  <w:szCs w:val="28"/>
                  <w:lang w:val="en-US" w:eastAsia="zh-CN"/>
                </w:rPr>
              </m:ctrlPr>
            </m:sup>
            <m:e>
              <m:nary>
                <m:naryPr>
                  <m:chr m:val="∑"/>
                  <m:limLoc m:val="undOvr"/>
                  <m:ctrlPr>
                    <w:rPr>
                      <w:rFonts w:hint="eastAsia" w:ascii="Cambria Math" w:hAnsi="Cambria Math"/>
                      <w:i/>
                      <w:sz w:val="28"/>
                      <w:szCs w:val="28"/>
                      <w:lang w:val="en-US" w:eastAsia="zh-CN"/>
                    </w:rPr>
                  </m:ctrlPr>
                </m:naryPr>
                <m:sub>
                  <m:r>
                    <m:rPr/>
                    <w:rPr>
                      <w:rFonts w:hint="default" w:ascii="Cambria Math" w:hAnsi="Cambria Math"/>
                      <w:sz w:val="28"/>
                      <w:szCs w:val="28"/>
                      <w:lang w:val="en-US" w:eastAsia="zh-CN"/>
                    </w:rPr>
                    <m:t>k=0</m:t>
                  </m:r>
                  <m:ctrlPr>
                    <w:rPr>
                      <w:rFonts w:hint="eastAsia" w:ascii="Cambria Math" w:hAnsi="Cambria Math"/>
                      <w:i/>
                      <w:sz w:val="28"/>
                      <w:szCs w:val="28"/>
                      <w:lang w:val="en-US" w:eastAsia="zh-CN"/>
                    </w:rPr>
                  </m:ctrlPr>
                </m:sub>
                <m:sup>
                  <m:r>
                    <m:rPr/>
                    <w:rPr>
                      <w:rFonts w:hint="default" w:ascii="Cambria Math" w:hAnsi="Cambria Math"/>
                      <w:sz w:val="28"/>
                      <w:szCs w:val="28"/>
                      <w:lang w:val="en-US" w:eastAsia="zh-CN"/>
                    </w:rPr>
                    <m:t>N−</m:t>
                  </m:r>
                  <m:r>
                    <m:rPr/>
                    <w:rPr>
                      <w:rFonts w:hint="eastAsia" w:ascii="Cambria Math" w:hAnsi="Cambria Math"/>
                      <w:sz w:val="28"/>
                      <w:szCs w:val="28"/>
                      <w:lang w:val="en-US" w:eastAsia="zh-CN"/>
                    </w:rPr>
                    <m:t>1</m:t>
                  </m:r>
                  <m:ctrlPr>
                    <w:rPr>
                      <w:rFonts w:hint="eastAsia" w:ascii="Cambria Math" w:hAnsi="Cambria Math"/>
                      <w:i/>
                      <w:sz w:val="28"/>
                      <w:szCs w:val="28"/>
                      <w:lang w:val="en-US" w:eastAsia="zh-CN"/>
                    </w:rPr>
                  </m:ctrlPr>
                </m:sup>
                <m:e>
                  <m:r>
                    <m:rPr/>
                    <w:rPr>
                      <w:rFonts w:hint="eastAsia" w:ascii="Cambria Math" w:hAnsi="Cambria Math"/>
                      <w:sz w:val="28"/>
                      <w:szCs w:val="28"/>
                      <w:lang w:val="en-US" w:eastAsia="zh-CN"/>
                    </w:rPr>
                    <m:t>2</m:t>
                  </m:r>
                  <m:r>
                    <m:rPr/>
                    <w:rPr>
                      <w:rFonts w:ascii="Cambria Math" w:hAnsi="Cambria Math"/>
                      <w:sz w:val="28"/>
                      <w:szCs w:val="28"/>
                      <w:lang w:val="en-US"/>
                    </w:rPr>
                    <m:t>π</m:t>
                  </m:r>
                  <m:acc>
                    <m:accPr>
                      <m:chr m:val="̃"/>
                      <m:ctrlPr>
                        <w:rPr>
                          <w:rFonts w:hint="default" w:ascii="Cambria Math" w:hAnsi="Cambria Math"/>
                          <w:i/>
                          <w:sz w:val="28"/>
                          <w:szCs w:val="28"/>
                          <w:lang w:val="en-US" w:eastAsia="zh-CN"/>
                        </w:rPr>
                      </m:ctrlPr>
                    </m:acc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acc>
                  <m:r>
                    <m:rPr/>
                    <w:rPr>
                      <w:rFonts w:hint="default" w:ascii="Cambria Math" w:hAnsi="Cambria Math"/>
                      <w:sz w:val="28"/>
                      <w:szCs w:val="28"/>
                      <w:lang w:val="en-US" w:eastAsia="zh-CN"/>
                    </w:rPr>
                    <m:t>(k)</m:t>
                  </m:r>
                  <m:r>
                    <m:rPr/>
                    <w:rPr>
                      <w:rFonts w:ascii="Cambria Math" w:hAnsi="Cambria Math"/>
                      <w:sz w:val="28"/>
                      <w:szCs w:val="28"/>
                      <w:lang w:val="en-US"/>
                    </w:rPr>
                    <m:t>δ</m:t>
                  </m:r>
                  <m:r>
                    <m:rPr/>
                    <w:rPr>
                      <w:rFonts w:hint="default" w:ascii="Cambria Math" w:hAnsi="Cambria Math"/>
                      <w:sz w:val="28"/>
                      <w:szCs w:val="28"/>
                      <w:lang w:val="en-US" w:eastAsia="zh-CN"/>
                    </w:rPr>
                    <m:t>(</m:t>
                  </m:r>
                  <m:r>
                    <m:rPr>
                      <m:sty m:val="p"/>
                    </m:rPr>
                    <w:rPr>
                      <w:rFonts w:hint="default" w:ascii="Cambria Math" w:hAnsi="Cambria Math" w:cs="Cambria Math"/>
                      <w:kern w:val="2"/>
                      <w:sz w:val="28"/>
                      <w:szCs w:val="28"/>
                      <w:lang w:val="en-US" w:eastAsia="zh-CN" w:bidi="ar-SA"/>
                    </w:rPr>
                    <m:t>Ω−k</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Ω</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π</m:t>
                  </m:r>
                  <m:r>
                    <m:rPr>
                      <m:sty m:val="p"/>
                    </m:rPr>
                    <w:rPr>
                      <w:rFonts w:hint="default" w:ascii="Cambria Math" w:hAnsi="Cambria Math" w:cs="Cambria Math"/>
                      <w:kern w:val="2"/>
                      <w:sz w:val="28"/>
                      <w:szCs w:val="28"/>
                      <w:lang w:val="en-US" w:eastAsia="zh-CN" w:bidi="ar-SA"/>
                    </w:rPr>
                    <m:t>p)</m:t>
                  </m:r>
                  <m:ctrlPr>
                    <w:rPr>
                      <w:rFonts w:hint="eastAsia" w:ascii="Cambria Math" w:hAnsi="Cambria Math"/>
                      <w:i/>
                      <w:sz w:val="28"/>
                      <w:szCs w:val="28"/>
                      <w:lang w:val="en-US" w:eastAsia="zh-CN"/>
                    </w:rPr>
                  </m:ctrlPr>
                </m:e>
              </m:nary>
              <m:ctrlPr>
                <w:rPr>
                  <w:rFonts w:hint="eastAsia" w:ascii="Cambria Math" w:hAnsi="Cambria Math"/>
                  <w:i/>
                  <w:sz w:val="28"/>
                  <w:szCs w:val="28"/>
                  <w:lang w:val="en-US" w:eastAsia="zh-CN"/>
                </w:rPr>
              </m:ctrlPr>
            </m:e>
          </m:nary>
        </m:oMath>
      </m:oMathPara>
    </w:p>
    <w:p>
      <w:pPr>
        <w:numPr>
          <w:ilvl w:val="0"/>
          <w:numId w:val="0"/>
        </w:numPr>
        <w:ind w:leftChars="0"/>
        <w:rPr>
          <w:rFonts w:hint="eastAsia" w:hAnsi="Cambria Math"/>
          <w:i w:val="0"/>
          <w:sz w:val="28"/>
          <w:szCs w:val="28"/>
          <w:lang w:val="en-US" w:eastAsia="zh-CN"/>
        </w:rPr>
      </w:pPr>
      <w:r>
        <w:rPr>
          <w:rFonts w:hint="eastAsia" w:hAnsi="Cambria Math"/>
          <w:i w:val="0"/>
          <w:sz w:val="28"/>
          <w:szCs w:val="28"/>
          <w:lang w:val="en-US" w:eastAsia="zh-CN"/>
        </w:rPr>
        <w:t>与连续时间信号的比较：</w:t>
      </w:r>
    </w:p>
    <w:p>
      <w:pPr>
        <w:numPr>
          <w:ilvl w:val="0"/>
          <w:numId w:val="0"/>
        </w:numPr>
        <w:ind w:leftChars="0"/>
        <w:rPr>
          <w:rFonts w:hint="eastAsia" w:hAnsi="Cambria Math"/>
          <w:i w:val="0"/>
          <w:sz w:val="28"/>
          <w:szCs w:val="28"/>
          <w:lang w:val="en-US" w:eastAsia="zh-CN"/>
        </w:rPr>
      </w:pPr>
    </w:p>
    <w:p>
      <w:pPr>
        <w:numPr>
          <w:ilvl w:val="0"/>
          <w:numId w:val="0"/>
        </w:numPr>
        <w:ind w:leftChars="0"/>
        <w:rPr>
          <w:rFonts w:hint="eastAsia" w:hAnsi="Cambria Math"/>
          <w:i w:val="0"/>
          <w:sz w:val="28"/>
          <w:szCs w:val="28"/>
          <w:lang w:val="en-US" w:eastAsia="zh-CN"/>
        </w:rPr>
      </w:pPr>
    </w:p>
    <w:p>
      <w:pPr>
        <w:numPr>
          <w:ilvl w:val="0"/>
          <w:numId w:val="0"/>
        </w:numPr>
        <w:ind w:leftChars="0"/>
        <w:rPr>
          <w:rFonts w:hint="eastAsia" w:hAnsi="Cambria Math"/>
          <w:i w:val="0"/>
          <w:sz w:val="28"/>
          <w:szCs w:val="28"/>
          <w:lang w:val="en-US" w:eastAsia="zh-CN"/>
        </w:rPr>
      </w:pPr>
    </w:p>
    <w:p>
      <w:pPr>
        <w:numPr>
          <w:ilvl w:val="0"/>
          <w:numId w:val="0"/>
        </w:numPr>
        <w:ind w:leftChars="0"/>
        <w:rPr>
          <w:rFonts w:hint="default" w:hAnsi="Cambria Math"/>
          <w:i w:val="0"/>
          <w:sz w:val="28"/>
          <w:szCs w:val="28"/>
          <w:lang w:val="en-US" w:eastAsia="zh-CN"/>
        </w:rPr>
      </w:pPr>
    </w:p>
    <w:bookmarkEnd w:id="26"/>
    <w:p>
      <w:pPr>
        <w:numPr>
          <w:ilvl w:val="0"/>
          <w:numId w:val="0"/>
        </w:numPr>
        <w:ind w:leftChars="0"/>
        <w:rPr>
          <w:rFonts w:hint="eastAsia" w:hAnsi="Cambria Math"/>
          <w:i w:val="0"/>
          <w:sz w:val="28"/>
          <w:szCs w:val="28"/>
          <w:lang w:val="en-US" w:eastAsia="zh-CN"/>
        </w:rPr>
      </w:pPr>
      <w:r>
        <w:rPr>
          <w:rFonts w:hint="eastAsia" w:hAnsi="Cambria Math"/>
          <w:i w:val="0"/>
          <w:sz w:val="28"/>
          <w:szCs w:val="28"/>
          <w:lang w:val="en-US" w:eastAsia="zh-CN"/>
        </w:rPr>
        <w:t>4.1离散时间周期信号的傅里叶级数展开</w:t>
      </w:r>
    </w:p>
    <w:p>
      <w:pPr>
        <w:numPr>
          <w:ilvl w:val="0"/>
          <w:numId w:val="0"/>
        </w:numPr>
        <w:ind w:leftChars="0"/>
        <w:rPr>
          <w:rFonts w:hint="default" w:hAnsi="Cambria Math"/>
          <w:i w:val="0"/>
          <w:sz w:val="28"/>
          <w:szCs w:val="28"/>
          <w:lang w:val="en-US" w:eastAsia="zh-CN"/>
        </w:rPr>
      </w:pPr>
      <w:r>
        <w:rPr>
          <w:rFonts w:hint="eastAsia" w:hAnsi="Cambria Math"/>
          <w:i w:val="0"/>
          <w:sz w:val="28"/>
          <w:szCs w:val="28"/>
          <w:lang w:val="en-US" w:eastAsia="zh-CN"/>
        </w:rPr>
        <w:t>公式：</w:t>
      </w:r>
      <m:oMath>
        <m:acc>
          <m:accPr>
            <m:chr m:val="̃"/>
            <m:ctrlPr>
              <w:rPr>
                <w:rFonts w:ascii="Cambria Math" w:hAnsi="Cambria Math"/>
                <w:i/>
                <w:sz w:val="28"/>
                <w:szCs w:val="28"/>
                <w:lang w:val="en-US"/>
              </w:rPr>
            </m:ctrlPr>
          </m:accPr>
          <m:e>
            <m:r>
              <m:rPr/>
              <w:rPr>
                <w:rFonts w:hint="default" w:ascii="Cambria Math" w:hAnsi="Cambria Math"/>
                <w:sz w:val="28"/>
                <w:szCs w:val="28"/>
                <w:lang w:val="en-US" w:eastAsia="zh-CN"/>
              </w:rPr>
              <m:t>x</m:t>
            </m:r>
            <m:ctrlPr>
              <w:rPr>
                <w:rFonts w:ascii="Cambria Math" w:hAnsi="Cambria Math"/>
                <w:i/>
                <w:sz w:val="28"/>
                <w:szCs w:val="28"/>
                <w:lang w:val="en-US"/>
              </w:rPr>
            </m:ctrlPr>
          </m:e>
        </m:acc>
        <m:r>
          <m:rPr/>
          <w:rPr>
            <w:rFonts w:hint="default" w:ascii="Cambria Math" w:hAnsi="Cambria Math"/>
            <w:sz w:val="28"/>
            <w:szCs w:val="28"/>
            <w:lang w:val="en-US" w:eastAsia="zh-CN"/>
          </w:rPr>
          <m:t>[n]=</m:t>
        </m:r>
        <m:nary>
          <m:naryPr>
            <m:chr m:val="∑"/>
            <m:limLoc m:val="undOvr"/>
            <m:supHide m:val="1"/>
            <m:ctrlPr>
              <w:rPr>
                <w:rFonts w:hint="default" w:ascii="Cambria Math" w:hAnsi="Cambria Math"/>
                <w:i/>
                <w:sz w:val="28"/>
                <w:szCs w:val="28"/>
                <w:lang w:val="en-US" w:eastAsia="zh-CN"/>
              </w:rPr>
            </m:ctrlPr>
          </m:naryPr>
          <m:sub>
            <m:r>
              <m:rPr/>
              <w:rPr>
                <w:rFonts w:hint="default" w:ascii="Cambria Math" w:hAnsi="Cambria Math"/>
                <w:sz w:val="28"/>
                <w:szCs w:val="28"/>
                <w:lang w:val="en-US" w:eastAsia="zh-CN"/>
              </w:rPr>
              <m:t>k=&lt;n&gt;</m:t>
            </m:r>
            <m:ctrlPr>
              <w:rPr>
                <w:rFonts w:hint="default" w:ascii="Cambria Math" w:hAnsi="Cambria Math"/>
                <w:i/>
                <w:sz w:val="28"/>
                <w:szCs w:val="28"/>
                <w:lang w:val="en-US" w:eastAsia="zh-CN"/>
              </w:rPr>
            </m:ctrlPr>
          </m:sub>
          <m:sup>
            <m:ctrlPr>
              <w:rPr>
                <w:rFonts w:hint="default" w:ascii="Cambria Math" w:hAnsi="Cambria Math"/>
                <w:i/>
                <w:sz w:val="28"/>
                <w:szCs w:val="28"/>
                <w:lang w:val="en-US" w:eastAsia="zh-CN"/>
              </w:rPr>
            </m:ctrlPr>
          </m:sup>
          <m:e>
            <m:acc>
              <m:accPr>
                <m:chr m:val="̃"/>
                <m:ctrlPr>
                  <w:rPr>
                    <w:rFonts w:hint="default" w:ascii="Cambria Math" w:hAnsi="Cambria Math"/>
                    <w:i/>
                    <w:sz w:val="28"/>
                    <w:szCs w:val="28"/>
                    <w:lang w:val="en-US" w:eastAsia="zh-CN"/>
                  </w:rPr>
                </m:ctrlPr>
              </m:acc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acc>
            <m:r>
              <m:rPr/>
              <w:rPr>
                <w:rFonts w:hint="default" w:ascii="Cambria Math" w:hAnsi="Cambria Math"/>
                <w:sz w:val="28"/>
                <w:szCs w:val="28"/>
                <w:lang w:val="en-US" w:eastAsia="zh-CN"/>
              </w:rPr>
              <m:t>(k)</m:t>
            </m:r>
            <m:sSup>
              <m:sSupPr>
                <m:ctrlPr>
                  <w:rPr>
                    <w:rFonts w:hint="default" w:ascii="Cambria Math" w:hAnsi="Cambria Math"/>
                    <w:i/>
                    <w:sz w:val="28"/>
                    <w:szCs w:val="28"/>
                    <w:lang w:val="en-US" w:eastAsia="zh-CN"/>
                  </w:rPr>
                </m:ctrlPr>
              </m:sSupPr>
              <m:e>
                <m:r>
                  <m:rPr/>
                  <w:rPr>
                    <w:rFonts w:ascii="Cambria Math" w:hAnsi="Cambria Math"/>
                    <w:sz w:val="28"/>
                    <w:szCs w:val="28"/>
                    <w:lang w:val="en-US"/>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jk</m:t>
                </m:r>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2</m:t>
                    </m:r>
                    <m:r>
                      <m:rPr/>
                      <w:rPr>
                        <w:rFonts w:ascii="Cambria Math" w:hAnsi="Cambria Math"/>
                        <w:sz w:val="28"/>
                        <w:szCs w:val="28"/>
                        <w:lang w:val="en-US"/>
                      </w:rPr>
                      <m:t>π</m:t>
                    </m:r>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den>
                </m:f>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sup>
            </m:sSup>
            <m:ctrlPr>
              <w:rPr>
                <w:rFonts w:hint="default" w:ascii="Cambria Math" w:hAnsi="Cambria Math"/>
                <w:i/>
                <w:sz w:val="28"/>
                <w:szCs w:val="28"/>
                <w:lang w:val="en-US" w:eastAsia="zh-CN"/>
              </w:rPr>
            </m:ctrlPr>
          </m:e>
        </m:nary>
      </m:oMath>
      <w:r>
        <w:rPr>
          <w:rFonts w:hint="eastAsia" w:hAnsi="Cambria Math"/>
          <w:i w:val="0"/>
          <w:sz w:val="28"/>
          <w:szCs w:val="28"/>
          <w:lang w:val="en-US" w:eastAsia="zh-CN"/>
        </w:rPr>
        <w:t xml:space="preserve">      </w:t>
      </w:r>
      <m:oMath>
        <m:acc>
          <m:accPr>
            <m:chr m:val="̃"/>
            <m:ctrlPr>
              <w:rPr>
                <w:rFonts w:hint="default" w:ascii="Cambria Math" w:hAnsi="Cambria Math"/>
                <w:i/>
                <w:sz w:val="28"/>
                <w:szCs w:val="28"/>
                <w:lang w:val="en-US" w:eastAsia="zh-CN"/>
              </w:rPr>
            </m:ctrlPr>
          </m:acc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acc>
        <m:r>
          <m:rPr/>
          <w:rPr>
            <w:rFonts w:hint="default" w:ascii="Cambria Math" w:hAnsi="Cambria Math"/>
            <w:sz w:val="28"/>
            <w:szCs w:val="28"/>
            <w:lang w:val="en-US" w:eastAsia="zh-CN"/>
          </w:rPr>
          <m:t>(k)=</m:t>
        </m:r>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den>
        </m:f>
        <m:nary>
          <m:naryPr>
            <m:chr m:val="∑"/>
            <m:limLoc m:val="undOvr"/>
            <m:supHide m:val="1"/>
            <m:ctrlPr>
              <w:rPr>
                <w:rFonts w:hint="default" w:ascii="Cambria Math" w:hAnsi="Cambria Math"/>
                <w:i/>
                <w:sz w:val="28"/>
                <w:szCs w:val="28"/>
                <w:lang w:val="en-US" w:eastAsia="zh-CN"/>
              </w:rPr>
            </m:ctrlPr>
          </m:naryPr>
          <m:sub>
            <m:r>
              <m:rPr/>
              <w:rPr>
                <w:rFonts w:hint="default" w:ascii="Cambria Math" w:hAnsi="Cambria Math"/>
                <w:sz w:val="28"/>
                <w:szCs w:val="28"/>
                <w:lang w:val="en-US" w:eastAsia="zh-CN"/>
              </w:rPr>
              <m:t>k=&lt;n&gt;</m:t>
            </m:r>
            <m:ctrlPr>
              <w:rPr>
                <w:rFonts w:hint="default" w:ascii="Cambria Math" w:hAnsi="Cambria Math"/>
                <w:i/>
                <w:sz w:val="28"/>
                <w:szCs w:val="28"/>
                <w:lang w:val="en-US" w:eastAsia="zh-CN"/>
              </w:rPr>
            </m:ctrlPr>
          </m:sub>
          <m:sup>
            <m:ctrlPr>
              <w:rPr>
                <w:rFonts w:hint="default" w:ascii="Cambria Math" w:hAnsi="Cambria Math"/>
                <w:i/>
                <w:sz w:val="28"/>
                <w:szCs w:val="28"/>
                <w:lang w:val="en-US" w:eastAsia="zh-CN"/>
              </w:rPr>
            </m:ctrlPr>
          </m:sup>
          <m:e>
            <m:acc>
              <m:accPr>
                <m:chr m:val="̃"/>
                <m:ctrlPr>
                  <w:rPr>
                    <w:rFonts w:ascii="Cambria Math" w:hAnsi="Cambria Math"/>
                    <w:i/>
                    <w:sz w:val="28"/>
                    <w:szCs w:val="28"/>
                    <w:lang w:val="en-US"/>
                  </w:rPr>
                </m:ctrlPr>
              </m:accPr>
              <m:e>
                <m:r>
                  <m:rPr/>
                  <w:rPr>
                    <w:rFonts w:hint="default" w:ascii="Cambria Math" w:hAnsi="Cambria Math"/>
                    <w:sz w:val="28"/>
                    <w:szCs w:val="28"/>
                    <w:lang w:val="en-US" w:eastAsia="zh-CN"/>
                  </w:rPr>
                  <m:t>x</m:t>
                </m:r>
                <m:ctrlPr>
                  <w:rPr>
                    <w:rFonts w:ascii="Cambria Math" w:hAnsi="Cambria Math"/>
                    <w:i/>
                    <w:sz w:val="28"/>
                    <w:szCs w:val="28"/>
                    <w:lang w:val="en-US"/>
                  </w:rPr>
                </m:ctrlPr>
              </m:e>
            </m:acc>
            <m:r>
              <m:rPr/>
              <w:rPr>
                <w:rFonts w:hint="default" w:ascii="Cambria Math" w:hAnsi="Cambria Math"/>
                <w:sz w:val="28"/>
                <w:szCs w:val="28"/>
                <w:lang w:val="en-US" w:eastAsia="zh-CN"/>
              </w:rPr>
              <m:t>[n]</m:t>
            </m:r>
            <m:sSup>
              <m:sSupPr>
                <m:ctrlPr>
                  <w:rPr>
                    <w:rFonts w:hint="default" w:ascii="Cambria Math" w:hAnsi="Cambria Math"/>
                    <w:i/>
                    <w:sz w:val="28"/>
                    <w:szCs w:val="28"/>
                    <w:lang w:val="en-US" w:eastAsia="zh-CN"/>
                  </w:rPr>
                </m:ctrlPr>
              </m:sSupPr>
              <m:e>
                <m:r>
                  <m:rPr/>
                  <w:rPr>
                    <w:rFonts w:ascii="Cambria Math" w:hAnsi="Cambria Math"/>
                    <w:sz w:val="28"/>
                    <w:szCs w:val="28"/>
                    <w:lang w:val="en-US"/>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−jk</m:t>
                </m:r>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2</m:t>
                    </m:r>
                    <m:r>
                      <m:rPr/>
                      <w:rPr>
                        <w:rFonts w:ascii="Cambria Math" w:hAnsi="Cambria Math"/>
                        <w:sz w:val="28"/>
                        <w:szCs w:val="28"/>
                        <w:lang w:val="en-US"/>
                      </w:rPr>
                      <m:t>π</m:t>
                    </m:r>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den>
                </m:f>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sup>
            </m:sSup>
            <m:ctrlPr>
              <w:rPr>
                <w:rFonts w:hint="default" w:ascii="Cambria Math" w:hAnsi="Cambria Math"/>
                <w:i/>
                <w:sz w:val="28"/>
                <w:szCs w:val="28"/>
                <w:lang w:val="en-US" w:eastAsia="zh-CN"/>
              </w:rPr>
            </m:ctrlPr>
          </m:e>
        </m:nary>
      </m:oMath>
    </w:p>
    <w:p>
      <w:pPr>
        <w:numPr>
          <w:ilvl w:val="0"/>
          <w:numId w:val="0"/>
        </w:numPr>
        <w:ind w:leftChars="0"/>
        <w:rPr>
          <w:rFonts w:hint="eastAsia" w:hAnsi="Cambria Math"/>
          <w:i w:val="0"/>
          <w:sz w:val="28"/>
          <w:szCs w:val="28"/>
          <w:lang w:val="en-US" w:eastAsia="zh-CN"/>
        </w:rPr>
      </w:pPr>
      <w:r>
        <w:rPr>
          <w:rFonts w:hint="eastAsia" w:hAnsi="Cambria Math"/>
          <w:i w:val="0"/>
          <w:sz w:val="28"/>
          <w:szCs w:val="28"/>
          <w:lang w:val="en-US" w:eastAsia="zh-CN"/>
        </w:rPr>
        <w:t>离散时间周期信号傅里叶级数系数的特点：离散型，谐波性，周期性</w:t>
      </w:r>
    </w:p>
    <w:p>
      <w:pPr>
        <w:numPr>
          <w:ilvl w:val="0"/>
          <w:numId w:val="0"/>
        </w:numPr>
        <w:ind w:leftChars="0"/>
        <w:rPr>
          <w:rFonts w:hint="eastAsia" w:hAnsi="Cambria Math"/>
          <w:i w:val="0"/>
          <w:sz w:val="28"/>
          <w:szCs w:val="28"/>
          <w:lang w:val="en-US" w:eastAsia="zh-CN"/>
        </w:rPr>
      </w:pPr>
      <w:r>
        <w:rPr>
          <w:rFonts w:hint="eastAsia" w:hAnsi="Cambria Math"/>
          <w:i w:val="0"/>
          <w:sz w:val="28"/>
          <w:szCs w:val="28"/>
          <w:lang w:val="en-US" w:eastAsia="zh-CN"/>
        </w:rPr>
        <w:t>离散时间傅里叶级数不存在收敛问题，连续取N项，就可以如实地再现原信号。</w:t>
      </w:r>
    </w:p>
    <w:p>
      <w:pPr>
        <w:numPr>
          <w:ilvl w:val="0"/>
          <w:numId w:val="0"/>
        </w:numPr>
        <w:ind w:leftChars="0"/>
        <w:rPr>
          <w:rFonts w:hint="default" w:hAnsi="Cambria Math"/>
          <w:i w:val="0"/>
          <w:sz w:val="28"/>
          <w:szCs w:val="28"/>
          <w:lang w:val="en-US" w:eastAsia="zh-CN"/>
        </w:rPr>
      </w:pPr>
      <w:r>
        <w:rPr>
          <w:rFonts w:hint="eastAsia" w:hAnsi="Cambria Math"/>
          <w:i w:val="0"/>
          <w:sz w:val="28"/>
          <w:szCs w:val="28"/>
          <w:lang w:val="en-US" w:eastAsia="zh-CN"/>
        </w:rPr>
        <w:t>谱线间隔：</w:t>
      </w:r>
      <m:oMath>
        <m:sSub>
          <m:sSubPr>
            <m:ctrlPr>
              <w:rPr>
                <w:rFonts w:ascii="Cambria Math" w:hAnsi="Cambria Math"/>
                <w:i/>
                <w:sz w:val="28"/>
                <w:szCs w:val="28"/>
                <w:lang w:val="en-US"/>
              </w:rPr>
            </m:ctrlPr>
          </m:sSubPr>
          <m:e>
            <m:r>
              <m:rPr>
                <m:sty m:val="p"/>
              </m:rPr>
              <w:rPr>
                <w:rFonts w:hint="default" w:ascii="Cambria Math" w:hAnsi="Cambria Math" w:cs="Cambria Math"/>
                <w:kern w:val="2"/>
                <w:sz w:val="28"/>
                <w:szCs w:val="28"/>
                <w:lang w:val="en-US" w:eastAsia="zh-CN" w:bidi="ar-SA"/>
              </w:rPr>
              <m:t>Ω</m:t>
            </m:r>
            <m:ctrlPr>
              <w:rPr>
                <w:rFonts w:ascii="Cambria Math" w:hAnsi="Cambria Math"/>
                <w:i/>
                <w:sz w:val="28"/>
                <w:szCs w:val="28"/>
                <w:lang w:val="en-US"/>
              </w:rPr>
            </m:ctrlPr>
          </m:e>
          <m:sub>
            <m:r>
              <m:rPr/>
              <w:rPr>
                <w:rFonts w:hint="eastAsia" w:ascii="Cambria Math" w:hAnsi="Cambria Math"/>
                <w:sz w:val="28"/>
                <w:szCs w:val="28"/>
                <w:lang w:val="en-US" w:eastAsia="zh-CN"/>
              </w:rPr>
              <m:t>0</m:t>
            </m:r>
            <m:ctrlPr>
              <w:rPr>
                <w:rFonts w:ascii="Cambria Math" w:hAnsi="Cambria Math"/>
                <w:i/>
                <w:sz w:val="28"/>
                <w:szCs w:val="28"/>
                <w:lang w:val="en-US"/>
              </w:rPr>
            </m:ctrlPr>
          </m:sub>
        </m:sSub>
        <m:r>
          <m:rPr/>
          <w:rPr>
            <w:rFonts w:hint="eastAsia" w:ascii="Cambria Math" w:hAnsi="Cambria Math"/>
            <w:sz w:val="28"/>
            <w:szCs w:val="28"/>
            <w:lang w:val="en-US" w:eastAsia="zh-CN"/>
          </w:rPr>
          <m:t>=</m:t>
        </m:r>
        <m:f>
          <m:fPr>
            <m:ctrlPr>
              <w:rPr>
                <w:rFonts w:hint="eastAsia" w:ascii="Cambria Math" w:hAnsi="Cambria Math"/>
                <w:i/>
                <w:sz w:val="28"/>
                <w:szCs w:val="28"/>
                <w:lang w:val="en-US" w:eastAsia="zh-CN"/>
              </w:rPr>
            </m:ctrlPr>
          </m:fPr>
          <m:num>
            <m:r>
              <m:rPr/>
              <w:rPr>
                <w:rFonts w:hint="eastAsia" w:ascii="Cambria Math" w:hAnsi="Cambria Math"/>
                <w:sz w:val="28"/>
                <w:szCs w:val="28"/>
                <w:lang w:val="en-US" w:eastAsia="zh-CN"/>
              </w:rPr>
              <m:t>2</m:t>
            </m:r>
            <m:r>
              <m:rPr/>
              <w:rPr>
                <w:rFonts w:ascii="Cambria Math" w:hAnsi="Cambria Math"/>
                <w:sz w:val="28"/>
                <w:szCs w:val="28"/>
                <w:lang w:val="en-US"/>
              </w:rPr>
              <m:t>π</m:t>
            </m:r>
            <m:ctrlPr>
              <w:rPr>
                <w:rFonts w:hint="eastAsia" w:ascii="Cambria Math" w:hAnsi="Cambria Math"/>
                <w:i/>
                <w:sz w:val="28"/>
                <w:szCs w:val="28"/>
                <w:lang w:val="en-US" w:eastAsia="zh-CN"/>
              </w:rPr>
            </m:ctrlPr>
          </m:num>
          <m:den>
            <m:r>
              <m:rPr/>
              <w:rPr>
                <w:rFonts w:hint="default" w:ascii="Cambria Math" w:hAnsi="Cambria Math"/>
                <w:sz w:val="28"/>
                <w:szCs w:val="28"/>
                <w:lang w:val="en-US" w:eastAsia="zh-CN"/>
              </w:rPr>
              <m:t>N</m:t>
            </m:r>
            <m:ctrlPr>
              <w:rPr>
                <w:rFonts w:hint="eastAsia" w:ascii="Cambria Math" w:hAnsi="Cambria Math"/>
                <w:i/>
                <w:sz w:val="28"/>
                <w:szCs w:val="28"/>
                <w:lang w:val="en-US" w:eastAsia="zh-CN"/>
              </w:rPr>
            </m:ctrlPr>
          </m:den>
        </m:f>
      </m:oMath>
    </w:p>
    <w:p>
      <w:pPr>
        <w:numPr>
          <w:ilvl w:val="0"/>
          <w:numId w:val="0"/>
        </w:numPr>
        <w:ind w:leftChars="0"/>
        <w:rPr>
          <w:rFonts w:hint="eastAsia" w:hAnsi="Cambria Math"/>
          <w:i w:val="0"/>
          <w:sz w:val="28"/>
          <w:szCs w:val="28"/>
          <w:lang w:val="en-US" w:eastAsia="zh-CN"/>
        </w:rPr>
      </w:pPr>
      <w:r>
        <w:rPr>
          <w:rFonts w:hint="eastAsia" w:hAnsi="Cambria Math"/>
          <w:i w:val="0"/>
          <w:sz w:val="28"/>
          <w:szCs w:val="28"/>
          <w:lang w:val="en-US" w:eastAsia="zh-CN"/>
        </w:rPr>
        <w:t>4.2离散时间傅里叶变换（DTFT）</w:t>
      </w:r>
    </w:p>
    <w:p>
      <w:pPr>
        <w:numPr>
          <w:ilvl w:val="0"/>
          <w:numId w:val="0"/>
        </w:numPr>
        <w:ind w:leftChars="0"/>
        <w:rPr>
          <w:rFonts w:hint="default" w:hAnsi="Cambria Math" w:cs="Cambria Math"/>
          <w:b w:val="0"/>
          <w:i w:val="0"/>
          <w:kern w:val="2"/>
          <w:sz w:val="28"/>
          <w:szCs w:val="28"/>
          <w:lang w:val="en-US" w:eastAsia="zh-CN" w:bidi="ar-SA"/>
        </w:rPr>
      </w:pPr>
      <w:r>
        <w:rPr>
          <w:rFonts w:hint="eastAsia" w:hAnsi="Cambria Math"/>
          <w:i w:val="0"/>
          <w:sz w:val="28"/>
          <w:szCs w:val="28"/>
          <w:lang w:val="en-US" w:eastAsia="zh-CN"/>
        </w:rPr>
        <w:t>离散时间非周期信号</w:t>
      </w:r>
      <w:r>
        <w:rPr>
          <w:rFonts w:hint="eastAsia" w:hAnsi="Cambria Math" w:cs="Cambria Math"/>
          <w:b w:val="0"/>
          <w:i w:val="0"/>
          <w:kern w:val="2"/>
          <w:sz w:val="28"/>
          <w:szCs w:val="28"/>
          <w:lang w:val="en-US" w:eastAsia="zh-CN" w:bidi="ar-SA"/>
        </w:rPr>
        <w:t>傅里叶反变换（DTIFT）：</w:t>
      </w:r>
    </w:p>
    <w:p>
      <w:pPr>
        <w:numPr>
          <w:ilvl w:val="0"/>
          <w:numId w:val="0"/>
        </w:numPr>
        <w:ind w:leftChars="0"/>
        <w:rPr>
          <w:rFonts w:hint="default" w:hAnsi="Cambria Math" w:cs="Cambria Math"/>
          <w:b w:val="0"/>
          <w:i w:val="0"/>
          <w:kern w:val="2"/>
          <w:sz w:val="28"/>
          <w:szCs w:val="28"/>
          <w:lang w:val="en-US" w:eastAsia="zh-CN" w:bidi="ar-SA"/>
        </w:rPr>
      </w:pPr>
      <m:oMathPara>
        <m:oMath>
          <m:r>
            <m:rPr>
              <m:sty m:val="p"/>
            </m:rPr>
            <w:rPr>
              <w:rFonts w:hint="default" w:ascii="Cambria Math" w:hAnsi="Cambria Math" w:cs="宋体"/>
              <w:kern w:val="2"/>
              <w:sz w:val="28"/>
              <w:szCs w:val="28"/>
              <w:lang w:val="en-US" w:eastAsia="zh-CN" w:bidi="ar-SA"/>
            </w:rPr>
            <m:t>x[n]=</m:t>
          </m:r>
          <m:f>
            <w:bookmarkStart w:id="30" w:name="OLE_LINK42"/>
            <m:fPr>
              <m:ctrlPr>
                <w:rPr>
                  <w:rFonts w:hint="default" w:ascii="Cambria Math" w:hAnsi="Cambria Math" w:cs="宋体"/>
                  <w:i w:val="0"/>
                  <w:kern w:val="2"/>
                  <w:sz w:val="28"/>
                  <w:szCs w:val="28"/>
                  <w:lang w:val="en-US" w:eastAsia="zh-CN" w:bidi="ar-SA"/>
                </w:rPr>
              </m:ctrlPr>
            </m:fPr>
            <m:num>
              <m:r>
                <m:rPr>
                  <m:sty m:val="p"/>
                </m:rPr>
                <w:rPr>
                  <w:rFonts w:hint="default" w:ascii="Cambria Math" w:hAnsi="Cambria Math" w:cs="宋体"/>
                  <w:kern w:val="2"/>
                  <w:sz w:val="28"/>
                  <w:szCs w:val="28"/>
                  <w:lang w:val="en-US" w:eastAsia="zh-CN" w:bidi="ar-SA"/>
                </w:rPr>
                <m:t>1</m:t>
              </m:r>
              <m:ctrlPr>
                <w:rPr>
                  <w:rFonts w:hint="default" w:ascii="Cambria Math" w:hAnsi="Cambria Math" w:cs="宋体"/>
                  <w:i w:val="0"/>
                  <w:kern w:val="2"/>
                  <w:sz w:val="28"/>
                  <w:szCs w:val="28"/>
                  <w:lang w:val="en-US" w:eastAsia="zh-CN" w:bidi="ar-SA"/>
                </w:rPr>
              </m:ctrlPr>
            </m:num>
            <m:den>
              <m:r>
                <m:rPr>
                  <m:sty m:val="p"/>
                </m:rPr>
                <w:rPr>
                  <w:rFonts w:hint="default" w:ascii="Cambria Math" w:hAnsi="Cambria Math" w:cs="宋体"/>
                  <w:kern w:val="2"/>
                  <w:sz w:val="28"/>
                  <w:szCs w:val="28"/>
                  <w:lang w:val="en-US" w:eastAsia="zh-CN" w:bidi="ar-SA"/>
                </w:rPr>
                <m:t>2</m:t>
              </m:r>
              <m:r>
                <m:rPr>
                  <m:sty m:val="p"/>
                </m:rPr>
                <w:rPr>
                  <w:rFonts w:ascii="Cambria Math" w:hAnsi="Cambria Math" w:cs="宋体"/>
                  <w:kern w:val="2"/>
                  <w:sz w:val="28"/>
                  <w:szCs w:val="28"/>
                  <w:lang w:val="en-US" w:bidi="ar-SA"/>
                </w:rPr>
                <m:t>π</m:t>
              </m:r>
              <m:ctrlPr>
                <w:rPr>
                  <w:rFonts w:hint="default" w:ascii="Cambria Math" w:hAnsi="Cambria Math" w:cs="宋体"/>
                  <w:i w:val="0"/>
                  <w:kern w:val="2"/>
                  <w:sz w:val="28"/>
                  <w:szCs w:val="28"/>
                  <w:lang w:val="en-US" w:eastAsia="zh-CN" w:bidi="ar-SA"/>
                </w:rPr>
              </m:ctrlPr>
            </m:den>
          </m:f>
          <m:nary>
            <m:naryPr>
              <m:limLoc m:val="subSup"/>
              <m:ctrlPr>
                <w:rPr>
                  <w:rFonts w:hint="default" w:ascii="Cambria Math" w:hAnsi="Cambria Math" w:cs="宋体"/>
                  <w:i w:val="0"/>
                  <w:kern w:val="2"/>
                  <w:sz w:val="28"/>
                  <w:szCs w:val="28"/>
                  <w:lang w:val="en-US" w:eastAsia="zh-CN" w:bidi="ar-SA"/>
                </w:rPr>
              </m:ctrlPr>
            </m:naryPr>
            <m:sub>
              <m:r>
                <m:rPr>
                  <m:sty m:val="p"/>
                </m:rPr>
                <w:rPr>
                  <w:rFonts w:hint="default" w:ascii="Cambria Math" w:hAnsi="Cambria Math" w:cs="宋体"/>
                  <w:kern w:val="2"/>
                  <w:sz w:val="28"/>
                  <w:szCs w:val="28"/>
                  <w:lang w:val="en-US" w:eastAsia="zh-CN" w:bidi="ar-SA"/>
                </w:rPr>
                <m:t>2</m:t>
              </m:r>
              <m:r>
                <m:rPr>
                  <m:sty m:val="p"/>
                </m:rPr>
                <w:rPr>
                  <w:rFonts w:ascii="Cambria Math" w:hAnsi="Cambria Math" w:cs="宋体"/>
                  <w:kern w:val="2"/>
                  <w:sz w:val="28"/>
                  <w:szCs w:val="28"/>
                  <w:lang w:val="en-US" w:bidi="ar-SA"/>
                </w:rPr>
                <m:t>π</m:t>
              </m:r>
              <m:ctrlPr>
                <w:rPr>
                  <w:rFonts w:hint="default" w:ascii="Cambria Math" w:hAnsi="Cambria Math" w:cs="宋体"/>
                  <w:i w:val="0"/>
                  <w:kern w:val="2"/>
                  <w:sz w:val="28"/>
                  <w:szCs w:val="28"/>
                  <w:lang w:val="en-US" w:eastAsia="zh-CN" w:bidi="ar-SA"/>
                </w:rPr>
              </m:ctrlPr>
            </m:sub>
            <m:sup>
              <m:ctrlPr>
                <w:rPr>
                  <w:rFonts w:hint="default" w:ascii="Cambria Math" w:hAnsi="Cambria Math" w:cs="宋体"/>
                  <w:i w:val="0"/>
                  <w:kern w:val="2"/>
                  <w:sz w:val="28"/>
                  <w:szCs w:val="28"/>
                  <w:lang w:val="en-US" w:eastAsia="zh-CN" w:bidi="ar-SA"/>
                </w:rPr>
              </m:ctrlPr>
            </m:sup>
            <m:e>
              <m:r>
                <m:rPr>
                  <m:sty m:val="p"/>
                </m:rPr>
                <w:rPr>
                  <w:rFonts w:hint="default" w:ascii="Cambria Math" w:hAnsi="Cambria Math" w:cs="宋体"/>
                  <w:kern w:val="2"/>
                  <w:sz w:val="28"/>
                  <w:szCs w:val="28"/>
                  <w:lang w:val="en-US" w:eastAsia="zh-CN" w:bidi="ar-SA"/>
                </w:rPr>
                <m:t>X(</m:t>
              </m:r>
              <m:r>
                <m:rPr>
                  <m:sty m:val="p"/>
                </m:rPr>
                <w:rPr>
                  <w:rFonts w:hint="default" w:ascii="Cambria Math" w:hAnsi="Cambria Math" w:cs="Cambria Math"/>
                  <w:kern w:val="2"/>
                  <w:sz w:val="28"/>
                  <w:szCs w:val="28"/>
                  <w:lang w:val="en-US" w:eastAsia="zh-CN" w:bidi="ar-SA"/>
                </w:rPr>
                <m:t>Ω</m:t>
              </m:r>
              <m:r>
                <m:rPr>
                  <m:sty m:val="p"/>
                </m:rPr>
                <w:rPr>
                  <w:rFonts w:hint="default" w:ascii="Cambria Math" w:hAnsi="Cambria Math" w:cs="宋体"/>
                  <w:kern w:val="2"/>
                  <w:sz w:val="28"/>
                  <w:szCs w:val="28"/>
                  <w:lang w:val="en-US" w:eastAsia="zh-CN" w:bidi="ar-SA"/>
                </w:rPr>
                <m:t>)</m:t>
              </m:r>
              <m:sSup>
                <m:sSupPr>
                  <m:ctrlPr>
                    <w:rPr>
                      <w:rFonts w:hint="default" w:ascii="Cambria Math" w:hAnsi="Cambria Math"/>
                      <w:i/>
                      <w:sz w:val="28"/>
                      <w:szCs w:val="28"/>
                      <w:lang w:val="en-US" w:eastAsia="zh-CN"/>
                    </w:rPr>
                  </m:ctrlPr>
                </m:sSupPr>
                <m:e>
                  <m:r>
                    <m:rPr/>
                    <w:rPr>
                      <w:rFonts w:ascii="Cambria Math" w:hAnsi="Cambria Math"/>
                      <w:sz w:val="28"/>
                      <w:szCs w:val="28"/>
                      <w:lang w:val="en-US"/>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m:t>
                  </m:r>
                  <m:r>
                    <m:rPr>
                      <m:sty m:val="p"/>
                    </m:rPr>
                    <w:rPr>
                      <w:rFonts w:hint="default" w:ascii="Cambria Math" w:hAnsi="Cambria Math" w:cs="Cambria Math"/>
                      <w:kern w:val="2"/>
                      <w:sz w:val="28"/>
                      <w:szCs w:val="28"/>
                      <w:lang w:val="en-US" w:eastAsia="zh-CN" w:bidi="ar-SA"/>
                    </w:rPr>
                    <m:t>Ω</m:t>
                  </m:r>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sup>
              </m:sSup>
              <m:ctrlPr>
                <w:rPr>
                  <w:rFonts w:hint="default" w:ascii="Cambria Math" w:hAnsi="Cambria Math" w:cs="宋体"/>
                  <w:i w:val="0"/>
                  <w:kern w:val="2"/>
                  <w:sz w:val="28"/>
                  <w:szCs w:val="28"/>
                  <w:lang w:val="en-US" w:eastAsia="zh-CN" w:bidi="ar-SA"/>
                </w:rPr>
              </m:ctrlPr>
            </m:e>
          </m:nary>
          <m:r>
            <m:rPr>
              <m:sty m:val="p"/>
            </m:rPr>
            <w:rPr>
              <w:rFonts w:hint="default" w:ascii="Cambria Math" w:hAnsi="Cambria Math" w:cs="宋体"/>
              <w:kern w:val="2"/>
              <w:sz w:val="28"/>
              <w:szCs w:val="28"/>
              <w:lang w:val="en-US" w:eastAsia="zh-CN" w:bidi="ar-SA"/>
            </w:rPr>
            <m:t>d</m:t>
          </m:r>
          <m:r>
            <m:rPr>
              <m:sty m:val="p"/>
            </m:rPr>
            <w:rPr>
              <w:rFonts w:hint="default" w:ascii="Cambria Math" w:hAnsi="Cambria Math" w:cs="Cambria Math"/>
              <w:kern w:val="2"/>
              <w:sz w:val="28"/>
              <w:szCs w:val="28"/>
              <w:lang w:val="en-US" w:eastAsia="zh-CN" w:bidi="ar-SA"/>
            </w:rPr>
            <m:t>Ω</m:t>
          </m:r>
        </m:oMath>
      </m:oMathPara>
      <w:bookmarkEnd w:id="30"/>
    </w:p>
    <w:p>
      <w:pPr>
        <w:numPr>
          <w:ilvl w:val="0"/>
          <w:numId w:val="0"/>
        </w:numPr>
        <w:ind w:leftChars="0"/>
        <w:rPr>
          <w:rFonts w:hint="default" w:hAnsi="Cambria Math"/>
          <w:i w:val="0"/>
          <w:sz w:val="28"/>
          <w:szCs w:val="28"/>
          <w:lang w:val="en-US" w:eastAsia="zh-CN"/>
        </w:rPr>
      </w:pPr>
      <w:r>
        <w:rPr>
          <w:rFonts w:hint="eastAsia" w:hAnsi="Cambria Math" w:cs="Cambria Math"/>
          <w:b w:val="0"/>
          <w:i w:val="0"/>
          <w:kern w:val="2"/>
          <w:sz w:val="28"/>
          <w:szCs w:val="28"/>
          <w:lang w:val="en-US" w:eastAsia="zh-CN" w:bidi="ar-SA"/>
        </w:rPr>
        <w:t>离散时间非周期信号傅里叶变换（DTFT）：</w:t>
      </w:r>
      <m:oMath>
        <m:r>
          <m:rPr>
            <m:sty m:val="p"/>
          </m:rPr>
          <w:rPr>
            <w:rFonts w:hint="default" w:ascii="Cambria Math" w:hAnsi="Cambria Math" w:cs="Cambria Math"/>
            <w:kern w:val="2"/>
            <w:sz w:val="28"/>
            <w:szCs w:val="28"/>
            <w:lang w:val="en-US" w:eastAsia="zh-CN" w:bidi="ar-SA"/>
          </w:rPr>
          <m:t>X(Ω)=</m:t>
        </m:r>
        <w:bookmarkStart w:id="31" w:name="OLE_LINK22"/>
        <m:nary>
          <m:naryPr>
            <m:chr m:val="∑"/>
            <m:limLoc m:val="undOvr"/>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x[n]</m:t>
            </m:r>
            <w:bookmarkEnd w:id="31"/>
            <m:ctrlPr>
              <w:rPr>
                <w:rFonts w:hint="default" w:ascii="Cambria Math" w:hAnsi="Cambria Math" w:cs="Cambria Math"/>
                <w:b w:val="0"/>
                <w:i w:val="0"/>
                <w:kern w:val="2"/>
                <w:sz w:val="28"/>
                <w:szCs w:val="28"/>
                <w:lang w:val="en-US" w:eastAsia="zh-CN" w:bidi="ar-SA"/>
              </w:rPr>
            </m:ctrlPr>
          </m:e>
        </m:nary>
        <m:sSup>
          <m:sSupPr>
            <m:ctrlPr>
              <w:rPr>
                <w:rFonts w:hint="default" w:ascii="Cambria Math" w:hAnsi="Cambria Math"/>
                <w:i/>
                <w:sz w:val="28"/>
                <w:szCs w:val="28"/>
                <w:lang w:val="en-US" w:eastAsia="zh-CN"/>
              </w:rPr>
            </m:ctrlPr>
          </m:sSupPr>
          <m:e>
            <m:r>
              <m:rPr/>
              <w:rPr>
                <w:rFonts w:ascii="Cambria Math" w:hAnsi="Cambria Math"/>
                <w:sz w:val="28"/>
                <w:szCs w:val="28"/>
                <w:lang w:val="en-US"/>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m:t>
            </m:r>
            <m:r>
              <m:rPr>
                <m:sty m:val="p"/>
              </m:rPr>
              <w:rPr>
                <w:rFonts w:hint="default" w:ascii="Cambria Math" w:hAnsi="Cambria Math" w:cs="Cambria Math"/>
                <w:kern w:val="2"/>
                <w:sz w:val="28"/>
                <w:szCs w:val="28"/>
                <w:lang w:val="en-US" w:eastAsia="zh-CN" w:bidi="ar-SA"/>
              </w:rPr>
              <m:t>Ω</m:t>
            </m:r>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sup>
        </m:sSup>
      </m:oMath>
    </w:p>
    <w:p>
      <w:pPr>
        <w:numPr>
          <w:ilvl w:val="0"/>
          <w:numId w:val="0"/>
        </w:numPr>
        <w:ind w:leftChars="0"/>
        <w:rPr>
          <w:rFonts w:hint="default" w:hAnsi="Cambria Math" w:cs="Cambria Math"/>
          <w:b w:val="0"/>
          <w:i w:val="0"/>
          <w:kern w:val="2"/>
          <w:sz w:val="28"/>
          <w:szCs w:val="28"/>
          <w:lang w:val="en-US" w:eastAsia="zh-CN" w:bidi="ar-SA"/>
        </w:rPr>
      </w:pPr>
      <w:r>
        <w:rPr>
          <w:rFonts w:hint="eastAsia" w:hAnsi="Cambria Math"/>
          <w:i w:val="0"/>
          <w:sz w:val="28"/>
          <w:szCs w:val="28"/>
          <w:lang w:val="en-US" w:eastAsia="zh-CN"/>
        </w:rPr>
        <w:t>要求</w:t>
      </w:r>
      <m:oMath>
        <m:nary>
          <m:naryPr>
            <m:chr m:val="∑"/>
            <m:limLoc m:val="undOvr"/>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r>
              <m:rPr>
                <m:sty m:val="p"/>
              </m:rPr>
              <w:rPr>
                <w:rFonts w:hint="eastAsia" w:ascii="Cambria Math" w:hAnsi="Cambria Math" w:cs="Cambria Math"/>
                <w:kern w:val="2"/>
                <w:sz w:val="28"/>
                <w:szCs w:val="28"/>
                <w:lang w:val="en-US" w:eastAsia="zh-CN" w:bidi="ar-SA"/>
              </w:rPr>
              <m:t>|</m:t>
            </m:r>
            <m:r>
              <m:rPr>
                <m:sty m:val="p"/>
              </m:rPr>
              <w:rPr>
                <w:rFonts w:hint="default" w:ascii="Cambria Math" w:hAnsi="Cambria Math" w:cs="Cambria Math"/>
                <w:kern w:val="2"/>
                <w:sz w:val="28"/>
                <w:szCs w:val="28"/>
                <w:lang w:val="en-US" w:eastAsia="zh-CN" w:bidi="ar-SA"/>
              </w:rPr>
              <m:t>x[n]</m:t>
            </m:r>
            <m:r>
              <m:rPr>
                <m:sty m:val="p"/>
              </m:rPr>
              <w:rPr>
                <w:rFonts w:hint="eastAsia" w:ascii="Cambria Math" w:hAnsi="Cambria Math" w:cs="Cambria Math"/>
                <w:kern w:val="2"/>
                <w:sz w:val="28"/>
                <w:szCs w:val="28"/>
                <w:lang w:val="en-US" w:eastAsia="zh-CN" w:bidi="ar-SA"/>
              </w:rPr>
              <m:t>|</m:t>
            </m:r>
            <m:r>
              <m:rPr>
                <m:sty m:val="p"/>
              </m:rPr>
              <w:rPr>
                <w:rFonts w:hint="default" w:ascii="Cambria Math" w:hAnsi="Cambria Math" w:cs="Cambria Math"/>
                <w:kern w:val="2"/>
                <w:sz w:val="28"/>
                <w:szCs w:val="28"/>
                <w:lang w:val="en-US" w:eastAsia="zh-CN" w:bidi="ar-SA"/>
              </w:rPr>
              <m:t>&lt;</m:t>
            </m:r>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e>
        </m:nary>
      </m:oMath>
    </w:p>
    <w:p>
      <w:pPr>
        <w:numPr>
          <w:ilvl w:val="0"/>
          <w:numId w:val="0"/>
        </w:numPr>
        <w:ind w:leftChars="0"/>
        <w:rPr>
          <w:rFonts w:hint="default" w:hAnsi="Cambria Math"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x[n]=</m:t>
          </m:r>
          <m:sSup>
            <m:sSupPr>
              <m:ctrlPr>
                <w:rPr>
                  <w:rFonts w:hint="default" w:ascii="Cambria Math" w:hAnsi="Cambria Math" w:cs="Cambria Math"/>
                  <w:b w:val="0"/>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a</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n</m:t>
              </m:r>
              <m:ctrlPr>
                <w:rPr>
                  <w:rFonts w:hint="default" w:ascii="Cambria Math" w:hAnsi="Cambria Math" w:cs="Cambria Math"/>
                  <w:b w:val="0"/>
                  <w:i w:val="0"/>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u[n],|a|&lt;1</m:t>
          </m:r>
          <m:box>
            <m:boxPr>
              <m:opEmu m:val="1"/>
              <m:ctrlPr>
                <w:rPr>
                  <w:rFonts w:hint="default" w:ascii="Cambria Math" w:hAnsi="Cambria Math" w:cs="Cambria Math"/>
                  <w:b w:val="0"/>
                  <w:i w:val="0"/>
                  <w:kern w:val="2"/>
                  <w:sz w:val="28"/>
                  <w:szCs w:val="28"/>
                  <w:lang w:val="en-US" w:eastAsia="zh-CN" w:bidi="ar-SA"/>
                </w:rPr>
              </m:ctrlPr>
            </m:boxPr>
            <m:e>
              <m:groupChr>
                <m:groupChrPr>
                  <m:chr m:val="→"/>
                  <m:vertJc m:val="bot"/>
                  <m:ctrlPr>
                    <w:rPr>
                      <w:rFonts w:hint="default" w:ascii="Cambria Math" w:hAnsi="Cambria Math" w:cs="Cambria Math"/>
                      <w:b w:val="0"/>
                      <w:i w:val="0"/>
                      <w:kern w:val="2"/>
                      <w:sz w:val="28"/>
                      <w:szCs w:val="28"/>
                      <w:lang w:val="en-US" w:eastAsia="zh-CN" w:bidi="ar-SA"/>
                    </w:rPr>
                  </m:ctrlPr>
                </m:groupChrPr>
                <m:e>
                  <m:r>
                    <m:rPr>
                      <m:sty m:val="p"/>
                    </m:rPr>
                    <w:rPr>
                      <w:rFonts w:hint="default" w:ascii="Cambria Math" w:hAnsi="Cambria Math" w:cs="Cambria Math"/>
                      <w:kern w:val="2"/>
                      <w:sz w:val="28"/>
                      <w:szCs w:val="28"/>
                      <w:lang w:val="en-US" w:eastAsia="zh-CN" w:bidi="ar-SA"/>
                    </w:rPr>
                    <m:t>DTFT</m:t>
                  </m:r>
                  <m:ctrlPr>
                    <w:rPr>
                      <w:rFonts w:hint="default" w:ascii="Cambria Math" w:hAnsi="Cambria Math" w:cs="Cambria Math"/>
                      <w:b w:val="0"/>
                      <w:i w:val="0"/>
                      <w:kern w:val="2"/>
                      <w:sz w:val="28"/>
                      <w:szCs w:val="28"/>
                      <w:lang w:val="en-US" w:eastAsia="zh-CN" w:bidi="ar-SA"/>
                    </w:rPr>
                  </m:ctrlPr>
                </m:e>
              </m:groupChr>
              <m:ctrlPr>
                <w:rPr>
                  <w:rFonts w:hint="default" w:ascii="Cambria Math" w:hAnsi="Cambria Math" w:cs="Cambria Math"/>
                  <w:b w:val="0"/>
                  <w:i w:val="0"/>
                  <w:kern w:val="2"/>
                  <w:sz w:val="28"/>
                  <w:szCs w:val="28"/>
                  <w:lang w:val="en-US" w:eastAsia="zh-CN" w:bidi="ar-SA"/>
                </w:rPr>
              </m:ctrlPr>
            </m:e>
          </m:box>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(Ω)|=</m:t>
          </m:r>
          <m:f>
            <m:fPr>
              <m:ctrlPr>
                <w:rPr>
                  <w:rFonts w:hint="default" w:ascii="Cambria Math" w:hAnsi="Cambria Math" w:cs="Cambria Math"/>
                  <w:b w:val="0"/>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num>
            <m:den>
              <m:rad>
                <m:radPr>
                  <m:degHide m:val="1"/>
                  <m:ctrlPr>
                    <w:rPr>
                      <w:rFonts w:hint="default" w:ascii="Cambria Math" w:hAnsi="Cambria Math" w:cs="Cambria Math"/>
                      <w:b w:val="0"/>
                      <w:i w:val="0"/>
                      <w:kern w:val="2"/>
                      <w:sz w:val="28"/>
                      <w:szCs w:val="28"/>
                      <w:lang w:val="en-US" w:eastAsia="zh-CN" w:bidi="ar-SA"/>
                    </w:rPr>
                  </m:ctrlPr>
                </m:radPr>
                <m:deg>
                  <m:ctrlPr>
                    <w:rPr>
                      <w:rFonts w:hint="default" w:ascii="Cambria Math" w:hAnsi="Cambria Math" w:cs="Cambria Math"/>
                      <w:b w:val="0"/>
                      <w:i w:val="0"/>
                      <w:kern w:val="2"/>
                      <w:sz w:val="28"/>
                      <w:szCs w:val="28"/>
                      <w:lang w:val="en-US" w:eastAsia="zh-CN" w:bidi="ar-SA"/>
                    </w:rPr>
                  </m:ctrlPr>
                </m:deg>
                <m:e>
                  <m:r>
                    <m:rPr>
                      <m:sty m:val="p"/>
                    </m:rPr>
                    <w:rPr>
                      <w:rFonts w:hint="default" w:ascii="Cambria Math" w:hAnsi="Cambria Math" w:cs="Cambria Math"/>
                      <w:kern w:val="2"/>
                      <w:sz w:val="28"/>
                      <w:szCs w:val="28"/>
                      <w:lang w:val="en-US" w:eastAsia="zh-CN" w:bidi="ar-SA"/>
                    </w:rPr>
                    <m:t>1+</m:t>
                  </m:r>
                  <m:sSup>
                    <m:sSupPr>
                      <m:ctrlPr>
                        <w:rPr>
                          <w:rFonts w:hint="default" w:ascii="Cambria Math" w:hAnsi="Cambria Math" w:cs="Cambria Math"/>
                          <w:b w:val="0"/>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a</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b w:val="0"/>
                          <w:i w:val="0"/>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−2acosΩ</m:t>
                  </m:r>
                  <m:ctrlPr>
                    <w:rPr>
                      <w:rFonts w:hint="default" w:ascii="Cambria Math" w:hAnsi="Cambria Math" w:cs="Cambria Math"/>
                      <w:b w:val="0"/>
                      <w:i w:val="0"/>
                      <w:kern w:val="2"/>
                      <w:sz w:val="28"/>
                      <w:szCs w:val="28"/>
                      <w:lang w:val="en-US" w:eastAsia="zh-CN" w:bidi="ar-SA"/>
                    </w:rPr>
                  </m:ctrlPr>
                </m:e>
              </m:rad>
              <m:ctrlPr>
                <w:rPr>
                  <w:rFonts w:hint="default" w:ascii="Cambria Math" w:hAnsi="Cambria Math" w:cs="Cambria Math"/>
                  <w:b w:val="0"/>
                  <w:i w:val="0"/>
                  <w:kern w:val="2"/>
                  <w:sz w:val="28"/>
                  <w:szCs w:val="28"/>
                  <w:lang w:val="en-US" w:eastAsia="zh-CN" w:bidi="ar-SA"/>
                </w:rPr>
              </m:ctrlPr>
            </m:den>
          </m:f>
        </m:oMath>
      </m:oMathPara>
    </w:p>
    <w:p>
      <w:pPr>
        <w:numPr>
          <w:ilvl w:val="0"/>
          <w:numId w:val="0"/>
        </w:numPr>
        <w:ind w:leftChars="0"/>
        <w:rPr>
          <w:rFonts w:hint="default" w:hAnsi="Cambria Math" w:cs="Cambria Math"/>
          <w:b w:val="0"/>
          <w:i w:val="0"/>
          <w:kern w:val="2"/>
          <w:sz w:val="28"/>
          <w:szCs w:val="28"/>
          <w:lang w:val="en-US" w:eastAsia="zh-CN" w:bidi="ar-SA"/>
        </w:rPr>
      </w:pPr>
      <w:r>
        <w:rPr>
          <w:rFonts w:hint="default" w:hAnsi="Cambria Math" w:cs="Cambria Math"/>
          <w:b w:val="0"/>
          <w:i w:val="0"/>
          <w:kern w:val="2"/>
          <w:sz w:val="28"/>
          <w:szCs w:val="28"/>
          <w:lang w:val="en-US" w:eastAsia="zh-CN" w:bidi="ar-SA"/>
        </w:rPr>
        <w:drawing>
          <wp:inline distT="0" distB="0" distL="114300" distR="114300">
            <wp:extent cx="4238625" cy="2276475"/>
            <wp:effectExtent l="0" t="0" r="0" b="0"/>
            <wp:docPr id="1" name="图片 1" descr="capture_2023112509524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apture_20231125095248089"/>
                    <pic:cNvPicPr>
                      <a:picLocks noChangeAspect="1"/>
                    </pic:cNvPicPr>
                  </pic:nvPicPr>
                  <pic:blipFill>
                    <a:blip r:embed="rId31"/>
                    <a:stretch>
                      <a:fillRect/>
                    </a:stretch>
                  </pic:blipFill>
                  <pic:spPr>
                    <a:xfrm>
                      <a:off x="0" y="0"/>
                      <a:ext cx="4238625" cy="2276475"/>
                    </a:xfrm>
                    <a:prstGeom prst="rect">
                      <a:avLst/>
                    </a:prstGeom>
                  </pic:spPr>
                </pic:pic>
              </a:graphicData>
            </a:graphic>
          </wp:inline>
        </w:drawing>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非周期信号的频谱是对应周期信号傅里叶级数系数的包络</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周期信号的傅里叶级数系数是对应非周期信号频谱的离散抽样（对于连续时间非周期信号也同样）</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离散时间周期信号的傅里叶变换</w:t>
      </w:r>
    </w:p>
    <w:p>
      <w:pPr>
        <w:numPr>
          <w:ilvl w:val="0"/>
          <w:numId w:val="0"/>
        </w:numPr>
        <w:ind w:leftChars="0"/>
        <w:rPr>
          <w:rFonts w:hint="eastAsia" w:hAnsi="Cambria Math" w:cs="Cambria Math"/>
          <w:b w:val="0"/>
          <w:i w:val="0"/>
          <w:kern w:val="2"/>
          <w:sz w:val="28"/>
          <w:szCs w:val="28"/>
          <w:lang w:val="en-US" w:eastAsia="zh-CN" w:bidi="ar-SA"/>
        </w:rPr>
      </w:pPr>
      <m:oMath>
        <m:acc>
          <m:accPr>
            <m:chr m:val="̃"/>
            <m:ctrlPr>
              <w:rPr>
                <w:rFonts w:ascii="Cambria Math" w:hAnsi="Cambria Math"/>
                <w:i/>
                <w:sz w:val="28"/>
                <w:szCs w:val="28"/>
                <w:lang w:val="en-US"/>
              </w:rPr>
            </m:ctrlPr>
          </m:accPr>
          <m:e>
            <m:r>
              <m:rPr/>
              <w:rPr>
                <w:rFonts w:hint="default" w:ascii="Cambria Math" w:hAnsi="Cambria Math"/>
                <w:sz w:val="28"/>
                <w:szCs w:val="28"/>
                <w:lang w:val="en-US" w:eastAsia="zh-CN"/>
              </w:rPr>
              <m:t>x</m:t>
            </m:r>
            <m:ctrlPr>
              <w:rPr>
                <w:rFonts w:ascii="Cambria Math" w:hAnsi="Cambria Math"/>
                <w:i/>
                <w:sz w:val="28"/>
                <w:szCs w:val="28"/>
                <w:lang w:val="en-US"/>
              </w:rPr>
            </m:ctrlPr>
          </m:e>
        </m:acc>
        <m:r>
          <m:rPr/>
          <w:rPr>
            <w:rFonts w:hint="default" w:ascii="Cambria Math" w:hAnsi="Cambria Math"/>
            <w:sz w:val="28"/>
            <w:szCs w:val="28"/>
            <w:lang w:val="en-US" w:eastAsia="zh-CN"/>
          </w:rPr>
          <m:t>[n]=</m:t>
        </m:r>
        <m:nary>
          <m:naryPr>
            <m:chr m:val="∑"/>
            <m:limLoc m:val="undOvr"/>
            <m:supHide m:val="1"/>
            <m:ctrlPr>
              <w:rPr>
                <w:rFonts w:hint="default" w:ascii="Cambria Math" w:hAnsi="Cambria Math"/>
                <w:i/>
                <w:sz w:val="28"/>
                <w:szCs w:val="28"/>
                <w:lang w:val="en-US" w:eastAsia="zh-CN"/>
              </w:rPr>
            </m:ctrlPr>
          </m:naryPr>
          <m:sub>
            <m:r>
              <m:rPr/>
              <w:rPr>
                <w:rFonts w:hint="default" w:ascii="Cambria Math" w:hAnsi="Cambria Math"/>
                <w:sz w:val="28"/>
                <w:szCs w:val="28"/>
                <w:lang w:val="en-US" w:eastAsia="zh-CN"/>
              </w:rPr>
              <m:t>k=&lt;n&gt;</m:t>
            </m:r>
            <m:ctrlPr>
              <w:rPr>
                <w:rFonts w:hint="default" w:ascii="Cambria Math" w:hAnsi="Cambria Math"/>
                <w:i/>
                <w:sz w:val="28"/>
                <w:szCs w:val="28"/>
                <w:lang w:val="en-US" w:eastAsia="zh-CN"/>
              </w:rPr>
            </m:ctrlPr>
          </m:sub>
          <m:sup>
            <m:ctrlPr>
              <w:rPr>
                <w:rFonts w:hint="default" w:ascii="Cambria Math" w:hAnsi="Cambria Math"/>
                <w:i/>
                <w:sz w:val="28"/>
                <w:szCs w:val="28"/>
                <w:lang w:val="en-US" w:eastAsia="zh-CN"/>
              </w:rPr>
            </m:ctrlPr>
          </m:sup>
          <m:e>
            <m:acc>
              <m:accPr>
                <m:chr m:val="̃"/>
                <m:ctrlPr>
                  <w:rPr>
                    <w:rFonts w:hint="default" w:ascii="Cambria Math" w:hAnsi="Cambria Math"/>
                    <w:i/>
                    <w:sz w:val="28"/>
                    <w:szCs w:val="28"/>
                    <w:lang w:val="en-US" w:eastAsia="zh-CN"/>
                  </w:rPr>
                </m:ctrlPr>
              </m:acc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acc>
            <m:r>
              <m:rPr/>
              <w:rPr>
                <w:rFonts w:hint="default" w:ascii="Cambria Math" w:hAnsi="Cambria Math"/>
                <w:sz w:val="28"/>
                <w:szCs w:val="28"/>
                <w:lang w:val="en-US" w:eastAsia="zh-CN"/>
              </w:rPr>
              <m:t>(k)</m:t>
            </m:r>
            <m:sSup>
              <m:sSupPr>
                <m:ctrlPr>
                  <w:rPr>
                    <w:rFonts w:hint="default" w:ascii="Cambria Math" w:hAnsi="Cambria Math"/>
                    <w:i/>
                    <w:sz w:val="28"/>
                    <w:szCs w:val="28"/>
                    <w:lang w:val="en-US" w:eastAsia="zh-CN"/>
                  </w:rPr>
                </m:ctrlPr>
              </m:sSupPr>
              <m:e>
                <m:r>
                  <m:rPr/>
                  <w:rPr>
                    <w:rFonts w:ascii="Cambria Math" w:hAnsi="Cambria Math"/>
                    <w:sz w:val="28"/>
                    <w:szCs w:val="28"/>
                    <w:lang w:val="en-US"/>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jk</m:t>
                </m:r>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2</m:t>
                    </m:r>
                    <m:r>
                      <m:rPr/>
                      <w:rPr>
                        <w:rFonts w:ascii="Cambria Math" w:hAnsi="Cambria Math"/>
                        <w:sz w:val="28"/>
                        <w:szCs w:val="28"/>
                        <w:lang w:val="en-US"/>
                      </w:rPr>
                      <m:t>π</m:t>
                    </m:r>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den>
                </m:f>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sup>
            </m:sSup>
            <m:ctrlPr>
              <w:rPr>
                <w:rFonts w:hint="default" w:ascii="Cambria Math" w:hAnsi="Cambria Math"/>
                <w:i/>
                <w:sz w:val="28"/>
                <w:szCs w:val="28"/>
                <w:lang w:val="en-US" w:eastAsia="zh-CN"/>
              </w:rPr>
            </m:ctrlPr>
          </m:e>
        </m:nary>
      </m:oMath>
      <w:r>
        <w:rPr>
          <w:rFonts w:hint="eastAsia" w:hAnsi="Cambria Math"/>
          <w:i w:val="0"/>
          <w:sz w:val="28"/>
          <w:szCs w:val="28"/>
          <w:lang w:val="en-US" w:eastAsia="zh-CN"/>
        </w:rPr>
        <w:t xml:space="preserve">            </w:t>
      </w:r>
      <m:oMath>
        <m:acc>
          <m:accPr>
            <m:chr m:val="̃"/>
            <m:ctrlPr>
              <w:rPr>
                <w:rFonts w:hint="default" w:ascii="Cambria Math" w:hAnsi="Cambria Math"/>
                <w:i/>
                <w:sz w:val="28"/>
                <w:szCs w:val="28"/>
                <w:lang w:val="en-US" w:eastAsia="zh-CN"/>
              </w:rPr>
            </m:ctrlPr>
          </m:acc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acc>
        <m:r>
          <m:rPr/>
          <w:rPr>
            <w:rFonts w:hint="default" w:ascii="Cambria Math" w:hAnsi="Cambria Math"/>
            <w:sz w:val="28"/>
            <w:szCs w:val="28"/>
            <w:lang w:val="en-US" w:eastAsia="zh-CN"/>
          </w:rPr>
          <m:t>(k)=</m:t>
        </m:r>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den>
        </m:f>
        <m:nary>
          <m:naryPr>
            <m:chr m:val="∑"/>
            <m:limLoc m:val="undOvr"/>
            <m:supHide m:val="1"/>
            <m:ctrlPr>
              <w:rPr>
                <w:rFonts w:hint="default" w:ascii="Cambria Math" w:hAnsi="Cambria Math"/>
                <w:i/>
                <w:sz w:val="28"/>
                <w:szCs w:val="28"/>
                <w:lang w:val="en-US" w:eastAsia="zh-CN"/>
              </w:rPr>
            </m:ctrlPr>
          </m:naryPr>
          <m:sub>
            <m:r>
              <m:rPr/>
              <w:rPr>
                <w:rFonts w:hint="default" w:ascii="Cambria Math" w:hAnsi="Cambria Math"/>
                <w:sz w:val="28"/>
                <w:szCs w:val="28"/>
                <w:lang w:val="en-US" w:eastAsia="zh-CN"/>
              </w:rPr>
              <m:t>k=&lt;n&gt;</m:t>
            </m:r>
            <m:ctrlPr>
              <w:rPr>
                <w:rFonts w:hint="default" w:ascii="Cambria Math" w:hAnsi="Cambria Math"/>
                <w:i/>
                <w:sz w:val="28"/>
                <w:szCs w:val="28"/>
                <w:lang w:val="en-US" w:eastAsia="zh-CN"/>
              </w:rPr>
            </m:ctrlPr>
          </m:sub>
          <m:sup>
            <m:ctrlPr>
              <w:rPr>
                <w:rFonts w:hint="default" w:ascii="Cambria Math" w:hAnsi="Cambria Math"/>
                <w:i/>
                <w:sz w:val="28"/>
                <w:szCs w:val="28"/>
                <w:lang w:val="en-US" w:eastAsia="zh-CN"/>
              </w:rPr>
            </m:ctrlPr>
          </m:sup>
          <m:e>
            <m:acc>
              <m:accPr>
                <m:chr m:val="̃"/>
                <m:ctrlPr>
                  <w:rPr>
                    <w:rFonts w:ascii="Cambria Math" w:hAnsi="Cambria Math"/>
                    <w:i/>
                    <w:sz w:val="28"/>
                    <w:szCs w:val="28"/>
                    <w:lang w:val="en-US"/>
                  </w:rPr>
                </m:ctrlPr>
              </m:accPr>
              <m:e>
                <m:r>
                  <m:rPr/>
                  <w:rPr>
                    <w:rFonts w:hint="default" w:ascii="Cambria Math" w:hAnsi="Cambria Math"/>
                    <w:sz w:val="28"/>
                    <w:szCs w:val="28"/>
                    <w:lang w:val="en-US" w:eastAsia="zh-CN"/>
                  </w:rPr>
                  <m:t>x</m:t>
                </m:r>
                <m:ctrlPr>
                  <w:rPr>
                    <w:rFonts w:ascii="Cambria Math" w:hAnsi="Cambria Math"/>
                    <w:i/>
                    <w:sz w:val="28"/>
                    <w:szCs w:val="28"/>
                    <w:lang w:val="en-US"/>
                  </w:rPr>
                </m:ctrlPr>
              </m:e>
            </m:acc>
            <m:r>
              <m:rPr/>
              <w:rPr>
                <w:rFonts w:hint="default" w:ascii="Cambria Math" w:hAnsi="Cambria Math"/>
                <w:sz w:val="28"/>
                <w:szCs w:val="28"/>
                <w:lang w:val="en-US" w:eastAsia="zh-CN"/>
              </w:rPr>
              <m:t>[n]</m:t>
            </m:r>
            <m:sSup>
              <m:sSupPr>
                <m:ctrlPr>
                  <w:rPr>
                    <w:rFonts w:hint="default" w:ascii="Cambria Math" w:hAnsi="Cambria Math"/>
                    <w:i/>
                    <w:sz w:val="28"/>
                    <w:szCs w:val="28"/>
                    <w:lang w:val="en-US" w:eastAsia="zh-CN"/>
                  </w:rPr>
                </m:ctrlPr>
              </m:sSupPr>
              <m:e>
                <m:r>
                  <m:rPr/>
                  <w:rPr>
                    <w:rFonts w:ascii="Cambria Math" w:hAnsi="Cambria Math"/>
                    <w:sz w:val="28"/>
                    <w:szCs w:val="28"/>
                    <w:lang w:val="en-US"/>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−jk</m:t>
                </m:r>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2</m:t>
                    </m:r>
                    <m:r>
                      <m:rPr/>
                      <w:rPr>
                        <w:rFonts w:ascii="Cambria Math" w:hAnsi="Cambria Math"/>
                        <w:sz w:val="28"/>
                        <w:szCs w:val="28"/>
                        <w:lang w:val="en-US"/>
                      </w:rPr>
                      <m:t>π</m:t>
                    </m:r>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den>
                </m:f>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sup>
            </m:sSup>
            <m:ctrlPr>
              <w:rPr>
                <w:rFonts w:hint="default" w:ascii="Cambria Math" w:hAnsi="Cambria Math"/>
                <w:i/>
                <w:sz w:val="28"/>
                <w:szCs w:val="28"/>
                <w:lang w:val="en-US" w:eastAsia="zh-CN"/>
              </w:rPr>
            </m:ctrlPr>
          </m:e>
        </m:nary>
      </m:oMath>
    </w:p>
    <w:p>
      <w:pPr>
        <w:numPr>
          <w:ilvl w:val="0"/>
          <w:numId w:val="0"/>
        </w:numPr>
        <w:ind w:leftChars="0"/>
        <w:rPr>
          <w:rFonts w:hint="eastAsia" w:hAnsi="Cambria Math"/>
          <w:i w:val="0"/>
          <w:sz w:val="28"/>
          <w:szCs w:val="28"/>
          <w:lang w:val="en-US" w:eastAsia="zh-CN"/>
        </w:rPr>
      </w:pPr>
      <m:oMathPara>
        <m:oMath>
          <m:r>
            <m:rPr>
              <m:sty m:val="p"/>
            </m:rPr>
            <w:rPr>
              <w:rFonts w:hint="default" w:ascii="Cambria Math" w:hAnsi="Cambria Math" w:cs="Cambria Math"/>
              <w:kern w:val="2"/>
              <w:sz w:val="28"/>
              <w:szCs w:val="28"/>
              <w:lang w:val="en-US" w:eastAsia="zh-CN" w:bidi="ar-SA"/>
            </w:rPr>
            <m:t>X(Ω)</m:t>
          </m:r>
          <m:r>
            <m:rPr/>
            <w:rPr>
              <w:rFonts w:hint="eastAsia" w:ascii="Cambria Math" w:hAnsi="Cambria Math"/>
              <w:sz w:val="28"/>
              <w:szCs w:val="28"/>
              <w:lang w:val="en-US" w:eastAsia="zh-CN"/>
            </w:rPr>
            <m:t>=</m:t>
          </m:r>
          <m:nary>
            <m:naryPr>
              <m:chr m:val="∑"/>
              <m:limLoc m:val="undOvr"/>
              <m:ctrlPr>
                <w:rPr>
                  <w:rFonts w:hint="eastAsia" w:ascii="Cambria Math" w:hAnsi="Cambria Math"/>
                  <w:i/>
                  <w:sz w:val="28"/>
                  <w:szCs w:val="28"/>
                  <w:lang w:val="en-US" w:eastAsia="zh-CN"/>
                </w:rPr>
              </m:ctrlPr>
            </m:naryPr>
            <m:sub>
              <m:r>
                <m:rPr/>
                <w:rPr>
                  <w:rFonts w:hint="default" w:ascii="Cambria Math" w:hAnsi="Cambria Math"/>
                  <w:sz w:val="28"/>
                  <w:szCs w:val="28"/>
                  <w:lang w:val="en-US" w:eastAsia="zh-CN"/>
                </w:rPr>
                <m:t>p=−</m:t>
              </m:r>
              <m:r>
                <m:rPr/>
                <w:rPr>
                  <w:rFonts w:ascii="Cambria Math" w:hAnsi="Cambria Math"/>
                  <w:sz w:val="28"/>
                  <w:szCs w:val="28"/>
                  <w:lang w:val="en-US"/>
                </w:rPr>
                <m:t>∞</m:t>
              </m:r>
              <m:ctrlPr>
                <w:rPr>
                  <w:rFonts w:hint="eastAsia" w:ascii="Cambria Math" w:hAnsi="Cambria Math"/>
                  <w:i/>
                  <w:sz w:val="28"/>
                  <w:szCs w:val="28"/>
                  <w:lang w:val="en-US" w:eastAsia="zh-CN"/>
                </w:rPr>
              </m:ctrlPr>
            </m:sub>
            <m:sup>
              <m:r>
                <m:rPr/>
                <w:rPr>
                  <w:rFonts w:ascii="Cambria Math" w:hAnsi="Cambria Math"/>
                  <w:sz w:val="28"/>
                  <w:szCs w:val="28"/>
                  <w:lang w:val="en-US"/>
                </w:rPr>
                <m:t>∞</m:t>
              </m:r>
              <w:bookmarkStart w:id="32" w:name="OLE_LINK39"/>
              <m:ctrlPr>
                <w:rPr>
                  <w:rFonts w:hint="eastAsia" w:ascii="Cambria Math" w:hAnsi="Cambria Math"/>
                  <w:i/>
                  <w:sz w:val="28"/>
                  <w:szCs w:val="28"/>
                  <w:lang w:val="en-US" w:eastAsia="zh-CN"/>
                </w:rPr>
              </m:ctrlPr>
            </m:sup>
            <m:e>
              <m:nary>
                <m:naryPr>
                  <m:chr m:val="∑"/>
                  <m:limLoc m:val="undOvr"/>
                  <m:ctrlPr>
                    <w:rPr>
                      <w:rFonts w:hint="eastAsia" w:ascii="Cambria Math" w:hAnsi="Cambria Math"/>
                      <w:i/>
                      <w:sz w:val="28"/>
                      <w:szCs w:val="28"/>
                      <w:lang w:val="en-US" w:eastAsia="zh-CN"/>
                    </w:rPr>
                  </m:ctrlPr>
                </m:naryPr>
                <m:sub>
                  <m:r>
                    <m:rPr/>
                    <w:rPr>
                      <w:rFonts w:hint="default" w:ascii="Cambria Math" w:hAnsi="Cambria Math"/>
                      <w:sz w:val="28"/>
                      <w:szCs w:val="28"/>
                      <w:lang w:val="en-US" w:eastAsia="zh-CN"/>
                    </w:rPr>
                    <m:t>k=0</m:t>
                  </m:r>
                  <m:ctrlPr>
                    <w:rPr>
                      <w:rFonts w:hint="eastAsia" w:ascii="Cambria Math" w:hAnsi="Cambria Math"/>
                      <w:i/>
                      <w:sz w:val="28"/>
                      <w:szCs w:val="28"/>
                      <w:lang w:val="en-US" w:eastAsia="zh-CN"/>
                    </w:rPr>
                  </m:ctrlPr>
                </m:sub>
                <m:sup>
                  <m:r>
                    <m:rPr/>
                    <w:rPr>
                      <w:rFonts w:hint="default" w:ascii="Cambria Math" w:hAnsi="Cambria Math"/>
                      <w:sz w:val="28"/>
                      <w:szCs w:val="28"/>
                      <w:lang w:val="en-US" w:eastAsia="zh-CN"/>
                    </w:rPr>
                    <m:t>N−</m:t>
                  </m:r>
                  <m:r>
                    <m:rPr/>
                    <w:rPr>
                      <w:rFonts w:hint="eastAsia" w:ascii="Cambria Math" w:hAnsi="Cambria Math"/>
                      <w:sz w:val="28"/>
                      <w:szCs w:val="28"/>
                      <w:lang w:val="en-US" w:eastAsia="zh-CN"/>
                    </w:rPr>
                    <m:t>1</m:t>
                  </m:r>
                  <m:ctrlPr>
                    <w:rPr>
                      <w:rFonts w:hint="eastAsia" w:ascii="Cambria Math" w:hAnsi="Cambria Math"/>
                      <w:i/>
                      <w:sz w:val="28"/>
                      <w:szCs w:val="28"/>
                      <w:lang w:val="en-US" w:eastAsia="zh-CN"/>
                    </w:rPr>
                  </m:ctrlPr>
                </m:sup>
                <m:e>
                  <m:r>
                    <m:rPr/>
                    <w:rPr>
                      <w:rFonts w:hint="eastAsia" w:ascii="Cambria Math" w:hAnsi="Cambria Math"/>
                      <w:sz w:val="28"/>
                      <w:szCs w:val="28"/>
                      <w:lang w:val="en-US" w:eastAsia="zh-CN"/>
                    </w:rPr>
                    <m:t>2</m:t>
                  </m:r>
                  <m:r>
                    <m:rPr/>
                    <w:rPr>
                      <w:rFonts w:ascii="Cambria Math" w:hAnsi="Cambria Math"/>
                      <w:sz w:val="28"/>
                      <w:szCs w:val="28"/>
                      <w:lang w:val="en-US"/>
                    </w:rPr>
                    <m:t>π</m:t>
                  </m:r>
                  <m:acc>
                    <m:accPr>
                      <m:chr m:val="̃"/>
                      <m:ctrlPr>
                        <w:rPr>
                          <w:rFonts w:hint="default" w:ascii="Cambria Math" w:hAnsi="Cambria Math"/>
                          <w:i/>
                          <w:sz w:val="28"/>
                          <w:szCs w:val="28"/>
                          <w:lang w:val="en-US" w:eastAsia="zh-CN"/>
                        </w:rPr>
                      </m:ctrlPr>
                    </m:acc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acc>
                  <m:r>
                    <m:rPr/>
                    <w:rPr>
                      <w:rFonts w:hint="default" w:ascii="Cambria Math" w:hAnsi="Cambria Math"/>
                      <w:sz w:val="28"/>
                      <w:szCs w:val="28"/>
                      <w:lang w:val="en-US" w:eastAsia="zh-CN"/>
                    </w:rPr>
                    <m:t>(k)</m:t>
                  </m:r>
                  <m:r>
                    <m:rPr/>
                    <w:rPr>
                      <w:rFonts w:ascii="Cambria Math" w:hAnsi="Cambria Math"/>
                      <w:sz w:val="28"/>
                      <w:szCs w:val="28"/>
                      <w:lang w:val="en-US"/>
                    </w:rPr>
                    <m:t>δ</m:t>
                  </m:r>
                  <m:r>
                    <m:rPr/>
                    <w:rPr>
                      <w:rFonts w:hint="default" w:ascii="Cambria Math" w:hAnsi="Cambria Math"/>
                      <w:sz w:val="28"/>
                      <w:szCs w:val="28"/>
                      <w:lang w:val="en-US" w:eastAsia="zh-CN"/>
                    </w:rPr>
                    <m:t>(</m:t>
                  </m:r>
                  <m:r>
                    <m:rPr>
                      <m:sty m:val="p"/>
                    </m:rPr>
                    <w:rPr>
                      <w:rFonts w:hint="default" w:ascii="Cambria Math" w:hAnsi="Cambria Math" w:cs="Cambria Math"/>
                      <w:kern w:val="2"/>
                      <w:sz w:val="28"/>
                      <w:szCs w:val="28"/>
                      <w:lang w:val="en-US" w:eastAsia="zh-CN" w:bidi="ar-SA"/>
                    </w:rPr>
                    <m:t>Ω−k</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Ω</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π</m:t>
                  </m:r>
                  <m:r>
                    <m:rPr>
                      <m:sty m:val="p"/>
                    </m:rPr>
                    <w:rPr>
                      <w:rFonts w:hint="default" w:ascii="Cambria Math" w:hAnsi="Cambria Math" w:cs="Cambria Math"/>
                      <w:kern w:val="2"/>
                      <w:sz w:val="28"/>
                      <w:szCs w:val="28"/>
                      <w:lang w:val="en-US" w:eastAsia="zh-CN" w:bidi="ar-SA"/>
                    </w:rPr>
                    <m:t>p)</m:t>
                  </m:r>
                  <w:bookmarkEnd w:id="32"/>
                  <m:ctrlPr>
                    <w:rPr>
                      <w:rFonts w:hint="eastAsia" w:ascii="Cambria Math" w:hAnsi="Cambria Math"/>
                      <w:i/>
                      <w:sz w:val="28"/>
                      <w:szCs w:val="28"/>
                      <w:lang w:val="en-US" w:eastAsia="zh-CN"/>
                    </w:rPr>
                  </m:ctrlPr>
                </m:e>
              </m:nary>
              <m:ctrlPr>
                <w:rPr>
                  <w:rFonts w:hint="eastAsia" w:ascii="Cambria Math" w:hAnsi="Cambria Math"/>
                  <w:i/>
                  <w:sz w:val="28"/>
                  <w:szCs w:val="28"/>
                  <w:lang w:val="en-US" w:eastAsia="zh-CN"/>
                </w:rPr>
              </m:ctrlPr>
            </m:e>
          </m:nary>
        </m:oMath>
      </m:oMathPara>
    </w:p>
    <w:p>
      <w:pPr>
        <w:numPr>
          <w:ilvl w:val="0"/>
          <w:numId w:val="0"/>
        </w:numPr>
        <w:ind w:leftChars="0"/>
        <w:rPr>
          <w:rFonts w:hint="eastAsia" w:hAnsi="Cambria Math"/>
          <w:i w:val="0"/>
          <w:sz w:val="28"/>
          <w:szCs w:val="28"/>
          <w:lang w:val="en-US" w:eastAsia="zh-CN"/>
        </w:rPr>
      </w:pP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离散时间傅里叶变换的性质</w:t>
      </w:r>
    </w:p>
    <w:p>
      <w:pPr>
        <w:numPr>
          <w:ilvl w:val="0"/>
          <w:numId w:val="14"/>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周期性</w:t>
      </w:r>
    </w:p>
    <w:p>
      <w:pPr>
        <w:numPr>
          <w:ilvl w:val="0"/>
          <w:numId w:val="0"/>
        </w:numPr>
        <w:rPr>
          <w:rFonts w:hint="eastAsia" w:hAnsi="Cambria Math"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X(Ω)</m:t>
          </m:r>
          <m:r>
            <m:rPr>
              <m:sty m:val="p"/>
            </m:rPr>
            <w:rPr>
              <w:rFonts w:hint="eastAsia" w:ascii="Cambria Math" w:hAnsi="Cambria Math" w:cs="Cambria Math"/>
              <w:kern w:val="2"/>
              <w:sz w:val="28"/>
              <w:szCs w:val="28"/>
              <w:lang w:val="en-US" w:eastAsia="zh-CN" w:bidi="ar-SA"/>
            </w:rPr>
            <m:t>=</m:t>
          </m:r>
          <m:r>
            <m:rPr>
              <m:sty m:val="p"/>
            </m:rPr>
            <w:rPr>
              <w:rFonts w:hint="default" w:ascii="Cambria Math" w:hAnsi="Cambria Math" w:cs="Cambria Math"/>
              <w:kern w:val="2"/>
              <w:sz w:val="28"/>
              <w:szCs w:val="28"/>
              <w:lang w:val="en-US" w:eastAsia="zh-CN" w:bidi="ar-SA"/>
            </w:rPr>
            <m:t>X(Ω</m:t>
          </m:r>
          <m:r>
            <m:rPr>
              <m:sty m:val="p"/>
            </m:rPr>
            <w:rPr>
              <w:rFonts w:hint="eastAsia" w:ascii="Cambria Math" w:hAnsi="Cambria Math" w:cs="Cambria Math"/>
              <w:kern w:val="2"/>
              <w:sz w:val="28"/>
              <w:szCs w:val="28"/>
              <w:lang w:val="en-US" w:eastAsia="zh-CN" w:bidi="ar-SA"/>
            </w:rPr>
            <m:t>+</m:t>
          </m:r>
          <m:r>
            <m:rPr/>
            <w:rPr>
              <w:rFonts w:hint="eastAsia" w:ascii="Cambria Math" w:hAnsi="Cambria Math"/>
              <w:sz w:val="28"/>
              <w:szCs w:val="28"/>
              <w:lang w:val="en-US" w:eastAsia="zh-CN"/>
            </w:rPr>
            <m:t>2</m:t>
          </m:r>
          <w:bookmarkStart w:id="33" w:name="OLE_LINK37"/>
          <m:r>
            <m:rPr/>
            <w:rPr>
              <w:rFonts w:ascii="Cambria Math" w:hAnsi="Cambria Math"/>
              <w:sz w:val="28"/>
              <w:szCs w:val="28"/>
              <w:lang w:val="en-US"/>
            </w:rPr>
            <m:t>π</m:t>
          </m:r>
          <w:bookmarkEnd w:id="33"/>
          <m:r>
            <m:rPr>
              <m:sty m:val="p"/>
            </m:rPr>
            <w:rPr>
              <w:rFonts w:hint="default" w:ascii="Cambria Math" w:hAnsi="Cambria Math" w:cs="Cambria Math"/>
              <w:kern w:val="2"/>
              <w:sz w:val="28"/>
              <w:szCs w:val="28"/>
              <w:lang w:val="en-US" w:eastAsia="zh-CN" w:bidi="ar-SA"/>
            </w:rPr>
            <m:t>)</m:t>
          </m:r>
        </m:oMath>
      </m:oMathPara>
    </w:p>
    <w:p>
      <w:pPr>
        <w:numPr>
          <w:ilvl w:val="0"/>
          <w:numId w:val="14"/>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线性</w:t>
      </w:r>
    </w:p>
    <w:p>
      <w:pPr>
        <w:numPr>
          <w:ilvl w:val="0"/>
          <w:numId w:val="0"/>
        </w:numPr>
        <w:rPr>
          <w:rFonts w:hint="default" w:hAnsi="Cambria Math" w:cs="Cambria Math"/>
          <w:i w:val="0"/>
          <w:kern w:val="2"/>
          <w:sz w:val="28"/>
          <w:szCs w:val="28"/>
          <w:lang w:val="en-US" w:eastAsia="zh-CN" w:bidi="ar-SA"/>
        </w:rPr>
      </w:pPr>
      <w:bookmarkStart w:id="34" w:name="OLE_LINK35"/>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w:bookmarkEnd w:id="34"/>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m:t>
          </m:r>
          <w:bookmarkStart w:id="35" w:name="OLE_LINK33"/>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m:sty m:val="p"/>
                </m:rPr>
                <w:rPr>
                  <w:rFonts w:hint="default" w:ascii="Cambria Math" w:hAnsi="Cambria Math" w:cs="Cambria Math"/>
                  <w:kern w:val="2"/>
                  <w:sz w:val="28"/>
                  <w:szCs w:val="28"/>
                  <w:lang w:val="en-US" w:eastAsia="zh-CN" w:bidi="ar-SA"/>
                </w:rPr>
                <m:t>(Ω)</m:t>
              </m:r>
              <w:bookmarkEnd w:id="35"/>
              <m:ctrlPr>
                <w:rPr>
                  <w:rFonts w:hint="default" w:ascii="Cambria Math" w:hAnsi="Cambria Math" w:cs="Cambria Math"/>
                  <w:i/>
                  <w:kern w:val="2"/>
                  <w:sz w:val="28"/>
                  <w:szCs w:val="28"/>
                  <w:lang w:val="en-US" w:eastAsia="zh-CN" w:bidi="ar-SA"/>
                </w:rPr>
              </m:ctrlPr>
            </m:e>
          </m:box>
          <m:r>
            <m:rPr/>
            <w:rPr>
              <w:rFonts w:hint="default" w:ascii="Cambria Math" w:hAnsi="Cambria Math" w:cs="Cambria Math"/>
              <w:kern w:val="2"/>
              <w:sz w:val="28"/>
              <w:szCs w:val="28"/>
              <w:lang w:val="en-US" w:eastAsia="zh-CN" w:bidi="ar-SA"/>
            </w:rPr>
            <m:t>,</m:t>
          </m:r>
          <m:sSub>
            <w:bookmarkStart w:id="36" w:name="OLE_LINK28"/>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m:t>
          </m:r>
          <w:bookmarkEnd w:id="36"/>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w:bookmarkStart w:id="37" w:name="OLE_LINK30"/>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m:sty m:val="p"/>
                </m:rPr>
                <w:rPr>
                  <w:rFonts w:hint="default" w:ascii="Cambria Math" w:hAnsi="Cambria Math" w:cs="Cambria Math"/>
                  <w:kern w:val="2"/>
                  <w:sz w:val="28"/>
                  <w:szCs w:val="28"/>
                  <w:lang w:val="en-US" w:eastAsia="zh-CN" w:bidi="ar-SA"/>
                </w:rPr>
                <m:t>(Ω)</m:t>
              </m:r>
              <w:bookmarkEnd w:id="37"/>
              <m:ctrlPr>
                <w:rPr>
                  <w:rFonts w:hint="default" w:ascii="Cambria Math" w:hAnsi="Cambria Math" w:cs="Cambria Math"/>
                  <w:i/>
                  <w:kern w:val="2"/>
                  <w:sz w:val="28"/>
                  <w:szCs w:val="28"/>
                  <w:lang w:val="en-US" w:eastAsia="zh-CN" w:bidi="ar-SA"/>
                </w:rPr>
              </m:ctrlPr>
            </m:e>
          </m:box>
          <m:r>
            <m:rPr/>
            <w:rPr>
              <w:rFonts w:hint="default" w:ascii="Cambria Math" w:hAnsi="Cambria Math" w:cs="Cambria Math"/>
              <w:kern w:val="2"/>
              <w:sz w:val="28"/>
              <w:szCs w:val="28"/>
              <w:lang w:val="en-US" w:eastAsia="zh-CN" w:bidi="ar-SA"/>
            </w:rPr>
            <m:t>,</m:t>
          </m:r>
        </m:oMath>
      </m:oMathPara>
    </w:p>
    <w:p>
      <w:pPr>
        <w:numPr>
          <w:ilvl w:val="0"/>
          <w:numId w:val="0"/>
        </w:numPr>
        <w:rPr>
          <w:rFonts w:hint="default" w:hAnsi="Cambria Math" w:cs="Cambria Math"/>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ax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[n]+b</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aX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m:sty m:val="p"/>
                </m:rPr>
                <w:rPr>
                  <w:rFonts w:hint="default" w:ascii="Cambria Math" w:hAnsi="Cambria Math" w:cs="Cambria Math"/>
                  <w:kern w:val="2"/>
                  <w:sz w:val="28"/>
                  <w:szCs w:val="28"/>
                  <w:lang w:val="en-US" w:eastAsia="zh-CN" w:bidi="ar-SA"/>
                </w:rPr>
                <m:t>(Ω)</m:t>
              </m:r>
              <m:ctrlPr>
                <w:rPr>
                  <w:rFonts w:hint="default" w:ascii="Cambria Math" w:hAnsi="Cambria Math" w:cs="Cambria Math"/>
                  <w:i/>
                  <w:kern w:val="2"/>
                  <w:sz w:val="28"/>
                  <w:szCs w:val="28"/>
                  <w:lang w:val="en-US" w:eastAsia="zh-CN" w:bidi="ar-SA"/>
                </w:rPr>
              </m:ctrlPr>
            </m:e>
          </m:box>
          <m:r>
            <m:rPr/>
            <w:rPr>
              <w:rFonts w:hint="default" w:ascii="Cambria Math" w:hAnsi="Cambria Math" w:cs="Cambria Math"/>
              <w:kern w:val="2"/>
              <w:sz w:val="28"/>
              <w:szCs w:val="28"/>
              <w:lang w:val="en-US" w:eastAsia="zh-CN" w:bidi="ar-SA"/>
            </w:rPr>
            <m:t>+</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bX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m:sty m:val="p"/>
            </m:rPr>
            <w:rPr>
              <w:rFonts w:hint="default" w:ascii="Cambria Math" w:hAnsi="Cambria Math" w:cs="Cambria Math"/>
              <w:kern w:val="2"/>
              <w:sz w:val="28"/>
              <w:szCs w:val="28"/>
              <w:lang w:val="en-US" w:eastAsia="zh-CN" w:bidi="ar-SA"/>
            </w:rPr>
            <m:t>(Ω)</m:t>
          </m:r>
        </m:oMath>
      </m:oMathPara>
    </w:p>
    <w:p>
      <w:pPr>
        <w:numPr>
          <w:ilvl w:val="0"/>
          <w:numId w:val="14"/>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时间反转性质</w:t>
      </w:r>
    </w:p>
    <w:p>
      <w:pPr>
        <w:numPr>
          <w:ilvl w:val="0"/>
          <w:numId w:val="0"/>
        </w:numPr>
        <w:rPr>
          <w:rFonts w:hint="default" w:hAnsi="Cambria Math" w:cs="Cambria Math"/>
          <w:i/>
          <w:kern w:val="2"/>
          <w:sz w:val="28"/>
          <w:szCs w:val="28"/>
          <w:lang w:val="en-US" w:eastAsia="zh-CN" w:bidi="ar-SA"/>
        </w:rPr>
      </w:pPr>
      <m:oMathPara>
        <m:oMath>
          <w:bookmarkStart w:id="38" w:name="OLE_LINK34"/>
          <m:r>
            <m:rPr>
              <m:sty m:val="p"/>
            </m:rPr>
            <w:rPr>
              <w:rFonts w:hint="default" w:ascii="Cambria Math" w:hAnsi="Cambria Math" w:cs="Cambria Math"/>
              <w:kern w:val="2"/>
              <w:sz w:val="28"/>
              <w:szCs w:val="28"/>
              <w:lang w:val="en-US" w:eastAsia="zh-CN" w:bidi="ar-SA"/>
            </w:rPr>
            <m:t>x[n]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(Ω)</m:t>
              </m:r>
              <w:bookmarkEnd w:id="38"/>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cs="Cambria Math"/>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m:t>
              </m:r>
              <w:bookmarkStart w:id="39" w:name="OLE_LINK36"/>
              <m:r>
                <m:rPr>
                  <m:sty m:val="p"/>
                </m:rPr>
                <w:rPr>
                  <w:rFonts w:hint="default" w:ascii="Cambria Math" w:hAnsi="Cambria Math" w:cs="Cambria Math"/>
                  <w:kern w:val="2"/>
                  <w:sz w:val="28"/>
                  <w:szCs w:val="28"/>
                  <w:lang w:val="en-US" w:eastAsia="zh-CN" w:bidi="ar-SA"/>
                </w:rPr>
                <m:t>Ω</m:t>
              </m:r>
              <w:bookmarkEnd w:id="39"/>
              <m:r>
                <m:rPr>
                  <m:sty m:val="p"/>
                </m:rPr>
                <w:rPr>
                  <w:rFonts w:hint="default" w:ascii="Cambria Math" w:hAnsi="Cambria Math" w:cs="Cambria Math"/>
                  <w:kern w:val="2"/>
                  <w:sz w:val="28"/>
                  <w:szCs w:val="28"/>
                  <w:lang w:val="en-US" w:eastAsia="zh-CN" w:bidi="ar-SA"/>
                </w:rPr>
                <m:t>)</m:t>
              </m:r>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由此得到：奇信号的傅里叶变换是奇函数，偶信号的傅里叶变换是偶函数。</w:t>
      </w:r>
    </w:p>
    <w:p>
      <w:pPr>
        <w:numPr>
          <w:ilvl w:val="0"/>
          <w:numId w:val="14"/>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时移和频移性质</w:t>
      </w:r>
    </w:p>
    <w:p>
      <w:pPr>
        <w:numPr>
          <w:ilvl w:val="0"/>
          <w:numId w:val="0"/>
        </w:numPr>
        <w:rPr>
          <w:rFonts w:hint="default" w:hAnsi="Cambria Math" w:cs="Cambria Math"/>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x[n−</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n</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0</m:t>
              </m:r>
              <m:ctrlPr>
                <w:rPr>
                  <w:rFonts w:ascii="Cambria Math" w:hAnsi="Cambria Math" w:cs="Cambria Math"/>
                  <w:i/>
                  <w:kern w:val="2"/>
                  <w:sz w:val="28"/>
                  <w:szCs w:val="28"/>
                  <w:lang w:val="en-US" w:bidi="ar-SA"/>
                </w:rPr>
              </m:ctrlPr>
            </m:sub>
          </m:sSub>
          <m:r>
            <m:rPr>
              <m:sty m:val="p"/>
            </m:rPr>
            <w:rPr>
              <w:rFonts w:hint="default" w:ascii="Cambria Math" w:hAnsi="Cambria Math" w:cs="Cambria Math"/>
              <w:kern w:val="2"/>
              <w:sz w:val="28"/>
              <w:szCs w:val="28"/>
              <w:lang w:val="en-US" w:eastAsia="zh-CN" w:bidi="ar-SA"/>
            </w:rPr>
            <m: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sSup>
                <m:sSupPr>
                  <m:ctrlPr>
                    <w:rPr>
                      <w:rFonts w:hint="default" w:ascii="Cambria Math" w:hAnsi="Cambria Math"/>
                      <w:i/>
                      <w:sz w:val="28"/>
                      <w:szCs w:val="28"/>
                      <w:lang w:val="en-US" w:eastAsia="zh-CN"/>
                    </w:rPr>
                  </m:ctrlPr>
                </m:sSupPr>
                <m:e>
                  <m:r>
                    <m:rPr/>
                    <w:rPr>
                      <w:rFonts w:ascii="Cambria Math" w:hAnsi="Cambria Math"/>
                      <w:sz w:val="28"/>
                      <w:szCs w:val="28"/>
                      <w:lang w:val="en-US"/>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m:t>
                  </m:r>
                  <m:r>
                    <m:rPr>
                      <m:sty m:val="p"/>
                    </m:rPr>
                    <w:rPr>
                      <w:rFonts w:hint="default" w:ascii="Cambria Math" w:hAnsi="Cambria Math" w:cs="Cambria Math"/>
                      <w:kern w:val="2"/>
                      <w:sz w:val="28"/>
                      <w:szCs w:val="28"/>
                      <w:lang w:val="en-US" w:eastAsia="zh-CN" w:bidi="ar-SA"/>
                    </w:rPr>
                    <m:t>Ω</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n</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ctrlPr>
                    <w:rPr>
                      <w:rFonts w:hint="default" w:ascii="Cambria Math" w:hAnsi="Cambria Math"/>
                      <w:i/>
                      <w:sz w:val="28"/>
                      <w:szCs w:val="28"/>
                      <w:lang w:val="en-US" w:eastAsia="zh-CN"/>
                    </w:rPr>
                  </m:ctrlPr>
                </m:sup>
              </m:sSup>
              <m:r>
                <m:rPr/>
                <w:rPr>
                  <w:rFonts w:hint="default"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(Ω)</m:t>
              </m:r>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cs="Cambria Math"/>
          <w:i w:val="0"/>
          <w:kern w:val="2"/>
          <w:sz w:val="28"/>
          <w:szCs w:val="28"/>
          <w:lang w:val="en-US" w:eastAsia="zh-CN" w:bidi="ar-SA"/>
        </w:rPr>
      </w:pPr>
      <m:oMathPara>
        <m:oMath>
          <m:sSup>
            <m:sSupPr>
              <m:ctrlPr>
                <w:rPr>
                  <w:rFonts w:hint="default" w:ascii="Cambria Math" w:hAnsi="Cambria Math"/>
                  <w:i/>
                  <w:sz w:val="28"/>
                  <w:szCs w:val="28"/>
                  <w:lang w:val="en-US" w:eastAsia="zh-CN"/>
                </w:rPr>
              </m:ctrlPr>
            </m:sSupPr>
            <m:e>
              <m:r>
                <m:rPr/>
                <w:rPr>
                  <w:rFonts w:ascii="Cambria Math" w:hAnsi="Cambria Math"/>
                  <w:sz w:val="28"/>
                  <w:szCs w:val="28"/>
                  <w:lang w:val="en-US"/>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Ω</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sup>
          </m:sSup>
          <m:r>
            <m:rPr>
              <m:sty m:val="p"/>
            </m:rPr>
            <w:rPr>
              <w:rFonts w:hint="default" w:ascii="Cambria Math" w:hAnsi="Cambria Math" w:cs="Cambria Math"/>
              <w:kern w:val="2"/>
              <w:sz w:val="28"/>
              <w:szCs w:val="28"/>
              <w:lang w:val="en-US" w:eastAsia="zh-CN" w:bidi="ar-SA"/>
            </w:rPr>
            <m:t>x[n]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(Ω−</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Ω</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ctrlPr>
                <w:rPr>
                  <w:rFonts w:hint="default" w:ascii="Cambria Math" w:hAnsi="Cambria Math" w:cs="Cambria Math"/>
                  <w:i/>
                  <w:kern w:val="2"/>
                  <w:sz w:val="28"/>
                  <w:szCs w:val="28"/>
                  <w:lang w:val="en-US" w:eastAsia="zh-CN" w:bidi="ar-SA"/>
                </w:rPr>
              </m:ctrlPr>
            </m:e>
          </m:box>
        </m:oMath>
      </m:oMathPara>
    </w:p>
    <w:p>
      <w:pPr>
        <w:numPr>
          <w:ilvl w:val="0"/>
          <w:numId w:val="0"/>
        </w:numPr>
        <w:rPr>
          <w:rFonts w:hint="eastAsia" w:hAnsi="Cambria Math" w:eastAsia="宋体" w:cs="Cambria Math"/>
          <w:i w:val="0"/>
          <w:kern w:val="2"/>
          <w:sz w:val="28"/>
          <w:szCs w:val="28"/>
          <w:lang w:val="en-US" w:eastAsia="zh-CN" w:bidi="ar-SA"/>
        </w:rPr>
      </w:pPr>
      <w:r>
        <w:rPr>
          <w:rFonts w:hint="eastAsia" w:hAnsi="Cambria Math" w:cs="Cambria Math"/>
          <w:i w:val="0"/>
          <w:kern w:val="2"/>
          <w:sz w:val="28"/>
          <w:szCs w:val="28"/>
          <w:lang w:val="en-US" w:eastAsia="zh-CN" w:bidi="ar-SA"/>
        </w:rPr>
        <w:t>应用：从低通滤波器向高通滤波器的转换：频移</w:t>
      </w:r>
      <m:oMath>
        <m:r>
          <m:rPr/>
          <w:rPr>
            <w:rFonts w:ascii="Cambria Math" w:hAnsi="Cambria Math"/>
            <w:sz w:val="28"/>
            <w:szCs w:val="28"/>
            <w:lang w:val="en-US"/>
          </w:rPr>
          <m:t>π</m:t>
        </m:r>
      </m:oMath>
      <w:r>
        <w:rPr>
          <w:rFonts w:hint="eastAsia" w:hAnsi="Cambria Math"/>
          <w:i w:val="0"/>
          <w:sz w:val="28"/>
          <w:szCs w:val="28"/>
          <w:lang w:val="en-US" w:eastAsia="zh-CN"/>
        </w:rPr>
        <w:t>n，时域上乘以</w:t>
      </w:r>
      <m:oMath>
        <m:sSup>
          <m:sSupPr>
            <m:ctrlPr>
              <w:rPr>
                <w:rFonts w:ascii="Cambria Math" w:hAnsi="Cambria Math"/>
                <w:i/>
                <w:sz w:val="28"/>
                <w:szCs w:val="28"/>
                <w:lang w:val="en-US"/>
              </w:rPr>
            </m:ctrlPr>
          </m:sSupPr>
          <m:e>
            <m:r>
              <m:rPr/>
              <w:rPr>
                <w:rFonts w:hint="default" w:ascii="Cambria Math" w:hAnsi="Cambria Math"/>
                <w:sz w:val="28"/>
                <w:szCs w:val="28"/>
                <w:lang w:val="en-US" w:eastAsia="zh-CN"/>
              </w:rPr>
              <m:t>(−</m:t>
            </m:r>
            <m:r>
              <m:rPr/>
              <w:rPr>
                <w:rFonts w:hint="eastAsia" w:ascii="Cambria Math" w:hAnsi="Cambria Math"/>
                <w:sz w:val="28"/>
                <w:szCs w:val="28"/>
                <w:lang w:val="en-US" w:eastAsia="zh-CN"/>
              </w:rPr>
              <m:t>1</m:t>
            </m:r>
            <m:r>
              <m:rPr/>
              <w:rPr>
                <w:rFonts w:hint="default" w:ascii="Cambria Math" w:hAnsi="Cambria Math"/>
                <w:sz w:val="28"/>
                <w:szCs w:val="28"/>
                <w:lang w:val="en-US" w:eastAsia="zh-CN"/>
              </w:rPr>
              <m:t>)</m:t>
            </m:r>
            <m:ctrlPr>
              <w:rPr>
                <w:rFonts w:ascii="Cambria Math" w:hAnsi="Cambria Math"/>
                <w:i/>
                <w:sz w:val="28"/>
                <w:szCs w:val="28"/>
                <w:lang w:val="en-US"/>
              </w:rPr>
            </m:ctrlPr>
          </m:e>
          <m:sup>
            <m:r>
              <m:rPr/>
              <w:rPr>
                <w:rFonts w:hint="default" w:ascii="Cambria Math" w:hAnsi="Cambria Math"/>
                <w:sz w:val="28"/>
                <w:szCs w:val="28"/>
                <w:lang w:val="en-US" w:eastAsia="zh-CN"/>
              </w:rPr>
              <m:t>n</m:t>
            </m:r>
            <m:ctrlPr>
              <w:rPr>
                <w:rFonts w:ascii="Cambria Math" w:hAnsi="Cambria Math"/>
                <w:i/>
                <w:sz w:val="28"/>
                <w:szCs w:val="28"/>
                <w:lang w:val="en-US"/>
              </w:rPr>
            </m:ctrlPr>
          </m:sup>
        </m:sSup>
      </m:oMath>
    </w:p>
    <w:p>
      <w:pPr>
        <w:numPr>
          <w:ilvl w:val="0"/>
          <w:numId w:val="14"/>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差分与求和性质</w:t>
      </w:r>
    </w:p>
    <w:p>
      <w:pPr>
        <w:numPr>
          <w:ilvl w:val="0"/>
          <w:numId w:val="0"/>
        </w:numPr>
        <w:rPr>
          <w:rFonts w:hint="default" w:hAnsi="Cambria Math" w:cs="Cambria Math"/>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x[n]−</m:t>
          </m:r>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[n−1]</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sSup>
                <w:bookmarkStart w:id="40" w:name="OLE_LINK38"/>
                <m:sSupPr>
                  <m:ctrlPr>
                    <w:rPr>
                      <w:rFonts w:hint="default" w:ascii="Cambria Math" w:hAnsi="Cambria Math"/>
                      <w:i/>
                      <w:sz w:val="28"/>
                      <w:szCs w:val="28"/>
                      <w:lang w:val="en-US" w:eastAsia="zh-CN"/>
                    </w:rPr>
                  </m:ctrlPr>
                </m:sSupPr>
                <m:e>
                  <m:r>
                    <m:rPr/>
                    <w:rPr>
                      <w:rFonts w:hint="default" w:ascii="Cambria Math" w:hAnsi="Cambria Math"/>
                      <w:sz w:val="28"/>
                      <w:szCs w:val="28"/>
                      <w:lang w:val="en-US" w:eastAsia="zh-CN"/>
                    </w:rPr>
                    <m:t>(1−</m:t>
                  </m:r>
                  <m:r>
                    <m:rPr/>
                    <w:rPr>
                      <w:rFonts w:ascii="Cambria Math" w:hAnsi="Cambria Math"/>
                      <w:sz w:val="28"/>
                      <w:szCs w:val="28"/>
                      <w:lang w:val="en-US"/>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m:t>
                  </m:r>
                  <m:r>
                    <m:rPr>
                      <m:sty m:val="p"/>
                    </m:rPr>
                    <w:rPr>
                      <w:rFonts w:hint="default" w:ascii="Cambria Math" w:hAnsi="Cambria Math" w:cs="Cambria Math"/>
                      <w:kern w:val="2"/>
                      <w:sz w:val="28"/>
                      <w:szCs w:val="28"/>
                      <w:lang w:val="en-US" w:eastAsia="zh-CN" w:bidi="ar-SA"/>
                    </w:rPr>
                    <m:t>Ω</m:t>
                  </m:r>
                  <w:bookmarkEnd w:id="40"/>
                  <m:ctrlPr>
                    <w:rPr>
                      <w:rFonts w:hint="default" w:ascii="Cambria Math" w:hAnsi="Cambria Math"/>
                      <w:i/>
                      <w:sz w:val="28"/>
                      <w:szCs w:val="28"/>
                      <w:lang w:val="en-US" w:eastAsia="zh-CN"/>
                    </w:rPr>
                  </m:ctrlPr>
                </m:sup>
              </m:sSup>
              <m:r>
                <m:rPr/>
                <w:rPr>
                  <w:rFonts w:hint="default" w:ascii="Cambria Math" w:hAnsi="Cambria Math"/>
                  <w:sz w:val="28"/>
                  <w:szCs w:val="28"/>
                  <w:lang w:val="en-US" w:eastAsia="zh-CN"/>
                </w:rPr>
                <m:t>)</m:t>
              </m:r>
              <m:r>
                <m:rPr/>
                <w:rPr>
                  <w:rFonts w:hint="default"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(Ω)</m:t>
              </m:r>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cs="Cambria Math"/>
          <w:i w:val="0"/>
          <w:kern w:val="2"/>
          <w:sz w:val="28"/>
          <w:szCs w:val="28"/>
          <w:lang w:val="en-US" w:eastAsia="zh-CN" w:bidi="ar-SA"/>
        </w:rPr>
      </w:pPr>
      <m:oMathPara>
        <m:oMath>
          <m:nary>
            <m:naryPr>
              <m:chr m:val="∑"/>
              <m:limLoc m:val="undOvr"/>
              <m:ctrlPr>
                <w:rPr>
                  <w:rFonts w:hint="eastAsia" w:ascii="Cambria Math" w:hAnsi="Cambria Math"/>
                  <w:i/>
                  <w:sz w:val="28"/>
                  <w:szCs w:val="28"/>
                  <w:lang w:val="en-US" w:eastAsia="zh-CN"/>
                </w:rPr>
              </m:ctrlPr>
            </m:naryPr>
            <m:sub>
              <m:r>
                <m:rPr/>
                <w:rPr>
                  <w:rFonts w:hint="default" w:ascii="Cambria Math" w:hAnsi="Cambria Math"/>
                  <w:sz w:val="28"/>
                  <w:szCs w:val="28"/>
                  <w:lang w:val="en-US" w:eastAsia="zh-CN"/>
                </w:rPr>
                <m:t>m=−</m:t>
              </m:r>
              <m:r>
                <m:rPr/>
                <w:rPr>
                  <w:rFonts w:ascii="Cambria Math" w:hAnsi="Cambria Math"/>
                  <w:sz w:val="28"/>
                  <w:szCs w:val="28"/>
                  <w:lang w:val="en-US"/>
                </w:rPr>
                <m:t>∞</m:t>
              </m:r>
              <m:ctrlPr>
                <w:rPr>
                  <w:rFonts w:hint="eastAsia" w:ascii="Cambria Math" w:hAnsi="Cambria Math"/>
                  <w:i/>
                  <w:sz w:val="28"/>
                  <w:szCs w:val="28"/>
                  <w:lang w:val="en-US" w:eastAsia="zh-CN"/>
                </w:rPr>
              </m:ctrlPr>
            </m:sub>
            <m:sup>
              <m:r>
                <m:rPr/>
                <w:rPr>
                  <w:rFonts w:ascii="Cambria Math" w:hAnsi="Cambria Math"/>
                  <w:sz w:val="28"/>
                  <w:szCs w:val="28"/>
                  <w:lang w:val="en-US"/>
                </w:rPr>
                <m:t>∞</m:t>
              </m:r>
              <m:ctrlPr>
                <w:rPr>
                  <w:rFonts w:hint="eastAsia" w:ascii="Cambria Math" w:hAnsi="Cambria Math"/>
                  <w:i/>
                  <w:sz w:val="28"/>
                  <w:szCs w:val="28"/>
                  <w:lang w:val="en-US" w:eastAsia="zh-CN"/>
                </w:rPr>
              </m:ctrlPr>
            </m:sup>
            <m:e>
              <m:r>
                <m:rPr>
                  <m:sty m:val="p"/>
                </m:rPr>
                <w:rPr>
                  <w:rFonts w:hint="default" w:ascii="Cambria Math" w:hAnsi="Cambria Math" w:cs="Cambria Math"/>
                  <w:kern w:val="2"/>
                  <w:sz w:val="28"/>
                  <w:szCs w:val="28"/>
                  <w:lang w:val="en-US" w:eastAsia="zh-CN" w:bidi="ar-SA"/>
                </w:rPr>
                <m:t>x[m]</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num>
                    <m:den>
                      <m:sSup>
                        <m:sSupPr>
                          <m:ctrlPr>
                            <w:rPr>
                              <w:rFonts w:hint="default" w:ascii="Cambria Math" w:hAnsi="Cambria Math"/>
                              <w:i/>
                              <w:sz w:val="28"/>
                              <w:szCs w:val="28"/>
                              <w:lang w:val="en-US" w:eastAsia="zh-CN"/>
                            </w:rPr>
                          </m:ctrlPr>
                        </m:sSupPr>
                        <m:e>
                          <m:r>
                            <m:rPr/>
                            <w:rPr>
                              <w:rFonts w:hint="default" w:ascii="Cambria Math" w:hAnsi="Cambria Math"/>
                              <w:sz w:val="28"/>
                              <w:szCs w:val="28"/>
                              <w:lang w:val="en-US" w:eastAsia="zh-CN"/>
                            </w:rPr>
                            <m:t>1−</m:t>
                          </m:r>
                          <m:r>
                            <m:rPr/>
                            <w:rPr>
                              <w:rFonts w:ascii="Cambria Math" w:hAnsi="Cambria Math"/>
                              <w:sz w:val="28"/>
                              <w:szCs w:val="28"/>
                              <w:lang w:val="en-US"/>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m:t>
                          </m:r>
                          <m:r>
                            <m:rPr>
                              <m:sty m:val="p"/>
                            </m:rPr>
                            <w:rPr>
                              <w:rFonts w:hint="default" w:ascii="Cambria Math" w:hAnsi="Cambria Math" w:cs="Cambria Math"/>
                              <w:kern w:val="2"/>
                              <w:sz w:val="28"/>
                              <w:szCs w:val="28"/>
                              <w:lang w:val="en-US" w:eastAsia="zh-CN" w:bidi="ar-SA"/>
                            </w:rPr>
                            <m:t>Ω</m:t>
                          </m:r>
                          <m:ctrlPr>
                            <w:rPr>
                              <w:rFonts w:hint="default" w:ascii="Cambria Math" w:hAnsi="Cambria Math"/>
                              <w:i/>
                              <w:sz w:val="28"/>
                              <w:szCs w:val="28"/>
                              <w:lang w:val="en-US" w:eastAsia="zh-CN"/>
                            </w:rPr>
                          </m:ctrlPr>
                        </m:sup>
                      </m:sSup>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(Ω)+</m:t>
                  </m:r>
                  <m:r>
                    <m:rPr>
                      <m:sty m:val="p"/>
                    </m:rPr>
                    <w:rPr>
                      <w:rFonts w:ascii="Cambria Math" w:hAnsi="Cambria Math" w:cs="Cambria Math"/>
                      <w:kern w:val="2"/>
                      <w:sz w:val="28"/>
                      <w:szCs w:val="28"/>
                      <w:lang w:val="en-US" w:bidi="ar-SA"/>
                    </w:rPr>
                    <m:t>π</m:t>
                  </m:r>
                  <m:r>
                    <m:rPr>
                      <m:sty m:val="p"/>
                    </m:rPr>
                    <w:rPr>
                      <w:rFonts w:hint="default" w:ascii="Cambria Math" w:hAnsi="Cambria Math" w:cs="Cambria Math"/>
                      <w:kern w:val="2"/>
                      <w:sz w:val="28"/>
                      <w:szCs w:val="28"/>
                      <w:lang w:val="en-US" w:eastAsia="zh-CN" w:bidi="ar-SA"/>
                    </w:rPr>
                    <m:t>X(0)</m:t>
                  </m:r>
                  <m:ctrlPr>
                    <w:rPr>
                      <w:rFonts w:hint="default" w:ascii="Cambria Math" w:hAnsi="Cambria Math" w:cs="Cambria Math"/>
                      <w:i/>
                      <w:kern w:val="2"/>
                      <w:sz w:val="28"/>
                      <w:szCs w:val="28"/>
                      <w:lang w:val="en-US" w:eastAsia="zh-CN" w:bidi="ar-SA"/>
                    </w:rPr>
                  </m:ctrlPr>
                </m:e>
              </m:box>
              <m:ctrlPr>
                <w:rPr>
                  <w:rFonts w:hint="eastAsia" w:ascii="Cambria Math" w:hAnsi="Cambria Math"/>
                  <w:i/>
                  <w:sz w:val="28"/>
                  <w:szCs w:val="28"/>
                  <w:lang w:val="en-US" w:eastAsia="zh-CN"/>
                </w:rPr>
              </m:ctrlPr>
            </m:e>
          </m:nary>
          <m:nary>
            <m:naryPr>
              <m:chr m:val="∑"/>
              <m:limLoc m:val="undOvr"/>
              <m:ctrlPr>
                <w:rPr>
                  <w:rFonts w:hint="eastAsia" w:ascii="Cambria Math" w:hAnsi="Cambria Math"/>
                  <w:i/>
                  <w:sz w:val="28"/>
                  <w:szCs w:val="28"/>
                  <w:lang w:val="en-US" w:eastAsia="zh-CN"/>
                </w:rPr>
              </m:ctrlPr>
            </m:naryPr>
            <m:sub>
              <m:r>
                <m:rPr/>
                <w:rPr>
                  <w:rFonts w:hint="default" w:ascii="Cambria Math" w:hAnsi="Cambria Math"/>
                  <w:sz w:val="28"/>
                  <w:szCs w:val="28"/>
                  <w:lang w:val="en-US" w:eastAsia="zh-CN"/>
                </w:rPr>
                <m:t>k=−</m:t>
              </m:r>
              <m:r>
                <m:rPr/>
                <w:rPr>
                  <w:rFonts w:ascii="Cambria Math" w:hAnsi="Cambria Math"/>
                  <w:sz w:val="28"/>
                  <w:szCs w:val="28"/>
                  <w:lang w:val="en-US"/>
                </w:rPr>
                <m:t>∞</m:t>
              </m:r>
              <m:ctrlPr>
                <w:rPr>
                  <w:rFonts w:hint="eastAsia" w:ascii="Cambria Math" w:hAnsi="Cambria Math"/>
                  <w:i/>
                  <w:sz w:val="28"/>
                  <w:szCs w:val="28"/>
                  <w:lang w:val="en-US" w:eastAsia="zh-CN"/>
                </w:rPr>
              </m:ctrlPr>
            </m:sub>
            <m:sup>
              <m:r>
                <m:rPr/>
                <w:rPr>
                  <w:rFonts w:ascii="Cambria Math" w:hAnsi="Cambria Math"/>
                  <w:sz w:val="28"/>
                  <w:szCs w:val="28"/>
                  <w:lang w:val="en-US"/>
                </w:rPr>
                <m:t>∞</m:t>
              </m:r>
              <m:ctrlPr>
                <w:rPr>
                  <w:rFonts w:hint="eastAsia" w:ascii="Cambria Math" w:hAnsi="Cambria Math"/>
                  <w:i/>
                  <w:sz w:val="28"/>
                  <w:szCs w:val="28"/>
                  <w:lang w:val="en-US" w:eastAsia="zh-CN"/>
                </w:rPr>
              </m:ctrlPr>
            </m:sup>
            <m:e>
              <m:r>
                <m:rPr/>
                <w:rPr>
                  <w:rFonts w:ascii="Cambria Math" w:hAnsi="Cambria Math"/>
                  <w:sz w:val="28"/>
                  <w:szCs w:val="28"/>
                  <w:lang w:val="en-US"/>
                </w:rPr>
                <m:t>δ</m:t>
              </m:r>
              <m:r>
                <m:rPr/>
                <w:rPr>
                  <w:rFonts w:hint="default" w:ascii="Cambria Math" w:hAnsi="Cambria Math"/>
                  <w:sz w:val="28"/>
                  <w:szCs w:val="28"/>
                  <w:lang w:val="en-US" w:eastAsia="zh-CN"/>
                </w:rPr>
                <m:t>(</m:t>
              </m:r>
              <m:r>
                <m:rPr>
                  <m:sty m:val="p"/>
                </m:rPr>
                <w:rPr>
                  <w:rFonts w:hint="default" w:ascii="Cambria Math" w:hAnsi="Cambria Math" w:cs="Cambria Math"/>
                  <w:kern w:val="2"/>
                  <w:sz w:val="28"/>
                  <w:szCs w:val="28"/>
                  <w:lang w:val="en-US" w:eastAsia="zh-CN" w:bidi="ar-SA"/>
                </w:rPr>
                <m:t>Ω−2</m:t>
              </m:r>
              <m:r>
                <m:rPr>
                  <m:sty m:val="p"/>
                </m:rPr>
                <w:rPr>
                  <w:rFonts w:ascii="Cambria Math" w:hAnsi="Cambria Math" w:cs="Cambria Math"/>
                  <w:kern w:val="2"/>
                  <w:sz w:val="28"/>
                  <w:szCs w:val="28"/>
                  <w:lang w:val="en-US" w:bidi="ar-SA"/>
                </w:rPr>
                <m:t>π</m:t>
              </m:r>
              <m:r>
                <m:rPr>
                  <m:sty m:val="p"/>
                </m:rPr>
                <w:rPr>
                  <w:rFonts w:hint="default" w:ascii="Cambria Math" w:hAnsi="Cambria Math" w:cs="Cambria Math"/>
                  <w:kern w:val="2"/>
                  <w:sz w:val="28"/>
                  <w:szCs w:val="28"/>
                  <w:lang w:val="en-US" w:eastAsia="zh-CN" w:bidi="ar-SA"/>
                </w:rPr>
                <m:t>k)</m:t>
              </m:r>
              <m:ctrlPr>
                <w:rPr>
                  <w:rFonts w:hint="eastAsia" w:ascii="Cambria Math" w:hAnsi="Cambria Math"/>
                  <w:i/>
                  <w:sz w:val="28"/>
                  <w:szCs w:val="28"/>
                  <w:lang w:val="en-US" w:eastAsia="zh-CN"/>
                </w:rPr>
              </m:ctrlPr>
            </m:e>
          </m:nary>
        </m:oMath>
      </m:oMathPara>
    </w:p>
    <w:p>
      <w:pPr>
        <w:numPr>
          <w:ilvl w:val="0"/>
          <w:numId w:val="0"/>
        </w:numPr>
        <w:rPr>
          <w:rFonts w:hint="default" w:hAnsi="Cambria Math" w:cs="Cambria Math"/>
          <w:i w:val="0"/>
          <w:kern w:val="2"/>
          <w:sz w:val="28"/>
          <w:szCs w:val="28"/>
          <w:lang w:val="en-US" w:eastAsia="zh-CN" w:bidi="ar-SA"/>
        </w:rPr>
      </w:pPr>
    </w:p>
    <w:p>
      <w:pPr>
        <w:numPr>
          <w:ilvl w:val="0"/>
          <w:numId w:val="0"/>
        </w:numPr>
        <w:rPr>
          <w:rFonts w:hint="default" w:hAnsi="Cambria Math" w:cs="Cambria Math"/>
          <w:b w:val="0"/>
          <w:i w:val="0"/>
          <w:kern w:val="2"/>
          <w:sz w:val="28"/>
          <w:szCs w:val="28"/>
          <w:lang w:val="en-US" w:eastAsia="zh-CN" w:bidi="ar-SA"/>
        </w:rPr>
      </w:pPr>
    </w:p>
    <w:p>
      <w:pPr>
        <w:numPr>
          <w:ilvl w:val="0"/>
          <w:numId w:val="14"/>
        </w:numPr>
        <w:ind w:leftChars="0"/>
        <w:rPr>
          <w:rFonts w:hint="default" w:hAnsi="Cambria Math" w:cs="Cambria Math"/>
          <w:i w:val="0"/>
          <w:kern w:val="2"/>
          <w:sz w:val="28"/>
          <w:szCs w:val="28"/>
          <w:lang w:val="en-US" w:eastAsia="zh-CN" w:bidi="ar-SA"/>
        </w:rPr>
      </w:pPr>
      <w:r>
        <w:rPr>
          <w:rFonts w:hint="eastAsia" w:hAnsi="Cambria Math" w:cs="Cambria Math"/>
          <w:b w:val="0"/>
          <w:i w:val="0"/>
          <w:kern w:val="2"/>
          <w:sz w:val="28"/>
          <w:szCs w:val="28"/>
          <w:lang w:val="en-US" w:eastAsia="zh-CN" w:bidi="ar-SA"/>
        </w:rPr>
        <w:t>时域展缩性质</w:t>
      </w:r>
    </w:p>
    <w:p>
      <w:pPr>
        <w:numPr>
          <w:ilvl w:val="0"/>
          <w:numId w:val="0"/>
        </w:numPr>
        <w:rPr>
          <w:rFonts w:hint="eastAsia" w:hAnsi="Cambria Math" w:cs="Cambria Math"/>
          <w:i w:val="0"/>
          <w:kern w:val="2"/>
          <w:sz w:val="28"/>
          <w:szCs w:val="28"/>
          <w:lang w:val="en-US" w:eastAsia="zh-CN" w:bidi="ar-SA"/>
        </w:rPr>
      </w:pPr>
      <w:r>
        <w:rPr>
          <w:rFonts w:hint="eastAsia" w:hAnsi="Cambria Math" w:cs="Cambria Math"/>
          <w:b w:val="0"/>
          <w:i w:val="0"/>
          <w:kern w:val="2"/>
          <w:sz w:val="28"/>
          <w:szCs w:val="28"/>
          <w:lang w:val="en-US" w:eastAsia="zh-CN" w:bidi="ar-SA"/>
        </w:rPr>
        <w:t>时域扩展 ：</w:t>
      </w:r>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m:t>
        </m:r>
        <m:d>
          <m:dPr>
            <m:begChr m:val="{"/>
            <m:endChr m:val=""/>
            <m:ctrlPr>
              <w:rPr>
                <w:rFonts w:hint="default" w:ascii="Cambria Math" w:hAnsi="Cambria Math" w:cs="Cambria Math"/>
                <w:i/>
                <w:kern w:val="2"/>
                <w:sz w:val="28"/>
                <w:szCs w:val="28"/>
                <w:lang w:val="en-US" w:eastAsia="zh-CN" w:bidi="ar-SA"/>
              </w:rPr>
            </m:ctrlPr>
          </m:dPr>
          <m:e>
            <m:eqArr>
              <m:eqArrPr>
                <m:ctrlPr>
                  <w:rPr>
                    <w:rFonts w:hint="default" w:ascii="Cambria Math" w:hAnsi="Cambria Math" w:cs="Cambria Math"/>
                    <w:i/>
                    <w:kern w:val="2"/>
                    <w:sz w:val="28"/>
                    <w:szCs w:val="28"/>
                    <w:lang w:val="en-US" w:eastAsia="zh-CN" w:bidi="ar-SA"/>
                  </w:rPr>
                </m:ctrlPr>
              </m:eqArrPr>
              <m:e>
                <m:r>
                  <m:rPr/>
                  <w:rPr>
                    <w:rFonts w:hint="default" w:ascii="Cambria Math" w:hAnsi="Cambria Math" w:cs="Cambria Math"/>
                    <w:kern w:val="2"/>
                    <w:sz w:val="28"/>
                    <w:szCs w:val="28"/>
                    <w:lang w:val="en-US" w:eastAsia="zh-CN" w:bidi="ar-SA"/>
                  </w:rPr>
                  <m:t>x[</m:t>
                </m: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n</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k</m:t>
                    </m:r>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],n=pk</m:t>
                </m:r>
                <m:ctrlPr>
                  <w:rPr>
                    <w:rFonts w:hint="default" w:ascii="Cambria Math" w:hAnsi="Cambria Math" w:cs="Cambria Math"/>
                    <w:i/>
                    <w:kern w:val="2"/>
                    <w:sz w:val="28"/>
                    <w:szCs w:val="28"/>
                    <w:lang w:val="en-US" w:eastAsia="zh-CN" w:bidi="ar-SA"/>
                  </w:rPr>
                </m:ctrlPr>
              </m:e>
              <m:e>
                <m:r>
                  <m:rPr/>
                  <w:rPr>
                    <w:rFonts w:hint="default" w:ascii="Cambria Math" w:hAnsi="Cambria Math" w:cs="Cambria Math"/>
                    <w:kern w:val="2"/>
                    <w:sz w:val="28"/>
                    <w:szCs w:val="28"/>
                    <w:lang w:val="en-US" w:eastAsia="zh-CN" w:bidi="ar-SA"/>
                  </w:rPr>
                  <m:t>0.n</m:t>
                </m:r>
                <m:r>
                  <m:rPr/>
                  <w:rPr>
                    <w:rFonts w:ascii="Cambria Math" w:hAnsi="Cambria Math" w:cs="Cambria Math"/>
                    <w:kern w:val="2"/>
                    <w:sz w:val="28"/>
                    <w:szCs w:val="28"/>
                    <w:lang w:val="en-US" w:bidi="ar-SA"/>
                  </w:rPr>
                  <m:t>≠</m:t>
                </m:r>
                <m:r>
                  <m:rPr/>
                  <w:rPr>
                    <w:rFonts w:hint="default" w:ascii="Cambria Math" w:hAnsi="Cambria Math" w:cs="Cambria Math"/>
                    <w:kern w:val="2"/>
                    <w:sz w:val="28"/>
                    <w:szCs w:val="28"/>
                    <w:lang w:val="en-US" w:eastAsia="zh-CN" w:bidi="ar-SA"/>
                  </w:rPr>
                  <m:t>pk</m:t>
                </m:r>
                <m:ctrlPr>
                  <w:rPr>
                    <w:rFonts w:hint="default" w:ascii="Cambria Math" w:hAnsi="Cambria Math" w:cs="Cambria Math"/>
                    <w:i/>
                    <w:kern w:val="2"/>
                    <w:sz w:val="28"/>
                    <w:szCs w:val="28"/>
                    <w:lang w:val="en-US" w:eastAsia="zh-CN" w:bidi="ar-SA"/>
                  </w:rPr>
                </m:ctrlPr>
              </m:e>
            </m:eqArr>
            <m:ctrlPr>
              <w:rPr>
                <w:rFonts w:hint="default" w:ascii="Cambria Math" w:hAnsi="Cambria Math" w:cs="Cambria Math"/>
                <w:i/>
                <w:kern w:val="2"/>
                <w:sz w:val="28"/>
                <w:szCs w:val="28"/>
                <w:lang w:val="en-US" w:eastAsia="zh-CN" w:bidi="ar-SA"/>
              </w:rPr>
            </m:ctrlPr>
          </m:e>
        </m:d>
      </m:oMath>
      <w:r>
        <w:rPr>
          <w:rFonts w:hint="eastAsia" w:hAnsi="Cambria Math" w:cs="Cambria Math"/>
          <w:i w:val="0"/>
          <w:kern w:val="2"/>
          <w:sz w:val="28"/>
          <w:szCs w:val="28"/>
          <w:lang w:val="en-US" w:eastAsia="zh-CN" w:bidi="ar-SA"/>
        </w:rPr>
        <w:t>,相当于插入了(k-1)个零值，</w:t>
      </w:r>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[pk]=x[p]</m:t>
        </m:r>
      </m:oMath>
    </w:p>
    <w:p>
      <w:pPr>
        <w:numPr>
          <w:ilvl w:val="0"/>
          <w:numId w:val="0"/>
        </w:numPr>
        <w:rPr>
          <w:rFonts w:hint="default" w:hAnsi="Cambria Math" w:cs="Cambria Math"/>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(kΩ)</m:t>
              </m:r>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时域上的拉伸，对应于频域上的压缩，周期为</w:t>
      </w:r>
      <m:oMath>
        <m:f>
          <m:fPr>
            <m:ctrlPr>
              <w:rPr>
                <w:rFonts w:ascii="Cambria Math" w:hAnsi="Cambria Math" w:cs="Cambria Math"/>
                <w:i/>
                <w:kern w:val="2"/>
                <w:sz w:val="28"/>
                <w:szCs w:val="28"/>
                <w:lang w:val="en-US" w:bidi="ar-SA"/>
              </w:rPr>
            </m:ctrlPr>
          </m:fPr>
          <m:num>
            <m:r>
              <m:rPr/>
              <w:rPr>
                <w:rFonts w:hint="eastAsia" w:ascii="Cambria Math" w:hAnsi="Cambria Math" w:cs="Cambria Math"/>
                <w:kern w:val="2"/>
                <w:sz w:val="28"/>
                <w:szCs w:val="28"/>
                <w:lang w:val="en-US" w:eastAsia="zh-CN" w:bidi="ar-SA"/>
              </w:rPr>
              <m:t>2</m:t>
            </m:r>
            <m:r>
              <m:rPr/>
              <w:rPr>
                <w:rFonts w:ascii="Cambria Math" w:hAnsi="Cambria Math" w:cs="Cambria Math"/>
                <w:kern w:val="2"/>
                <w:sz w:val="28"/>
                <w:szCs w:val="28"/>
                <w:lang w:val="en-US" w:bidi="ar-SA"/>
              </w:rPr>
              <m:t>π</m:t>
            </m:r>
            <m:ctrlPr>
              <w:rPr>
                <w:rFonts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k</m:t>
            </m:r>
            <m:ctrlPr>
              <w:rPr>
                <w:rFonts w:ascii="Cambria Math" w:hAnsi="Cambria Math" w:cs="Cambria Math"/>
                <w:i/>
                <w:kern w:val="2"/>
                <w:sz w:val="28"/>
                <w:szCs w:val="28"/>
                <w:lang w:val="en-US" w:bidi="ar-SA"/>
              </w:rPr>
            </m:ctrlPr>
          </m:den>
        </m:f>
      </m:oMath>
    </w:p>
    <w:p>
      <w:pPr>
        <w:numPr>
          <w:ilvl w:val="0"/>
          <w:numId w:val="14"/>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频域微分性质</w:t>
      </w:r>
    </w:p>
    <w:p>
      <w:pPr>
        <w:numPr>
          <w:ilvl w:val="0"/>
          <w:numId w:val="0"/>
        </w:numPr>
        <w:rPr>
          <w:rFonts w:hint="default" w:hAnsi="Cambria Math" w:cs="Cambria Math"/>
          <w:i/>
          <w:kern w:val="2"/>
          <w:sz w:val="28"/>
          <w:szCs w:val="28"/>
          <w:lang w:val="en-US" w:eastAsia="zh-CN" w:bidi="ar-SA"/>
        </w:rPr>
      </w:pPr>
      <m:oMathPara>
        <m:oMath>
          <w:bookmarkStart w:id="41" w:name="OLE_LINK41"/>
          <m:r>
            <m:rPr>
              <m:sty m:val="p"/>
            </m:rPr>
            <w:rPr>
              <w:rFonts w:hint="default" w:ascii="Cambria Math" w:hAnsi="Cambria Math" w:cs="Cambria Math"/>
              <w:kern w:val="2"/>
              <w:sz w:val="28"/>
              <w:szCs w:val="28"/>
              <w:lang w:val="en-US" w:eastAsia="zh-CN" w:bidi="ar-SA"/>
            </w:rPr>
            <m:t>x[n]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(Ω)</m:t>
              </m:r>
              <w:bookmarkEnd w:id="41"/>
              <m:ctrlPr>
                <w:rPr>
                  <w:rFonts w:hint="default" w:ascii="Cambria Math" w:hAnsi="Cambria Math" w:cs="Cambria Math"/>
                  <w:i/>
                  <w:kern w:val="2"/>
                  <w:sz w:val="28"/>
                  <w:szCs w:val="28"/>
                  <w:lang w:val="en-US" w:eastAsia="zh-CN" w:bidi="ar-SA"/>
                </w:rPr>
              </m:ctrlPr>
            </m:e>
          </m:box>
        </m:oMath>
      </m:oMathPara>
    </w:p>
    <w:p>
      <w:pPr>
        <w:numPr>
          <w:ilvl w:val="0"/>
          <w:numId w:val="0"/>
        </w:numPr>
        <w:rPr>
          <w:rFonts w:hint="eastAsia" w:hAnsi="Cambria Math" w:eastAsia="宋体" w:cs="Cambria Math"/>
          <w:b w:val="0"/>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nx[n]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ctrlPr>
                <w:rPr>
                  <w:rFonts w:hint="default" w:ascii="Cambria Math" w:hAnsi="Cambria Math" w:cs="Cambria Math"/>
                  <w:i/>
                  <w:kern w:val="2"/>
                  <w:sz w:val="28"/>
                  <w:szCs w:val="28"/>
                  <w:lang w:val="en-US" w:eastAsia="zh-CN" w:bidi="ar-SA"/>
                </w:rPr>
              </m:ctrlPr>
            </m:e>
          </m:box>
          <m:r>
            <m:rPr/>
            <w:rPr>
              <w:rFonts w:hint="default" w:ascii="Cambria Math" w:hAnsi="Cambria Math" w:cs="Cambria Math"/>
              <w:kern w:val="2"/>
              <w:sz w:val="28"/>
              <w:szCs w:val="28"/>
              <w:lang w:val="en-US" w:eastAsia="zh-CN" w:bidi="ar-SA"/>
            </w:rPr>
            <m:t>j</m:t>
          </m:r>
          <m:f>
            <m:fPr>
              <m:ctrlPr>
                <w:rPr>
                  <w:rFonts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dX</m:t>
              </m:r>
              <m:r>
                <m:rPr>
                  <m:sty m:val="p"/>
                </m:rPr>
                <w:rPr>
                  <w:rFonts w:hint="default" w:ascii="Cambria Math" w:hAnsi="Cambria Math" w:cs="Cambria Math"/>
                  <w:kern w:val="2"/>
                  <w:sz w:val="28"/>
                  <w:szCs w:val="28"/>
                  <w:lang w:val="en-US" w:eastAsia="zh-CN" w:bidi="ar-SA"/>
                </w:rPr>
                <m:t>(Ω)</m:t>
              </m:r>
              <m:ctrlPr>
                <w:rPr>
                  <w:rFonts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d</m:t>
              </m:r>
              <m:r>
                <m:rPr>
                  <m:sty m:val="p"/>
                </m:rPr>
                <w:rPr>
                  <w:rFonts w:hint="default" w:ascii="Cambria Math" w:hAnsi="Cambria Math" w:cs="Cambria Math"/>
                  <w:kern w:val="2"/>
                  <w:sz w:val="28"/>
                  <w:szCs w:val="28"/>
                  <w:lang w:val="en-US" w:eastAsia="zh-CN" w:bidi="ar-SA"/>
                </w:rPr>
                <m:t>Ω</m:t>
              </m:r>
              <m:ctrlPr>
                <w:rPr>
                  <w:rFonts w:ascii="Cambria Math" w:hAnsi="Cambria Math" w:cs="Cambria Math"/>
                  <w:i/>
                  <w:kern w:val="2"/>
                  <w:sz w:val="28"/>
                  <w:szCs w:val="28"/>
                  <w:lang w:val="en-US" w:bidi="ar-SA"/>
                </w:rPr>
              </m:ctrlPr>
            </m:den>
          </m:f>
        </m:oMath>
      </m:oMathPara>
    </w:p>
    <w:p>
      <w:pPr>
        <w:numPr>
          <w:ilvl w:val="0"/>
          <w:numId w:val="14"/>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共轭与共轭对称性质</w:t>
      </w:r>
    </w:p>
    <w:p>
      <w:pPr>
        <w:numPr>
          <w:ilvl w:val="0"/>
          <w:numId w:val="0"/>
        </w:numPr>
        <w:rPr>
          <w:rFonts w:hint="default" w:hAnsi="Cambria Math" w:cs="Cambria Math"/>
          <w:i/>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x[n]</m:t>
          </m:r>
          <w:bookmarkStart w:id="42" w:name="OLE_LINK40"/>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(Ω)</m:t>
              </m:r>
              <w:bookmarkEnd w:id="42"/>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eastAsia="宋体" w:cs="Cambria Math"/>
          <w:b w:val="0"/>
          <w:i w:val="0"/>
          <w:kern w:val="2"/>
          <w:sz w:val="28"/>
          <w:szCs w:val="28"/>
          <w:lang w:val="en-US" w:eastAsia="zh-CN" w:bidi="ar-SA"/>
        </w:rPr>
      </w:pPr>
      <m:oMathPara>
        <m:oMath>
          <m:sSup>
            <m:sSupPr>
              <m:ctrlPr>
                <w:rPr>
                  <w:rFonts w:ascii="Cambria Math" w:hAnsi="Cambria Math" w:cs="Cambria Math"/>
                  <w:i/>
                  <w:kern w:val="2"/>
                  <w:sz w:val="28"/>
                  <w:szCs w:val="28"/>
                  <w:lang w:val="en-US" w:bidi="ar-SA"/>
                </w:rPr>
              </m:ctrlPr>
            </m:sSup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p>
              <m:r>
                <m:rPr/>
                <w:rPr>
                  <w:rFonts w:hint="default" w:ascii="Cambria Math" w:hAnsi="Cambria Math" w:cs="Cambria Math"/>
                  <w:kern w:val="2"/>
                  <w:sz w:val="28"/>
                  <w:szCs w:val="28"/>
                  <w:lang w:val="en-US" w:eastAsia="zh-CN" w:bidi="ar-SA"/>
                </w:rPr>
                <m:t>∗</m:t>
              </m:r>
              <m:ctrlPr>
                <w:rPr>
                  <w:rFonts w:ascii="Cambria Math" w:hAnsi="Cambria Math" w:cs="Cambria Math"/>
                  <w:i/>
                  <w:kern w:val="2"/>
                  <w:sz w:val="28"/>
                  <w:szCs w:val="28"/>
                  <w:lang w:val="en-US" w:bidi="ar-SA"/>
                </w:rPr>
              </m:ctrlPr>
            </m:sup>
          </m:sSup>
          <m:r>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(−Ω)</m:t>
              </m:r>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cs="Cambria Math"/>
          <w:b w:val="0"/>
          <w:i w:val="0"/>
          <w:kern w:val="2"/>
          <w:sz w:val="28"/>
          <w:szCs w:val="28"/>
          <w:lang w:val="en-US" w:eastAsia="zh-CN" w:bidi="ar-SA"/>
        </w:rPr>
      </w:pPr>
    </w:p>
    <w:p>
      <w:pPr>
        <w:numPr>
          <w:ilvl w:val="0"/>
          <w:numId w:val="0"/>
        </w:numPr>
        <w:rPr>
          <w:rFonts w:hint="default" w:hAnsi="Cambria Math" w:cs="Cambria Math"/>
          <w:b w:val="0"/>
          <w:i w:val="0"/>
          <w:kern w:val="2"/>
          <w:sz w:val="28"/>
          <w:szCs w:val="28"/>
          <w:lang w:val="en-US" w:eastAsia="zh-CN" w:bidi="ar-SA"/>
        </w:rPr>
      </w:pPr>
      <w:r>
        <w:rPr>
          <w:rFonts w:hint="default" w:hAnsi="Cambria Math" w:cs="Cambria Math"/>
          <w:b w:val="0"/>
          <w:i w:val="0"/>
          <w:kern w:val="2"/>
          <w:sz w:val="28"/>
          <w:szCs w:val="28"/>
          <w:lang w:val="en-US" w:eastAsia="zh-CN" w:bidi="ar-SA"/>
        </w:rPr>
        <w:drawing>
          <wp:inline distT="0" distB="0" distL="114300" distR="114300">
            <wp:extent cx="4892675" cy="2317115"/>
            <wp:effectExtent l="0" t="0" r="3175" b="6985"/>
            <wp:docPr id="2" name="图片 2" descr="Screenshot_20231126_200750_cn.wps.moffice_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31126_200750_cn.wps.moffice_eng"/>
                    <pic:cNvPicPr>
                      <a:picLocks noChangeAspect="1"/>
                    </pic:cNvPicPr>
                  </pic:nvPicPr>
                  <pic:blipFill>
                    <a:blip r:embed="rId32"/>
                    <a:srcRect l="26782" t="49119" r="23760" b="467"/>
                    <a:stretch>
                      <a:fillRect/>
                    </a:stretch>
                  </pic:blipFill>
                  <pic:spPr>
                    <a:xfrm>
                      <a:off x="0" y="0"/>
                      <a:ext cx="4892675" cy="2317115"/>
                    </a:xfrm>
                    <a:prstGeom prst="rect">
                      <a:avLst/>
                    </a:prstGeom>
                  </pic:spPr>
                </pic:pic>
              </a:graphicData>
            </a:graphic>
          </wp:inline>
        </w:drawing>
      </w:r>
    </w:p>
    <w:p>
      <w:pPr>
        <w:numPr>
          <w:ilvl w:val="0"/>
          <w:numId w:val="14"/>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帕斯瓦尔定理</w:t>
      </w:r>
    </w:p>
    <w:p>
      <w:pPr>
        <w:numPr>
          <w:ilvl w:val="0"/>
          <w:numId w:val="0"/>
        </w:numPr>
        <w:rPr>
          <w:rFonts w:hint="default" w:hAnsi="Cambria Math" w:cs="Cambria Math"/>
          <w:b w:val="0"/>
          <w:i w:val="0"/>
          <w:kern w:val="2"/>
          <w:sz w:val="28"/>
          <w:szCs w:val="28"/>
          <w:lang w:val="en-US" w:eastAsia="zh-CN" w:bidi="ar-SA"/>
        </w:rPr>
      </w:pPr>
      <m:oMathPara>
        <m:oMath>
          <m:nary>
            <m:naryPr>
              <m:chr m:val="∑"/>
              <m:limLoc m:val="undOvr"/>
              <m:ctrlPr>
                <w:rPr>
                  <w:rFonts w:ascii="Cambria Math" w:hAnsi="Cambria Math" w:cs="Cambria Math"/>
                  <w:i/>
                  <w:kern w:val="2"/>
                  <w:sz w:val="28"/>
                  <w:szCs w:val="28"/>
                  <w:lang w:val="en-US" w:bidi="ar-SA"/>
                </w:rPr>
              </m:ctrlPr>
            </m:naryPr>
            <m:sub>
              <m:r>
                <m:rPr/>
                <w:rPr>
                  <w:rFonts w:hint="default" w:ascii="Cambria Math" w:hAnsi="Cambria Math" w:cs="Cambria Math"/>
                  <w:kern w:val="2"/>
                  <w:sz w:val="28"/>
                  <w:szCs w:val="28"/>
                  <w:lang w:val="en-US" w:eastAsia="zh-CN" w:bidi="ar-SA"/>
                </w:rPr>
                <m:t>n=−</m:t>
              </m:r>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sub>
            <m:sup>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sup>
            <m:e>
              <m:sSup>
                <m:sSupPr>
                  <m:ctrlPr>
                    <w:rPr>
                      <w:rFonts w:ascii="Cambria Math" w:hAnsi="Cambria Math" w:cs="Cambria Math"/>
                      <w:i/>
                      <w:kern w:val="2"/>
                      <w:sz w:val="28"/>
                      <w:szCs w:val="28"/>
                      <w:lang w:val="en-US" w:bidi="ar-SA"/>
                    </w:rPr>
                  </m:ctrlPr>
                </m:sSupPr>
                <m:e>
                  <m:r>
                    <m:rPr/>
                    <w:rPr>
                      <w:rFonts w:hint="default" w:ascii="Cambria Math" w:hAnsi="Cambria Math" w:cs="Cambria Math"/>
                      <w:kern w:val="2"/>
                      <w:sz w:val="28"/>
                      <w:szCs w:val="28"/>
                      <w:lang w:val="en-US" w:eastAsia="zh-CN" w:bidi="ar-SA"/>
                    </w:rPr>
                    <m:t>|x[n]|</m:t>
                  </m:r>
                  <m:ctrlPr>
                    <w:rPr>
                      <w:rFonts w:ascii="Cambria Math" w:hAnsi="Cambria Math" w:cs="Cambria Math"/>
                      <w:i/>
                      <w:kern w:val="2"/>
                      <w:sz w:val="28"/>
                      <w:szCs w:val="28"/>
                      <w:lang w:val="en-US" w:bidi="ar-SA"/>
                    </w:rPr>
                  </m:ctrlPr>
                </m:e>
                <m:sup>
                  <m:r>
                    <m:rPr/>
                    <w:rPr>
                      <w:rFonts w:hint="default"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p>
              </m:sSup>
              <m:r>
                <m:rPr/>
                <w:rPr>
                  <w:rFonts w:hint="default" w:ascii="Cambria Math" w:hAnsi="Cambria Math" w:cs="Cambria Math"/>
                  <w:kern w:val="2"/>
                  <w:sz w:val="28"/>
                  <w:szCs w:val="28"/>
                  <w:lang w:val="en-US" w:eastAsia="zh-CN" w:bidi="ar-SA"/>
                </w:rPr>
                <m:t>=</m:t>
              </m:r>
              <m:ctrlPr>
                <w:rPr>
                  <w:rFonts w:ascii="Cambria Math" w:hAnsi="Cambria Math" w:cs="Cambria Math"/>
                  <w:i/>
                  <w:kern w:val="2"/>
                  <w:sz w:val="28"/>
                  <w:szCs w:val="28"/>
                  <w:lang w:val="en-US" w:bidi="ar-SA"/>
                </w:rPr>
              </m:ctrlPr>
            </m:e>
          </m:nary>
          <m:f>
            <m:fPr>
              <m:ctrlPr>
                <w:rPr>
                  <w:rFonts w:hint="default" w:ascii="Cambria Math" w:hAnsi="Cambria Math" w:cs="宋体"/>
                  <w:i w:val="0"/>
                  <w:kern w:val="2"/>
                  <w:sz w:val="28"/>
                  <w:szCs w:val="28"/>
                  <w:lang w:val="en-US" w:eastAsia="zh-CN" w:bidi="ar-SA"/>
                </w:rPr>
              </m:ctrlPr>
            </m:fPr>
            <m:num>
              <m:r>
                <m:rPr>
                  <m:sty m:val="p"/>
                </m:rPr>
                <w:rPr>
                  <w:rFonts w:hint="default" w:ascii="Cambria Math" w:hAnsi="Cambria Math" w:cs="宋体"/>
                  <w:kern w:val="2"/>
                  <w:sz w:val="28"/>
                  <w:szCs w:val="28"/>
                  <w:lang w:val="en-US" w:eastAsia="zh-CN" w:bidi="ar-SA"/>
                </w:rPr>
                <m:t>1</m:t>
              </m:r>
              <m:ctrlPr>
                <w:rPr>
                  <w:rFonts w:hint="default" w:ascii="Cambria Math" w:hAnsi="Cambria Math" w:cs="宋体"/>
                  <w:i w:val="0"/>
                  <w:kern w:val="2"/>
                  <w:sz w:val="28"/>
                  <w:szCs w:val="28"/>
                  <w:lang w:val="en-US" w:eastAsia="zh-CN" w:bidi="ar-SA"/>
                </w:rPr>
              </m:ctrlPr>
            </m:num>
            <m:den>
              <m:r>
                <m:rPr>
                  <m:sty m:val="p"/>
                </m:rPr>
                <w:rPr>
                  <w:rFonts w:hint="default" w:ascii="Cambria Math" w:hAnsi="Cambria Math" w:cs="宋体"/>
                  <w:kern w:val="2"/>
                  <w:sz w:val="28"/>
                  <w:szCs w:val="28"/>
                  <w:lang w:val="en-US" w:eastAsia="zh-CN" w:bidi="ar-SA"/>
                </w:rPr>
                <m:t>2</m:t>
              </m:r>
              <m:r>
                <m:rPr>
                  <m:sty m:val="p"/>
                </m:rPr>
                <w:rPr>
                  <w:rFonts w:ascii="Cambria Math" w:hAnsi="Cambria Math" w:cs="宋体"/>
                  <w:kern w:val="2"/>
                  <w:sz w:val="28"/>
                  <w:szCs w:val="28"/>
                  <w:lang w:val="en-US" w:bidi="ar-SA"/>
                </w:rPr>
                <m:t>π</m:t>
              </m:r>
              <m:ctrlPr>
                <w:rPr>
                  <w:rFonts w:hint="default" w:ascii="Cambria Math" w:hAnsi="Cambria Math" w:cs="宋体"/>
                  <w:i w:val="0"/>
                  <w:kern w:val="2"/>
                  <w:sz w:val="28"/>
                  <w:szCs w:val="28"/>
                  <w:lang w:val="en-US" w:eastAsia="zh-CN" w:bidi="ar-SA"/>
                </w:rPr>
              </m:ctrlPr>
            </m:den>
          </m:f>
          <m:nary>
            <m:naryPr>
              <m:limLoc m:val="subSup"/>
              <m:ctrlPr>
                <w:rPr>
                  <w:rFonts w:hint="default" w:ascii="Cambria Math" w:hAnsi="Cambria Math" w:cs="宋体"/>
                  <w:i w:val="0"/>
                  <w:kern w:val="2"/>
                  <w:sz w:val="28"/>
                  <w:szCs w:val="28"/>
                  <w:lang w:val="en-US" w:eastAsia="zh-CN" w:bidi="ar-SA"/>
                </w:rPr>
              </m:ctrlPr>
            </m:naryPr>
            <m:sub>
              <m:r>
                <m:rPr>
                  <m:sty m:val="p"/>
                </m:rPr>
                <w:rPr>
                  <w:rFonts w:hint="default" w:ascii="Cambria Math" w:hAnsi="Cambria Math" w:cs="宋体"/>
                  <w:kern w:val="2"/>
                  <w:sz w:val="28"/>
                  <w:szCs w:val="28"/>
                  <w:lang w:val="en-US" w:eastAsia="zh-CN" w:bidi="ar-SA"/>
                </w:rPr>
                <m:t>2</m:t>
              </m:r>
              <m:r>
                <m:rPr>
                  <m:sty m:val="p"/>
                </m:rPr>
                <w:rPr>
                  <w:rFonts w:ascii="Cambria Math" w:hAnsi="Cambria Math" w:cs="宋体"/>
                  <w:kern w:val="2"/>
                  <w:sz w:val="28"/>
                  <w:szCs w:val="28"/>
                  <w:lang w:val="en-US" w:bidi="ar-SA"/>
                </w:rPr>
                <m:t>π</m:t>
              </m:r>
              <w:bookmarkStart w:id="43" w:name="OLE_LINK45"/>
              <m:ctrlPr>
                <w:rPr>
                  <w:rFonts w:hint="default" w:ascii="Cambria Math" w:hAnsi="Cambria Math" w:cs="宋体"/>
                  <w:i w:val="0"/>
                  <w:kern w:val="2"/>
                  <w:sz w:val="28"/>
                  <w:szCs w:val="28"/>
                  <w:lang w:val="en-US" w:eastAsia="zh-CN" w:bidi="ar-SA"/>
                </w:rPr>
              </m:ctrlPr>
            </m:sub>
            <m:sup>
              <m:ctrlPr>
                <w:rPr>
                  <w:rFonts w:hint="default" w:ascii="Cambria Math" w:hAnsi="Cambria Math" w:cs="宋体"/>
                  <w:i w:val="0"/>
                  <w:kern w:val="2"/>
                  <w:sz w:val="28"/>
                  <w:szCs w:val="28"/>
                  <w:lang w:val="en-US" w:eastAsia="zh-CN" w:bidi="ar-SA"/>
                </w:rPr>
              </m:ctrlPr>
            </m:sup>
            <m:e>
              <m:sSup>
                <m:sSupPr>
                  <m:ctrlPr>
                    <w:rPr>
                      <w:rFonts w:hint="default" w:ascii="Cambria Math" w:hAnsi="Cambria Math"/>
                      <w:i/>
                      <w:sz w:val="28"/>
                      <w:szCs w:val="28"/>
                      <w:lang w:val="en-US" w:eastAsia="zh-CN"/>
                    </w:rPr>
                  </m:ctrlPr>
                </m:sSupPr>
                <m:e>
                  <m:r>
                    <m:rPr>
                      <m:sty m:val="p"/>
                    </m:rPr>
                    <w:rPr>
                      <w:rFonts w:hint="default" w:ascii="Cambria Math" w:hAnsi="Cambria Math" w:cs="宋体"/>
                      <w:kern w:val="2"/>
                      <w:sz w:val="28"/>
                      <w:szCs w:val="28"/>
                      <w:lang w:val="en-US" w:eastAsia="zh-CN" w:bidi="ar-SA"/>
                    </w:rPr>
                    <m:t>|X(</m:t>
                  </m:r>
                  <m:r>
                    <m:rPr>
                      <m:sty m:val="p"/>
                    </m:rPr>
                    <w:rPr>
                      <w:rFonts w:hint="default" w:ascii="Cambria Math" w:hAnsi="Cambria Math" w:cs="Cambria Math"/>
                      <w:kern w:val="2"/>
                      <w:sz w:val="28"/>
                      <w:szCs w:val="28"/>
                      <w:lang w:val="en-US" w:eastAsia="zh-CN" w:bidi="ar-SA"/>
                    </w:rPr>
                    <m:t>Ω)|</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2</m:t>
                  </m:r>
                  <w:bookmarkEnd w:id="43"/>
                  <m:ctrlPr>
                    <w:rPr>
                      <w:rFonts w:hint="default" w:ascii="Cambria Math" w:hAnsi="Cambria Math"/>
                      <w:i/>
                      <w:sz w:val="28"/>
                      <w:szCs w:val="28"/>
                      <w:lang w:val="en-US" w:eastAsia="zh-CN"/>
                    </w:rPr>
                  </m:ctrlPr>
                </m:sup>
              </m:sSup>
              <m:ctrlPr>
                <w:rPr>
                  <w:rFonts w:hint="default" w:ascii="Cambria Math" w:hAnsi="Cambria Math" w:cs="宋体"/>
                  <w:i w:val="0"/>
                  <w:kern w:val="2"/>
                  <w:sz w:val="28"/>
                  <w:szCs w:val="28"/>
                  <w:lang w:val="en-US" w:eastAsia="zh-CN" w:bidi="ar-SA"/>
                </w:rPr>
              </m:ctrlPr>
            </m:e>
          </m:nary>
          <m:r>
            <m:rPr>
              <m:sty m:val="p"/>
            </m:rPr>
            <w:rPr>
              <w:rFonts w:hint="default" w:ascii="Cambria Math" w:hAnsi="Cambria Math" w:cs="宋体"/>
              <w:kern w:val="2"/>
              <w:sz w:val="28"/>
              <w:szCs w:val="28"/>
              <w:lang w:val="en-US" w:eastAsia="zh-CN" w:bidi="ar-SA"/>
            </w:rPr>
            <m:t>d</m:t>
          </m:r>
          <m:r>
            <m:rPr>
              <m:sty m:val="p"/>
            </m:rPr>
            <w:rPr>
              <w:rFonts w:hint="default" w:ascii="Cambria Math" w:hAnsi="Cambria Math" w:cs="Cambria Math"/>
              <w:kern w:val="2"/>
              <w:sz w:val="28"/>
              <w:szCs w:val="28"/>
              <w:lang w:val="en-US" w:eastAsia="zh-CN" w:bidi="ar-SA"/>
            </w:rPr>
            <m:t>Ω</m:t>
          </m:r>
        </m:oMath>
      </m:oMathPara>
    </w:p>
    <w:p>
      <w:pPr>
        <w:numPr>
          <w:ilvl w:val="0"/>
          <w:numId w:val="0"/>
        </w:numPr>
        <w:rPr>
          <w:rFonts w:hint="eastAsia" w:hAnsi="Cambria Math" w:cs="Cambria Math"/>
          <w:b w:val="0"/>
          <w:i w:val="0"/>
          <w:color w:val="FF0000"/>
          <w:kern w:val="2"/>
          <w:sz w:val="28"/>
          <w:szCs w:val="28"/>
          <w:lang w:val="en-US" w:eastAsia="zh-CN" w:bidi="ar-SA"/>
        </w:rPr>
      </w:pPr>
      <w:r>
        <w:rPr>
          <w:rFonts w:ascii="宋体" w:hAnsi="宋体" w:eastAsia="宋体" w:cs="宋体"/>
          <w:sz w:val="24"/>
          <w:szCs w:val="24"/>
        </w:rPr>
        <w:drawing>
          <wp:inline distT="0" distB="0" distL="114300" distR="114300">
            <wp:extent cx="5200650" cy="4610100"/>
            <wp:effectExtent l="0" t="0" r="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33"/>
                    <a:stretch>
                      <a:fillRect/>
                    </a:stretch>
                  </pic:blipFill>
                  <pic:spPr>
                    <a:xfrm>
                      <a:off x="0" y="0"/>
                      <a:ext cx="5200650" cy="4610100"/>
                    </a:xfrm>
                    <a:prstGeom prst="rect">
                      <a:avLst/>
                    </a:prstGeom>
                    <a:noFill/>
                    <a:ln w="9525">
                      <a:noFill/>
                    </a:ln>
                  </pic:spPr>
                </pic:pic>
              </a:graphicData>
            </a:graphic>
          </wp:inline>
        </w:drawing>
      </w:r>
    </w:p>
    <w:p>
      <w:pPr>
        <w:numPr>
          <w:ilvl w:val="0"/>
          <w:numId w:val="0"/>
        </w:numPr>
        <w:rPr>
          <w:rFonts w:hint="default" w:ascii="宋体" w:hAnsi="宋体" w:eastAsia="宋体" w:cs="宋体"/>
          <w:sz w:val="24"/>
          <w:szCs w:val="24"/>
          <w:lang w:val="en-US" w:eastAsia="zh-CN"/>
        </w:rPr>
      </w:pPr>
    </w:p>
    <w:p>
      <w:pPr>
        <w:numPr>
          <w:ilvl w:val="0"/>
          <w:numId w:val="14"/>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时域卷积性质</w:t>
      </w:r>
    </w:p>
    <w:p>
      <w:pPr>
        <w:numPr>
          <w:ilvl w:val="0"/>
          <w:numId w:val="0"/>
        </w:numPr>
        <w:rPr>
          <w:rFonts w:hint="default" w:hAnsi="Cambria Math" w:cs="Cambria Math"/>
          <w:i/>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x[n]∗</m:t>
          </m:r>
          <m:r>
            <m:rPr>
              <m:sty m:val="p"/>
            </m:rPr>
            <w:rPr>
              <w:rFonts w:hint="eastAsia" w:ascii="Cambria Math" w:hAnsi="Cambria Math" w:cs="Cambria Math"/>
              <w:kern w:val="2"/>
              <w:sz w:val="28"/>
              <w:szCs w:val="28"/>
              <w:lang w:val="en-US" w:eastAsia="zh-CN" w:bidi="ar-SA"/>
            </w:rPr>
            <m:t>h</m:t>
          </m:r>
          <m:r>
            <m:rPr>
              <m:sty m:val="p"/>
            </m:rPr>
            <w:rPr>
              <w:rFonts w:hint="default" w:ascii="Cambria Math" w:hAnsi="Cambria Math" w:cs="Cambria Math"/>
              <w:kern w:val="2"/>
              <w:sz w:val="28"/>
              <w:szCs w:val="28"/>
              <w:lang w:val="en-US" w:eastAsia="zh-CN" w:bidi="ar-SA"/>
            </w:rPr>
            <m:t>[n]</m:t>
          </m:r>
          <w:bookmarkStart w:id="44" w:name="OLE_LINK46"/>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w:bookmarkStart w:id="45" w:name="OLE_LINK43"/>
              <m:r>
                <m:rPr/>
                <w:rPr>
                  <w:rFonts w:hint="default" w:ascii="Cambria Math" w:hAnsi="Cambria Math" w:cs="Cambria Math"/>
                  <w:kern w:val="2"/>
                  <w:sz w:val="28"/>
                  <w:szCs w:val="28"/>
                  <w:lang w:val="en-US" w:eastAsia="zh-CN" w:bidi="ar-SA"/>
                </w:rPr>
                <m:t>X</m:t>
              </m:r>
              <w:bookmarkStart w:id="46" w:name="OLE_LINK44"/>
              <m:r>
                <m:rPr>
                  <m:sty m:val="p"/>
                </m:rPr>
                <w:rPr>
                  <w:rFonts w:hint="default" w:ascii="Cambria Math" w:hAnsi="Cambria Math" w:cs="Cambria Math"/>
                  <w:kern w:val="2"/>
                  <w:sz w:val="28"/>
                  <w:szCs w:val="28"/>
                  <w:lang w:val="en-US" w:eastAsia="zh-CN" w:bidi="ar-SA"/>
                </w:rPr>
                <m:t>(Ω)</m:t>
              </m:r>
              <w:bookmarkEnd w:id="45"/>
              <w:bookmarkEnd w:id="46"/>
              <m:r>
                <m:rPr>
                  <m:sty m:val="p"/>
                </m:rPr>
                <w:rPr>
                  <w:rFonts w:hint="default" w:ascii="Cambria Math" w:hAnsi="Cambria Math" w:cs="Cambria Math"/>
                  <w:kern w:val="2"/>
                  <w:sz w:val="28"/>
                  <w:szCs w:val="28"/>
                  <w:lang w:val="en-US" w:eastAsia="zh-CN" w:bidi="ar-SA"/>
                </w:rPr>
                <m:t>H(Ω)</m:t>
              </m:r>
              <w:bookmarkEnd w:id="44"/>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自相关系统：</w:t>
      </w:r>
      <m:oMath>
        <m:r>
          <m:rPr>
            <m:sty m:val="p"/>
          </m:rPr>
          <w:rPr>
            <w:rFonts w:hint="default" w:ascii="Cambria Math" w:hAnsi="Cambria Math" w:cs="Cambria Math"/>
            <w:kern w:val="2"/>
            <w:sz w:val="28"/>
            <w:szCs w:val="28"/>
            <w:lang w:val="en-US" w:eastAsia="zh-CN" w:bidi="ar-SA"/>
          </w:rPr>
          <m:t>y[n]=</m:t>
        </m:r>
        <m:nary>
          <m:naryPr>
            <m:chr m:val="∑"/>
            <m:limLoc m:val="undOvr"/>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k=−</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x[k]x[k+n]</m:t>
            </m:r>
            <m:ctrlPr>
              <w:rPr>
                <w:rFonts w:hint="default" w:ascii="Cambria Math" w:hAnsi="Cambria Math" w:cs="Cambria Math"/>
                <w:b w:val="0"/>
                <w:i w:val="0"/>
                <w:kern w:val="2"/>
                <w:sz w:val="28"/>
                <w:szCs w:val="28"/>
                <w:lang w:val="en-US" w:eastAsia="zh-CN" w:bidi="ar-SA"/>
              </w:rPr>
            </m:ctrlPr>
          </m:e>
        </m:nary>
        <m:r>
          <m:rPr>
            <m:sty m:val="p"/>
          </m:rPr>
          <w:rPr>
            <w:rFonts w:hint="default" w:ascii="Cambria Math" w:hAnsi="Cambria Math" w:cs="Cambria Math"/>
            <w:kern w:val="2"/>
            <w:sz w:val="28"/>
            <w:szCs w:val="28"/>
            <w:lang w:val="en-US" w:eastAsia="zh-CN" w:bidi="ar-SA"/>
          </w:rPr>
          <m:t>=x[−n]∗x[n]</m:t>
        </m:r>
      </m:oMath>
    </w:p>
    <w:p>
      <w:pPr>
        <w:numPr>
          <w:ilvl w:val="0"/>
          <w:numId w:val="0"/>
        </w:numPr>
        <w:rPr>
          <w:rFonts w:hint="default" w:hAnsi="Cambria Math" w:cs="Cambria Math"/>
          <w:b w:val="0"/>
          <w:i w:val="0"/>
          <w:kern w:val="2"/>
          <w:sz w:val="28"/>
          <w:szCs w:val="28"/>
          <w:lang w:val="en-US" w:eastAsia="zh-CN" w:bidi="ar-SA"/>
        </w:rPr>
      </w:pPr>
      <m:oMathPara>
        <m:oMath>
          <m:r>
            <m:rPr/>
            <w:rPr>
              <w:rFonts w:hint="default" w:ascii="Cambria Math" w:hAnsi="Cambria Math" w:cs="Cambria Math"/>
              <w:kern w:val="2"/>
              <w:sz w:val="28"/>
              <w:szCs w:val="28"/>
              <w:lang w:val="en-US" w:eastAsia="zh-CN" w:bidi="ar-SA"/>
            </w:rPr>
            <m:t>Y</m:t>
          </m:r>
          <m:r>
            <m:rPr>
              <m:sty m:val="p"/>
            </m:rPr>
            <w:rPr>
              <w:rFonts w:hint="default" w:ascii="Cambria Math" w:hAnsi="Cambria Math" w:cs="Cambria Math"/>
              <w:kern w:val="2"/>
              <w:sz w:val="28"/>
              <w:szCs w:val="28"/>
              <w:lang w:val="en-US" w:eastAsia="zh-CN" w:bidi="ar-SA"/>
            </w:rPr>
            <m:t>(Ω)=</m:t>
          </m:r>
          <m:sSup>
            <m:sSupPr>
              <m:ctrlPr>
                <w:rPr>
                  <w:rFonts w:ascii="Cambria Math" w:hAnsi="Cambria Math" w:cs="Cambria Math"/>
                  <w:i/>
                  <w:kern w:val="2"/>
                  <w:sz w:val="28"/>
                  <w:szCs w:val="28"/>
                  <w:lang w:val="en-US" w:bidi="ar-SA"/>
                </w:rPr>
              </m:ctrlPr>
            </m:sSup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p>
              <m:r>
                <m:rPr/>
                <w:rPr>
                  <w:rFonts w:hint="default" w:ascii="Cambria Math" w:hAnsi="Cambria Math" w:cs="Cambria Math"/>
                  <w:kern w:val="2"/>
                  <w:sz w:val="28"/>
                  <w:szCs w:val="28"/>
                  <w:lang w:val="en-US" w:eastAsia="zh-CN" w:bidi="ar-SA"/>
                </w:rPr>
                <m:t>∗</m:t>
              </m:r>
              <m:ctrlPr>
                <w:rPr>
                  <w:rFonts w:ascii="Cambria Math" w:hAnsi="Cambria Math" w:cs="Cambria Math"/>
                  <w:i/>
                  <w:kern w:val="2"/>
                  <w:sz w:val="28"/>
                  <w:szCs w:val="28"/>
                  <w:lang w:val="en-US" w:bidi="ar-SA"/>
                </w:rPr>
              </m:ctrlPr>
            </m:sup>
          </m:sSup>
          <m:r>
            <m:rPr>
              <m:sty m:val="p"/>
            </m:rPr>
            <w:rPr>
              <w:rFonts w:hint="default" w:ascii="Cambria Math" w:hAnsi="Cambria Math" w:cs="Cambria Math"/>
              <w:kern w:val="2"/>
              <w:sz w:val="28"/>
              <w:szCs w:val="28"/>
              <w:lang w:val="en-US" w:eastAsia="zh-CN" w:bidi="ar-SA"/>
            </w:rPr>
            <m:t>(Ω)X(</m:t>
          </m:r>
          <w:bookmarkStart w:id="47" w:name="OLE_LINK47"/>
          <m:r>
            <m:rPr>
              <m:sty m:val="p"/>
            </m:rPr>
            <w:rPr>
              <w:rFonts w:hint="default" w:ascii="Cambria Math" w:hAnsi="Cambria Math" w:cs="Cambria Math"/>
              <w:kern w:val="2"/>
              <w:sz w:val="28"/>
              <w:szCs w:val="28"/>
              <w:lang w:val="en-US" w:eastAsia="zh-CN" w:bidi="ar-SA"/>
            </w:rPr>
            <m:t>Ω</m:t>
          </m:r>
          <w:bookmarkEnd w:id="47"/>
          <m:r>
            <m:rPr>
              <m:sty m:val="p"/>
            </m:rPr>
            <w:rPr>
              <w:rFonts w:hint="default" w:ascii="Cambria Math" w:hAnsi="Cambria Math" w:cs="Cambria Math"/>
              <w:kern w:val="2"/>
              <w:sz w:val="28"/>
              <w:szCs w:val="28"/>
              <w:lang w:val="en-US" w:eastAsia="zh-CN" w:bidi="ar-SA"/>
            </w:rPr>
            <m:t>)=</m:t>
          </m:r>
          <m:sSup>
            <m:sSupPr>
              <m:ctrlPr>
                <w:rPr>
                  <w:rFonts w:hint="default" w:ascii="Cambria Math" w:hAnsi="Cambria Math"/>
                  <w:i/>
                  <w:sz w:val="28"/>
                  <w:szCs w:val="28"/>
                  <w:lang w:val="en-US" w:eastAsia="zh-CN"/>
                </w:rPr>
              </m:ctrlPr>
            </m:sSupPr>
            <m:e>
              <m:r>
                <m:rPr>
                  <m:sty m:val="p"/>
                </m:rPr>
                <w:rPr>
                  <w:rFonts w:hint="default" w:ascii="Cambria Math" w:hAnsi="Cambria Math" w:cs="宋体"/>
                  <w:kern w:val="2"/>
                  <w:sz w:val="28"/>
                  <w:szCs w:val="28"/>
                  <w:lang w:val="en-US" w:eastAsia="zh-CN" w:bidi="ar-SA"/>
                </w:rPr>
                <m:t>|X(</m:t>
              </m:r>
              <m:r>
                <m:rPr>
                  <m:sty m:val="p"/>
                </m:rPr>
                <w:rPr>
                  <w:rFonts w:hint="default" w:ascii="Cambria Math" w:hAnsi="Cambria Math" w:cs="Cambria Math"/>
                  <w:kern w:val="2"/>
                  <w:sz w:val="28"/>
                  <w:szCs w:val="28"/>
                  <w:lang w:val="en-US" w:eastAsia="zh-CN" w:bidi="ar-SA"/>
                </w:rPr>
                <m:t>Ω)|</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p>
          </m:sSup>
        </m:oMath>
      </m:oMathPara>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互相关系统：</w:t>
      </w:r>
      <m:oMath>
        <m:r>
          <m:rPr>
            <m:sty m:val="p"/>
          </m:rPr>
          <w:rPr>
            <w:rFonts w:hint="default" w:ascii="Cambria Math" w:hAnsi="Cambria Math" w:cs="Cambria Math"/>
            <w:kern w:val="2"/>
            <w:sz w:val="28"/>
            <w:szCs w:val="28"/>
            <w:lang w:val="en-US" w:eastAsia="zh-CN" w:bidi="ar-SA"/>
          </w:rPr>
          <m:t>y[n]=</m:t>
        </m:r>
        <m:nary>
          <m:naryPr>
            <m:chr m:val="∑"/>
            <m:limLoc m:val="undOvr"/>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k=−</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x[k]z[k+n]</m:t>
            </m:r>
            <m:ctrlPr>
              <w:rPr>
                <w:rFonts w:hint="default" w:ascii="Cambria Math" w:hAnsi="Cambria Math" w:cs="Cambria Math"/>
                <w:b w:val="0"/>
                <w:i w:val="0"/>
                <w:kern w:val="2"/>
                <w:sz w:val="28"/>
                <w:szCs w:val="28"/>
                <w:lang w:val="en-US" w:eastAsia="zh-CN" w:bidi="ar-SA"/>
              </w:rPr>
            </m:ctrlPr>
          </m:e>
        </m:nary>
        <m:r>
          <m:rPr>
            <m:sty m:val="p"/>
          </m:rPr>
          <w:rPr>
            <w:rFonts w:hint="default" w:ascii="Cambria Math" w:hAnsi="Cambria Math" w:cs="Cambria Math"/>
            <w:kern w:val="2"/>
            <w:sz w:val="28"/>
            <w:szCs w:val="28"/>
            <w:lang w:val="en-US" w:eastAsia="zh-CN" w:bidi="ar-SA"/>
          </w:rPr>
          <m:t>=x[−n]∗z[n]</m:t>
        </m:r>
      </m:oMath>
    </w:p>
    <w:p>
      <w:pPr>
        <w:numPr>
          <w:ilvl w:val="0"/>
          <w:numId w:val="0"/>
        </w:numPr>
        <w:rPr>
          <w:rFonts w:hint="default" w:hAnsi="Cambria Math" w:cs="Cambria Math"/>
          <w:b w:val="0"/>
          <w:i w:val="0"/>
          <w:kern w:val="2"/>
          <w:sz w:val="28"/>
          <w:szCs w:val="28"/>
          <w:lang w:val="en-US" w:eastAsia="zh-CN" w:bidi="ar-SA"/>
        </w:rPr>
      </w:pPr>
      <m:oMathPara>
        <m:oMath>
          <m:r>
            <m:rPr/>
            <w:rPr>
              <w:rFonts w:hint="default" w:ascii="Cambria Math" w:hAnsi="Cambria Math" w:cs="Cambria Math"/>
              <w:kern w:val="2"/>
              <w:sz w:val="28"/>
              <w:szCs w:val="28"/>
              <w:lang w:val="en-US" w:eastAsia="zh-CN" w:bidi="ar-SA"/>
            </w:rPr>
            <m:t>Y</m:t>
          </m:r>
          <m:r>
            <m:rPr>
              <m:sty m:val="p"/>
            </m:rPr>
            <w:rPr>
              <w:rFonts w:hint="default" w:ascii="Cambria Math" w:hAnsi="Cambria Math" w:cs="Cambria Math"/>
              <w:kern w:val="2"/>
              <w:sz w:val="28"/>
              <w:szCs w:val="28"/>
              <w:lang w:val="en-US" w:eastAsia="zh-CN" w:bidi="ar-SA"/>
            </w:rPr>
            <m:t>(Ω)=</m:t>
          </m:r>
          <m:sSup>
            <m:sSupPr>
              <m:ctrlPr>
                <w:rPr>
                  <w:rFonts w:ascii="Cambria Math" w:hAnsi="Cambria Math" w:cs="Cambria Math"/>
                  <w:i/>
                  <w:kern w:val="2"/>
                  <w:sz w:val="28"/>
                  <w:szCs w:val="28"/>
                  <w:lang w:val="en-US" w:bidi="ar-SA"/>
                </w:rPr>
              </m:ctrlPr>
            </m:sSup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p>
              <m:r>
                <m:rPr/>
                <w:rPr>
                  <w:rFonts w:hint="default" w:ascii="Cambria Math" w:hAnsi="Cambria Math" w:cs="Cambria Math"/>
                  <w:kern w:val="2"/>
                  <w:sz w:val="28"/>
                  <w:szCs w:val="28"/>
                  <w:lang w:val="en-US" w:eastAsia="zh-CN" w:bidi="ar-SA"/>
                </w:rPr>
                <m:t>∗</m:t>
              </m:r>
              <m:ctrlPr>
                <w:rPr>
                  <w:rFonts w:ascii="Cambria Math" w:hAnsi="Cambria Math" w:cs="Cambria Math"/>
                  <w:i/>
                  <w:kern w:val="2"/>
                  <w:sz w:val="28"/>
                  <w:szCs w:val="28"/>
                  <w:lang w:val="en-US" w:bidi="ar-SA"/>
                </w:rPr>
              </m:ctrlPr>
            </m:sup>
          </m:sSup>
          <m:r>
            <m:rPr>
              <m:sty m:val="p"/>
            </m:rPr>
            <w:rPr>
              <w:rFonts w:hint="default" w:ascii="Cambria Math" w:hAnsi="Cambria Math" w:cs="Cambria Math"/>
              <w:kern w:val="2"/>
              <w:sz w:val="28"/>
              <w:szCs w:val="28"/>
              <w:lang w:val="en-US" w:eastAsia="zh-CN" w:bidi="ar-SA"/>
            </w:rPr>
            <m:t>(Ω)Z(Ω)</m:t>
          </m:r>
        </m:oMath>
      </m:oMathPara>
    </w:p>
    <w:p>
      <w:pPr>
        <w:numPr>
          <w:ilvl w:val="0"/>
          <w:numId w:val="14"/>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时域相乘性质</w:t>
      </w:r>
    </w:p>
    <w:p>
      <w:pPr>
        <w:numPr>
          <w:ilvl w:val="0"/>
          <w:numId w:val="0"/>
        </w:numPr>
        <w:rPr>
          <w:rFonts w:hint="default" w:hAnsi="Cambria Math" w:cs="Cambria Math"/>
          <w:b w:val="0"/>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m:sty m:val="p"/>
                </m:rPr>
                <w:rPr>
                  <w:rFonts w:hint="default" w:ascii="Cambria Math" w:hAnsi="Cambria Math" w:cs="Cambria Math"/>
                  <w:kern w:val="2"/>
                  <w:sz w:val="28"/>
                  <w:szCs w:val="28"/>
                  <w:lang w:val="en-US" w:eastAsia="zh-CN" w:bidi="ar-SA"/>
                </w:rPr>
                <m:t>(Ω)∗</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m:sty m:val="p"/>
                </m:rPr>
                <w:rPr>
                  <w:rFonts w:hint="default" w:ascii="Cambria Math" w:hAnsi="Cambria Math" w:cs="Cambria Math"/>
                  <w:kern w:val="2"/>
                  <w:sz w:val="28"/>
                  <w:szCs w:val="28"/>
                  <w:lang w:val="en-US" w:eastAsia="zh-CN" w:bidi="ar-SA"/>
                </w:rPr>
                <m:t>(Ω)</m:t>
              </m:r>
              <m:ctrlPr>
                <w:rPr>
                  <w:rFonts w:hint="default" w:ascii="Cambria Math" w:hAnsi="Cambria Math" w:cs="Cambria Math"/>
                  <w:i/>
                  <w:kern w:val="2"/>
                  <w:sz w:val="28"/>
                  <w:szCs w:val="28"/>
                  <w:lang w:val="en-US" w:eastAsia="zh-CN" w:bidi="ar-SA"/>
                </w:rPr>
              </m:ctrlPr>
            </m:e>
          </m:box>
        </m:oMath>
      </m:oMathPara>
    </w:p>
    <w:p>
      <w:pPr>
        <w:numPr>
          <w:ilvl w:val="0"/>
          <w:numId w:val="0"/>
        </w:numPr>
        <w:ind w:leftChars="0"/>
        <w:rPr>
          <w:rFonts w:hint="eastAsia" w:hAnsi="Cambria Math"/>
          <w:i w:val="0"/>
          <w:sz w:val="28"/>
          <w:szCs w:val="28"/>
          <w:lang w:val="en-US" w:eastAsia="zh-CN"/>
        </w:rPr>
      </w:pPr>
      <w:r>
        <w:rPr>
          <w:rFonts w:hint="eastAsia" w:hAnsi="Cambria Math"/>
          <w:i w:val="0"/>
          <w:sz w:val="28"/>
          <w:szCs w:val="28"/>
          <w:lang w:val="en-US" w:eastAsia="zh-CN"/>
        </w:rPr>
        <w:t>4.3几种傅里叶变换的关系</w:t>
      </w:r>
    </w:p>
    <w:p>
      <w:pPr>
        <w:numPr>
          <w:ilvl w:val="0"/>
          <w:numId w:val="0"/>
        </w:numPr>
        <w:ind w:leftChars="0"/>
        <w:rPr>
          <w:rFonts w:hint="eastAsia" w:hAnsi="Cambria Math"/>
          <w:i w:val="0"/>
          <w:sz w:val="28"/>
          <w:szCs w:val="28"/>
          <w:lang w:val="en-US" w:eastAsia="zh-CN"/>
        </w:rPr>
      </w:pPr>
      <w:r>
        <w:rPr>
          <w:rFonts w:hint="eastAsia" w:hAnsi="Cambria Math"/>
          <w:i w:val="0"/>
          <w:sz w:val="28"/>
          <w:szCs w:val="28"/>
          <w:lang w:val="en-US" w:eastAsia="zh-CN"/>
        </w:rPr>
        <w:t>对于周期信号的傅里叶级数：</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sz w:val="28"/>
                <w:szCs w:val="28"/>
                <w:vertAlign w:val="baseline"/>
                <w:lang w:val="en-US" w:eastAsia="zh-CN"/>
              </w:rPr>
              <w:t>时域</w:t>
            </w:r>
          </w:p>
        </w:tc>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sz w:val="28"/>
                <w:szCs w:val="28"/>
                <w:vertAlign w:val="baseline"/>
                <w:lang w:val="en-US" w:eastAsia="zh-CN"/>
              </w:rPr>
              <w:t>频域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color w:val="8064A2" w:themeColor="accent4"/>
                <w:sz w:val="28"/>
                <w:szCs w:val="28"/>
                <w:vertAlign w:val="baseline"/>
                <w:lang w:val="en-US" w:eastAsia="zh-CN"/>
                <w14:textFill>
                  <w14:solidFill>
                    <w14:schemeClr w14:val="accent4"/>
                  </w14:solidFill>
                </w14:textFill>
              </w:rPr>
              <w:t>连续</w:t>
            </w:r>
            <w:r>
              <w:rPr>
                <w:rFonts w:hint="eastAsia" w:hAnsi="Cambria Math"/>
                <w:i w:val="0"/>
                <w:sz w:val="28"/>
                <w:szCs w:val="28"/>
                <w:vertAlign w:val="baseline"/>
                <w:lang w:val="en-US" w:eastAsia="zh-CN"/>
              </w:rPr>
              <w:t>，周期</w:t>
            </w:r>
          </w:p>
        </w:tc>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color w:val="8064A2" w:themeColor="accent4"/>
                <w:sz w:val="28"/>
                <w:szCs w:val="28"/>
                <w:vertAlign w:val="baseline"/>
                <w:lang w:val="en-US" w:eastAsia="zh-CN"/>
                <w14:textFill>
                  <w14:solidFill>
                    <w14:schemeClr w14:val="accent4"/>
                  </w14:solidFill>
                </w14:textFill>
              </w:rPr>
              <w:t>非周期</w:t>
            </w:r>
            <w:r>
              <w:rPr>
                <w:rFonts w:hint="eastAsia" w:hAnsi="Cambria Math"/>
                <w:i w:val="0"/>
                <w:sz w:val="28"/>
                <w:szCs w:val="28"/>
                <w:vertAlign w:val="baseline"/>
                <w:lang w:val="en-US" w:eastAsia="zh-CN"/>
              </w:rPr>
              <w:t>，离散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color w:val="8064A2" w:themeColor="accent4"/>
                <w:sz w:val="28"/>
                <w:szCs w:val="28"/>
                <w:vertAlign w:val="baseline"/>
                <w:lang w:val="en-US" w:eastAsia="zh-CN"/>
                <w14:textFill>
                  <w14:solidFill>
                    <w14:schemeClr w14:val="accent4"/>
                  </w14:solidFill>
                </w14:textFill>
              </w:rPr>
              <w:t>离散</w:t>
            </w:r>
            <w:r>
              <w:rPr>
                <w:rFonts w:hint="eastAsia" w:hAnsi="Cambria Math"/>
                <w:i w:val="0"/>
                <w:sz w:val="28"/>
                <w:szCs w:val="28"/>
                <w:vertAlign w:val="baseline"/>
                <w:lang w:val="en-US" w:eastAsia="zh-CN"/>
              </w:rPr>
              <w:t>，周期</w:t>
            </w:r>
          </w:p>
        </w:tc>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color w:val="8064A2" w:themeColor="accent4"/>
                <w:sz w:val="28"/>
                <w:szCs w:val="28"/>
                <w:vertAlign w:val="baseline"/>
                <w:lang w:val="en-US" w:eastAsia="zh-CN"/>
                <w14:textFill>
                  <w14:solidFill>
                    <w14:schemeClr w14:val="accent4"/>
                  </w14:solidFill>
                </w14:textFill>
              </w:rPr>
              <w:t>周期</w:t>
            </w:r>
            <w:r>
              <w:rPr>
                <w:rFonts w:hint="eastAsia" w:hAnsi="Cambria Math"/>
                <w:i w:val="0"/>
                <w:sz w:val="28"/>
                <w:szCs w:val="28"/>
                <w:vertAlign w:val="baseline"/>
                <w:lang w:val="en-US" w:eastAsia="zh-CN"/>
              </w:rPr>
              <w:t>，离散</w:t>
            </w:r>
          </w:p>
        </w:tc>
      </w:tr>
    </w:tbl>
    <w:p>
      <w:pPr>
        <w:numPr>
          <w:ilvl w:val="0"/>
          <w:numId w:val="0"/>
        </w:numPr>
        <w:ind w:leftChars="0"/>
        <w:jc w:val="both"/>
        <w:rPr>
          <w:rFonts w:hint="eastAsia" w:hAnsi="Cambria Math"/>
          <w:i w:val="0"/>
          <w:sz w:val="28"/>
          <w:szCs w:val="28"/>
          <w:lang w:val="en-US" w:eastAsia="zh-CN"/>
        </w:rPr>
      </w:pPr>
      <w:r>
        <w:rPr>
          <w:rFonts w:hint="eastAsia" w:hAnsi="Cambria Math"/>
          <w:i w:val="0"/>
          <w:sz w:val="28"/>
          <w:szCs w:val="28"/>
          <w:lang w:val="en-US" w:eastAsia="zh-CN"/>
        </w:rPr>
        <w:t>对于非周期信号的傅里叶变换：</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sz w:val="28"/>
                <w:szCs w:val="28"/>
                <w:vertAlign w:val="baseline"/>
                <w:lang w:val="en-US" w:eastAsia="zh-CN"/>
              </w:rPr>
              <w:t>时域</w:t>
            </w:r>
          </w:p>
        </w:tc>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sz w:val="28"/>
                <w:szCs w:val="28"/>
                <w:vertAlign w:val="baseline"/>
                <w:lang w:val="en-US" w:eastAsia="zh-CN"/>
              </w:rPr>
              <w:t>频域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color w:val="558ED5" w:themeColor="text2" w:themeTint="99"/>
                <w:sz w:val="28"/>
                <w:szCs w:val="28"/>
                <w:vertAlign w:val="baseline"/>
                <w:lang w:val="en-US" w:eastAsia="zh-CN"/>
                <w14:textFill>
                  <w14:solidFill>
                    <w14:schemeClr w14:val="tx2">
                      <w14:lumMod w14:val="60000"/>
                      <w14:lumOff w14:val="40000"/>
                    </w14:schemeClr>
                  </w14:solidFill>
                </w14:textFill>
              </w:rPr>
              <w:t>连续</w:t>
            </w:r>
            <w:r>
              <w:rPr>
                <w:rFonts w:hint="eastAsia" w:hAnsi="Cambria Math"/>
                <w:i w:val="0"/>
                <w:sz w:val="28"/>
                <w:szCs w:val="28"/>
                <w:vertAlign w:val="baseline"/>
                <w:lang w:val="en-US" w:eastAsia="zh-CN"/>
              </w:rPr>
              <w:t>，非周期</w:t>
            </w:r>
          </w:p>
        </w:tc>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color w:val="558ED5" w:themeColor="text2" w:themeTint="99"/>
                <w:sz w:val="28"/>
                <w:szCs w:val="28"/>
                <w:vertAlign w:val="baseline"/>
                <w:lang w:val="en-US" w:eastAsia="zh-CN"/>
                <w14:textFill>
                  <w14:solidFill>
                    <w14:schemeClr w14:val="tx2">
                      <w14:lumMod w14:val="60000"/>
                      <w14:lumOff w14:val="40000"/>
                    </w14:schemeClr>
                  </w14:solidFill>
                </w14:textFill>
              </w:rPr>
              <w:t>非周期</w:t>
            </w:r>
            <w:r>
              <w:rPr>
                <w:rFonts w:hint="eastAsia" w:hAnsi="Cambria Math"/>
                <w:i w:val="0"/>
                <w:sz w:val="28"/>
                <w:szCs w:val="28"/>
                <w:vertAlign w:val="baseline"/>
                <w:lang w:val="en-US" w:eastAsia="zh-CN"/>
              </w:rPr>
              <w:t>，连续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color w:val="558ED5" w:themeColor="text2" w:themeTint="99"/>
                <w:sz w:val="28"/>
                <w:szCs w:val="28"/>
                <w:vertAlign w:val="baseline"/>
                <w:lang w:val="en-US" w:eastAsia="zh-CN"/>
                <w14:textFill>
                  <w14:solidFill>
                    <w14:schemeClr w14:val="tx2">
                      <w14:lumMod w14:val="60000"/>
                      <w14:lumOff w14:val="40000"/>
                    </w14:schemeClr>
                  </w14:solidFill>
                </w14:textFill>
              </w:rPr>
              <w:t>离散</w:t>
            </w:r>
            <w:r>
              <w:rPr>
                <w:rFonts w:hint="eastAsia" w:hAnsi="Cambria Math"/>
                <w:i w:val="0"/>
                <w:sz w:val="28"/>
                <w:szCs w:val="28"/>
                <w:vertAlign w:val="baseline"/>
                <w:lang w:val="en-US" w:eastAsia="zh-CN"/>
              </w:rPr>
              <w:t>，非周期</w:t>
            </w:r>
          </w:p>
        </w:tc>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color w:val="558ED5" w:themeColor="text2" w:themeTint="99"/>
                <w:sz w:val="28"/>
                <w:szCs w:val="28"/>
                <w:vertAlign w:val="baseline"/>
                <w:lang w:val="en-US" w:eastAsia="zh-CN"/>
                <w14:textFill>
                  <w14:solidFill>
                    <w14:schemeClr w14:val="tx2">
                      <w14:lumMod w14:val="60000"/>
                      <w14:lumOff w14:val="40000"/>
                    </w14:schemeClr>
                  </w14:solidFill>
                </w14:textFill>
              </w:rPr>
              <w:t>周期</w:t>
            </w:r>
            <w:r>
              <w:rPr>
                <w:rFonts w:hint="eastAsia" w:hAnsi="Cambria Math"/>
                <w:i w:val="0"/>
                <w:sz w:val="28"/>
                <w:szCs w:val="28"/>
                <w:vertAlign w:val="baseline"/>
                <w:lang w:val="en-US" w:eastAsia="zh-CN"/>
              </w:rPr>
              <w:t>，连续</w:t>
            </w:r>
          </w:p>
        </w:tc>
      </w:tr>
    </w:tbl>
    <w:p>
      <w:pPr>
        <w:numPr>
          <w:ilvl w:val="0"/>
          <w:numId w:val="0"/>
        </w:numPr>
        <w:ind w:leftChars="0"/>
        <w:rPr>
          <w:rFonts w:hint="eastAsia" w:hAnsi="Cambria Math"/>
          <w:i w:val="0"/>
          <w:sz w:val="28"/>
          <w:szCs w:val="28"/>
          <w:lang w:val="en-US" w:eastAsia="zh-CN"/>
        </w:rPr>
      </w:pPr>
      <w:r>
        <w:rPr>
          <w:rFonts w:hint="eastAsia" w:hAnsi="Cambria Math"/>
          <w:i w:val="0"/>
          <w:sz w:val="28"/>
          <w:szCs w:val="28"/>
          <w:lang w:val="en-US" w:eastAsia="zh-CN"/>
        </w:rPr>
        <w:t>周期信号的傅里叶变换：</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sz w:val="28"/>
                <w:szCs w:val="28"/>
                <w:vertAlign w:val="baseline"/>
                <w:lang w:val="en-US" w:eastAsia="zh-CN"/>
              </w:rPr>
              <w:t>时域</w:t>
            </w:r>
          </w:p>
        </w:tc>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sz w:val="28"/>
                <w:szCs w:val="28"/>
                <w:vertAlign w:val="baseline"/>
                <w:lang w:val="en-US" w:eastAsia="zh-CN"/>
              </w:rPr>
              <w:t>频域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color w:val="77933C" w:themeColor="accent3" w:themeShade="BF"/>
                <w:sz w:val="28"/>
                <w:szCs w:val="28"/>
                <w:vertAlign w:val="baseline"/>
                <w:lang w:val="en-US" w:eastAsia="zh-CN"/>
              </w:rPr>
              <w:t>连续</w:t>
            </w:r>
            <w:r>
              <w:rPr>
                <w:rFonts w:hint="eastAsia" w:hAnsi="Cambria Math"/>
                <w:i w:val="0"/>
                <w:sz w:val="28"/>
                <w:szCs w:val="28"/>
                <w:vertAlign w:val="baseline"/>
                <w:lang w:val="en-US" w:eastAsia="zh-CN"/>
              </w:rPr>
              <w:t>，周期</w:t>
            </w:r>
          </w:p>
        </w:tc>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color w:val="77933C" w:themeColor="accent3" w:themeShade="BF"/>
                <w:sz w:val="28"/>
                <w:szCs w:val="28"/>
                <w:vertAlign w:val="baseline"/>
                <w:lang w:val="en-US" w:eastAsia="zh-CN"/>
              </w:rPr>
              <w:t>非周期</w:t>
            </w:r>
            <w:r>
              <w:rPr>
                <w:rFonts w:hint="eastAsia" w:hAnsi="Cambria Math"/>
                <w:i w:val="0"/>
                <w:sz w:val="28"/>
                <w:szCs w:val="28"/>
                <w:vertAlign w:val="baseline"/>
                <w:lang w:val="en-US" w:eastAsia="zh-CN"/>
              </w:rPr>
              <w:t>，冲激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color w:val="77933C" w:themeColor="accent3" w:themeShade="BF"/>
                <w:sz w:val="28"/>
                <w:szCs w:val="28"/>
                <w:vertAlign w:val="baseline"/>
                <w:lang w:val="en-US" w:eastAsia="zh-CN"/>
              </w:rPr>
              <w:t>离散</w:t>
            </w:r>
            <w:r>
              <w:rPr>
                <w:rFonts w:hint="eastAsia" w:hAnsi="Cambria Math"/>
                <w:i w:val="0"/>
                <w:sz w:val="28"/>
                <w:szCs w:val="28"/>
                <w:vertAlign w:val="baseline"/>
                <w:lang w:val="en-US" w:eastAsia="zh-CN"/>
              </w:rPr>
              <w:t>，周期</w:t>
            </w:r>
          </w:p>
        </w:tc>
        <w:tc>
          <w:tcPr>
            <w:tcW w:w="4261" w:type="dxa"/>
          </w:tcPr>
          <w:p>
            <w:pPr>
              <w:numPr>
                <w:ilvl w:val="0"/>
                <w:numId w:val="0"/>
              </w:numPr>
              <w:jc w:val="center"/>
              <w:rPr>
                <w:rFonts w:hint="default" w:hAnsi="Cambria Math"/>
                <w:i w:val="0"/>
                <w:sz w:val="28"/>
                <w:szCs w:val="28"/>
                <w:vertAlign w:val="baseline"/>
                <w:lang w:val="en-US" w:eastAsia="zh-CN"/>
              </w:rPr>
            </w:pPr>
            <w:r>
              <w:rPr>
                <w:rFonts w:hint="eastAsia" w:hAnsi="Cambria Math"/>
                <w:i w:val="0"/>
                <w:color w:val="77933C" w:themeColor="accent3" w:themeShade="BF"/>
                <w:sz w:val="28"/>
                <w:szCs w:val="28"/>
                <w:vertAlign w:val="baseline"/>
                <w:lang w:val="en-US" w:eastAsia="zh-CN"/>
              </w:rPr>
              <w:t>周期</w:t>
            </w:r>
            <w:r>
              <w:rPr>
                <w:rFonts w:hint="eastAsia" w:hAnsi="Cambria Math"/>
                <w:i w:val="0"/>
                <w:sz w:val="28"/>
                <w:szCs w:val="28"/>
                <w:vertAlign w:val="baseline"/>
                <w:lang w:val="en-US" w:eastAsia="zh-CN"/>
              </w:rPr>
              <w:t>，冲激</w:t>
            </w:r>
          </w:p>
        </w:tc>
      </w:tr>
    </w:tbl>
    <w:p>
      <w:pPr>
        <w:numPr>
          <w:ilvl w:val="0"/>
          <w:numId w:val="0"/>
        </w:numPr>
        <w:ind w:leftChars="0"/>
        <w:rPr>
          <w:rFonts w:hint="eastAsia" w:hAnsi="Cambria Math"/>
          <w:i w:val="0"/>
          <w:sz w:val="28"/>
          <w:szCs w:val="28"/>
          <w:lang w:val="en-US" w:eastAsia="zh-CN"/>
        </w:rPr>
      </w:pPr>
      <w:r>
        <w:rPr>
          <w:rFonts w:hint="eastAsia" w:hAnsi="Cambria Math"/>
          <w:i w:val="0"/>
          <w:sz w:val="28"/>
          <w:szCs w:val="28"/>
          <w:lang w:val="en-US" w:eastAsia="zh-CN"/>
        </w:rPr>
        <w:t>4.4离散时间系统的频域分析</w:t>
      </w:r>
    </w:p>
    <w:p>
      <w:pPr>
        <w:numPr>
          <w:ilvl w:val="0"/>
          <w:numId w:val="0"/>
        </w:numPr>
        <w:ind w:leftChars="0"/>
        <w:rPr>
          <w:rFonts w:hint="eastAsia" w:hAnsi="Cambria Math"/>
          <w:i w:val="0"/>
          <w:sz w:val="28"/>
          <w:szCs w:val="28"/>
          <w:lang w:val="en-US" w:eastAsia="zh-CN"/>
        </w:rPr>
      </w:pPr>
      <w:r>
        <w:rPr>
          <w:rFonts w:hint="eastAsia" w:hAnsi="Cambria Math"/>
          <w:i w:val="0"/>
          <w:sz w:val="28"/>
          <w:szCs w:val="28"/>
          <w:lang w:val="en-US" w:eastAsia="zh-CN"/>
        </w:rPr>
        <w:t>系统响应的频域表示</w:t>
      </w:r>
    </w:p>
    <w:p>
      <w:pPr>
        <w:numPr>
          <w:ilvl w:val="0"/>
          <w:numId w:val="0"/>
        </w:numPr>
        <w:ind w:leftChars="0"/>
        <w:rPr>
          <w:rFonts w:hint="default" w:hAnsi="Cambria Math"/>
          <w:i w:val="0"/>
          <w:sz w:val="28"/>
          <w:szCs w:val="28"/>
          <w:lang w:val="en-US" w:eastAsia="zh-CN"/>
        </w:rPr>
      </w:pPr>
      <w:r>
        <w:rPr>
          <w:rFonts w:hint="default" w:hAnsi="Cambria Math"/>
          <w:i w:val="0"/>
          <w:sz w:val="28"/>
          <w:szCs w:val="28"/>
          <w:lang w:val="en-US" w:eastAsia="zh-CN"/>
        </w:rPr>
        <w:drawing>
          <wp:inline distT="0" distB="0" distL="114300" distR="114300">
            <wp:extent cx="4010025" cy="967105"/>
            <wp:effectExtent l="0" t="0" r="0" b="4445"/>
            <wp:docPr id="5" name="图片 5" descr="capture_2023112700022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apture_20231127000221852"/>
                    <pic:cNvPicPr>
                      <a:picLocks noChangeAspect="1"/>
                    </pic:cNvPicPr>
                  </pic:nvPicPr>
                  <pic:blipFill>
                    <a:blip r:embed="rId34"/>
                    <a:stretch>
                      <a:fillRect/>
                    </a:stretch>
                  </pic:blipFill>
                  <pic:spPr>
                    <a:xfrm>
                      <a:off x="0" y="0"/>
                      <a:ext cx="4010025" cy="967105"/>
                    </a:xfrm>
                    <a:prstGeom prst="rect">
                      <a:avLst/>
                    </a:prstGeom>
                  </pic:spPr>
                </pic:pic>
              </a:graphicData>
            </a:graphic>
          </wp:inline>
        </w:drawing>
      </w:r>
    </w:p>
    <w:p>
      <w:pPr>
        <w:numPr>
          <w:ilvl w:val="0"/>
          <w:numId w:val="0"/>
        </w:numPr>
        <w:ind w:leftChars="0"/>
        <w:rPr>
          <w:rFonts w:hint="eastAsia" w:hAnsi="Cambria Math"/>
          <w:i w:val="0"/>
          <w:sz w:val="28"/>
          <w:szCs w:val="28"/>
          <w:lang w:val="en-US" w:eastAsia="zh-CN"/>
        </w:rPr>
      </w:pPr>
      <w:r>
        <w:rPr>
          <w:rFonts w:hint="eastAsia" w:hAnsi="Cambria Math"/>
          <w:i w:val="0"/>
          <w:sz w:val="28"/>
          <w:szCs w:val="28"/>
          <w:lang w:val="en-US" w:eastAsia="zh-CN"/>
        </w:rPr>
        <w:t>离散时间信号的抽样与抽取</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i w:val="0"/>
          <w:sz w:val="28"/>
          <w:szCs w:val="28"/>
          <w:lang w:val="en-US" w:eastAsia="zh-CN"/>
        </w:rPr>
        <w:t>离散时间信号的抽样定理：</w:t>
      </w:r>
      <m:oMath>
        <m:sSub>
          <w:bookmarkStart w:id="48" w:name="OLE_LINK48"/>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Ω</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s</m:t>
            </m:r>
            <w:bookmarkEnd w:id="48"/>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&gt;2</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Ω</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M</m:t>
            </m:r>
            <m:ctrlPr>
              <w:rPr>
                <w:rFonts w:hint="default" w:ascii="Cambria Math" w:hAnsi="Cambria Math" w:cs="Cambria Math"/>
                <w:b w:val="0"/>
                <w:i w:val="0"/>
                <w:kern w:val="2"/>
                <w:sz w:val="28"/>
                <w:szCs w:val="28"/>
                <w:lang w:val="en-US" w:eastAsia="zh-CN" w:bidi="ar-SA"/>
              </w:rPr>
            </m:ctrlPr>
          </m:sub>
        </m:sSub>
      </m:oMath>
      <w:r>
        <w:rPr>
          <w:rFonts w:hint="eastAsia" w:hAnsi="Cambria Math" w:cs="Cambria Math"/>
          <w:b w:val="0"/>
          <w:i w:val="0"/>
          <w:kern w:val="2"/>
          <w:sz w:val="28"/>
          <w:szCs w:val="28"/>
          <w:lang w:val="en-US" w:eastAsia="zh-CN" w:bidi="ar-SA"/>
        </w:rPr>
        <w:t xml:space="preserve"> </w:t>
      </w:r>
      <m:oMath>
        <m:r>
          <m:rPr>
            <m:sty m:val="p"/>
          </m:rPr>
          <w:rPr>
            <w:rFonts w:hint="default" w:ascii="Cambria Math" w:hAnsi="Cambria Math" w:cs="Cambria Math"/>
            <w:kern w:val="2"/>
            <w:sz w:val="28"/>
            <w:szCs w:val="28"/>
            <w:lang w:val="en-US" w:eastAsia="zh-CN" w:bidi="ar-SA"/>
          </w:rPr>
          <m:t>N&lt;</m:t>
        </m:r>
        <w:bookmarkStart w:id="49" w:name="OLE_LINK49"/>
        <m:f>
          <m:fPr>
            <m:ctrlPr>
              <w:rPr>
                <w:rFonts w:hint="default" w:ascii="Cambria Math" w:hAnsi="Cambria Math" w:cs="Cambria Math"/>
                <w:b w:val="0"/>
                <w:kern w:val="2"/>
                <w:sz w:val="28"/>
                <w:szCs w:val="28"/>
                <w:lang w:val="en-US" w:eastAsia="zh-CN" w:bidi="ar-SA"/>
              </w:rPr>
            </m:ctrlPr>
          </m:fPr>
          <m:num>
            <m:r>
              <m:rPr>
                <m:sty m:val="p"/>
              </m:rPr>
              <w:rPr>
                <w:rFonts w:ascii="Cambria Math" w:hAnsi="Cambria Math" w:cs="Cambria Math"/>
                <w:kern w:val="2"/>
                <w:sz w:val="28"/>
                <w:szCs w:val="28"/>
                <w:lang w:val="en-US" w:bidi="ar-SA"/>
              </w:rPr>
              <m:t>π</m:t>
            </m:r>
            <m:ctrlPr>
              <w:rPr>
                <w:rFonts w:hint="default" w:ascii="Cambria Math" w:hAnsi="Cambria Math" w:cs="Cambria Math"/>
                <w:b w:val="0"/>
                <w:i w:val="0"/>
                <w:kern w:val="2"/>
                <w:sz w:val="28"/>
                <w:szCs w:val="28"/>
                <w:lang w:val="en-US" w:eastAsia="zh-CN" w:bidi="ar-SA"/>
              </w:rPr>
            </m:ctrlPr>
          </m:num>
          <m:den>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Ω</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M</m:t>
                </m:r>
                <w:bookmarkEnd w:id="49"/>
                <m:ctrlPr>
                  <w:rPr>
                    <w:rFonts w:hint="default" w:ascii="Cambria Math" w:hAnsi="Cambria Math" w:cs="Cambria Math"/>
                    <w:b w:val="0"/>
                    <w:i w:val="0"/>
                    <w:kern w:val="2"/>
                    <w:sz w:val="28"/>
                    <w:szCs w:val="28"/>
                    <w:lang w:val="en-US" w:eastAsia="zh-CN" w:bidi="ar-SA"/>
                  </w:rPr>
                </m:ctrlPr>
              </m:sub>
            </m:sSub>
            <m:ctrlPr>
              <w:rPr>
                <w:rFonts w:hint="default" w:ascii="Cambria Math" w:hAnsi="Cambria Math" w:cs="Cambria Math"/>
                <w:b w:val="0"/>
                <w:i w:val="0"/>
                <w:kern w:val="2"/>
                <w:sz w:val="28"/>
                <w:szCs w:val="28"/>
                <w:lang w:val="en-US" w:eastAsia="zh-CN" w:bidi="ar-SA"/>
              </w:rPr>
            </m:ctrlPr>
          </m:den>
        </m:f>
      </m:oMath>
      <w:r>
        <w:rPr>
          <w:rFonts w:hint="eastAsia" w:hAnsi="Cambria Math" w:cs="Cambria Math"/>
          <w:b w:val="0"/>
          <w:i w:val="0"/>
          <w:kern w:val="2"/>
          <w:sz w:val="28"/>
          <w:szCs w:val="28"/>
          <w:lang w:val="en-US" w:eastAsia="zh-CN" w:bidi="ar-SA"/>
        </w:rPr>
        <w:t xml:space="preserve"> (</w:t>
      </w:r>
      <m:oMath>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Ω</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s</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b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π</m:t>
            </m:r>
            <m:ctrlPr>
              <w:rPr>
                <w:rFonts w:hint="default" w:ascii="Cambria Math" w:hAnsi="Cambria Math" w:cs="Cambria Math"/>
                <w:b w:val="0"/>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N</m:t>
            </m:r>
            <m:ctrlPr>
              <w:rPr>
                <w:rFonts w:hint="default" w:ascii="Cambria Math" w:hAnsi="Cambria Math" w:cs="Cambria Math"/>
                <w:b w:val="0"/>
                <w:i w:val="0"/>
                <w:kern w:val="2"/>
                <w:sz w:val="28"/>
                <w:szCs w:val="28"/>
                <w:lang w:val="en-US" w:eastAsia="zh-CN" w:bidi="ar-SA"/>
              </w:rPr>
            </m:ctrlPr>
          </m:den>
        </m:f>
      </m:oMath>
      <w:r>
        <w:rPr>
          <w:rFonts w:hint="eastAsia" w:hAnsi="Cambria Math" w:cs="Cambria Math"/>
          <w:b w:val="0"/>
          <w:i w:val="0"/>
          <w:kern w:val="2"/>
          <w:sz w:val="28"/>
          <w:szCs w:val="28"/>
          <w:lang w:val="en-US" w:eastAsia="zh-CN" w:bidi="ar-SA"/>
        </w:rPr>
        <w:t>)</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抽取与内插</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区别：抽样是间隔N点抽取信号，抽取是在抽样的基础上合到一起。</w:t>
      </w:r>
    </w:p>
    <w:p>
      <w:pPr>
        <w:numPr>
          <w:ilvl w:val="0"/>
          <w:numId w:val="0"/>
        </w:numPr>
        <w:ind w:leftChars="0"/>
        <w:jc w:val="cente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drawing>
          <wp:inline distT="0" distB="0" distL="114300" distR="114300">
            <wp:extent cx="4043680" cy="2209800"/>
            <wp:effectExtent l="0" t="0" r="4445" b="0"/>
            <wp:docPr id="6" name="图片 6" descr="capture_2023112700315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apture_20231127003152058"/>
                    <pic:cNvPicPr>
                      <a:picLocks noChangeAspect="1"/>
                    </pic:cNvPicPr>
                  </pic:nvPicPr>
                  <pic:blipFill>
                    <a:blip r:embed="rId35"/>
                    <a:stretch>
                      <a:fillRect/>
                    </a:stretch>
                  </pic:blipFill>
                  <pic:spPr>
                    <a:xfrm>
                      <a:off x="0" y="0"/>
                      <a:ext cx="4043680" cy="2209800"/>
                    </a:xfrm>
                    <a:prstGeom prst="rect">
                      <a:avLst/>
                    </a:prstGeom>
                  </pic:spPr>
                </pic:pic>
              </a:graphicData>
            </a:graphic>
          </wp:inline>
        </w:drawing>
      </w:r>
    </w:p>
    <w:p>
      <w:pPr>
        <w:numPr>
          <w:ilvl w:val="0"/>
          <w:numId w:val="0"/>
        </w:numPr>
        <w:ind w:leftChars="0"/>
        <w:rPr>
          <w:rFonts w:hint="default" w:hAnsi="Cambria Math" w:cs="Cambria Math"/>
          <w:b w:val="0"/>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D</m:t>
              </m:r>
              <m:ctrlPr>
                <w:rPr>
                  <w:rFonts w:ascii="Cambria Math" w:hAnsi="Cambria Math" w:cs="Cambria Math"/>
                  <w:i/>
                  <w:kern w:val="2"/>
                  <w:sz w:val="28"/>
                  <w:szCs w:val="28"/>
                  <w:lang w:val="en-US" w:bidi="ar-SA"/>
                </w:rPr>
              </m:ctrlPr>
            </m:sub>
          </m:sSub>
          <m:r>
            <m:rPr>
              <m:sty m:val="p"/>
            </m:rPr>
            <w:rPr>
              <w:rFonts w:hint="default" w:ascii="Cambria Math" w:hAnsi="Cambria Math" w:cs="Cambria Math"/>
              <w:kern w:val="2"/>
              <w:sz w:val="28"/>
              <w:szCs w:val="28"/>
              <w:lang w:val="en-US" w:eastAsia="zh-CN" w:bidi="ar-SA"/>
            </w:rPr>
            <m:t>(Ω)</m:t>
          </m:r>
          <m:r>
            <m:rPr>
              <m:sty m:val="p"/>
            </m:rPr>
            <w:rPr>
              <w:rFonts w:hint="eastAsia" w:ascii="Cambria Math" w:hAnsi="Cambria Math" w:cs="Cambria Math"/>
              <w:kern w:val="2"/>
              <w:sz w:val="28"/>
              <w:szCs w:val="28"/>
              <w:lang w:val="en-US" w:eastAsia="zh-CN" w:bidi="ar-SA"/>
            </w:rPr>
            <m:t>=</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p</m:t>
              </m:r>
              <m:ctrlPr>
                <w:rPr>
                  <w:rFonts w:ascii="Cambria Math" w:hAnsi="Cambria Math" w:cs="Cambria Math"/>
                  <w:i/>
                  <w:kern w:val="2"/>
                  <w:sz w:val="28"/>
                  <w:szCs w:val="28"/>
                  <w:lang w:val="en-US" w:bidi="ar-SA"/>
                </w:rPr>
              </m:ctrlPr>
            </m:sub>
          </m:sSub>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b w:val="0"/>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Ω</m:t>
              </m:r>
              <m:ctrlPr>
                <w:rPr>
                  <w:rFonts w:hint="default" w:ascii="Cambria Math" w:hAnsi="Cambria Math" w:cs="Cambria Math"/>
                  <w:b w:val="0"/>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N</m:t>
              </m:r>
              <m:ctrlPr>
                <w:rPr>
                  <w:rFonts w:hint="default" w:ascii="Cambria Math" w:hAnsi="Cambria Math" w:cs="Cambria Math"/>
                  <w:b w:val="0"/>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oMath>
      </m:oMathPara>
    </w:p>
    <w:p>
      <w:pPr>
        <w:numPr>
          <w:ilvl w:val="0"/>
          <w:numId w:val="0"/>
        </w:numPr>
        <w:ind w:leftChars="0"/>
        <w:jc w:val="center"/>
        <w:rPr>
          <w:rFonts w:hint="default" w:hAnsi="Cambria Math" w:cs="Cambria Math"/>
          <w:b w:val="0"/>
          <w:i w:val="0"/>
          <w:kern w:val="2"/>
          <w:sz w:val="28"/>
          <w:szCs w:val="28"/>
          <w:lang w:val="en-US" w:eastAsia="zh-CN" w:bidi="ar-SA"/>
        </w:rPr>
      </w:pPr>
      <w:r>
        <w:rPr>
          <w:rFonts w:hint="default" w:hAnsi="Cambria Math" w:cs="Cambria Math"/>
          <w:b w:val="0"/>
          <w:i w:val="0"/>
          <w:kern w:val="2"/>
          <w:sz w:val="28"/>
          <w:szCs w:val="28"/>
          <w:lang w:val="en-US" w:eastAsia="zh-CN" w:bidi="ar-SA"/>
        </w:rPr>
        <w:drawing>
          <wp:inline distT="0" distB="0" distL="114300" distR="114300">
            <wp:extent cx="3443605" cy="1290955"/>
            <wp:effectExtent l="0" t="0" r="4445" b="4445"/>
            <wp:docPr id="7" name="图片 7" descr="capture_2023112700334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apture_20231127003346892"/>
                    <pic:cNvPicPr>
                      <a:picLocks noChangeAspect="1"/>
                    </pic:cNvPicPr>
                  </pic:nvPicPr>
                  <pic:blipFill>
                    <a:blip r:embed="rId36"/>
                    <a:stretch>
                      <a:fillRect/>
                    </a:stretch>
                  </pic:blipFill>
                  <pic:spPr>
                    <a:xfrm>
                      <a:off x="0" y="0"/>
                      <a:ext cx="3443605" cy="1290955"/>
                    </a:xfrm>
                    <a:prstGeom prst="rect">
                      <a:avLst/>
                    </a:prstGeom>
                  </pic:spPr>
                </pic:pic>
              </a:graphicData>
            </a:graphic>
          </wp:inline>
        </w:drawing>
      </w:r>
    </w:p>
    <w:p>
      <w:pPr>
        <w:numPr>
          <w:ilvl w:val="0"/>
          <w:numId w:val="0"/>
        </w:numPr>
        <w:ind w:leftChars="0"/>
        <w:rPr>
          <w:rFonts w:hint="eastAsia" w:hAnsi="Cambria Math" w:cs="Cambria Math"/>
          <w:b w:val="0"/>
          <w:i w:val="0"/>
          <w:kern w:val="2"/>
          <w:sz w:val="28"/>
          <w:szCs w:val="28"/>
          <w:lang w:val="en-US" w:eastAsia="zh-CN" w:bidi="ar-SA"/>
        </w:rPr>
      </w:pPr>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D</m:t>
            </m:r>
            <m:ctrlPr>
              <w:rPr>
                <w:rFonts w:ascii="Cambria Math" w:hAnsi="Cambria Math" w:cs="Cambria Math"/>
                <w:i/>
                <w:kern w:val="2"/>
                <w:sz w:val="28"/>
                <w:szCs w:val="28"/>
                <w:lang w:val="en-US" w:bidi="ar-SA"/>
              </w:rPr>
            </m:ctrlPr>
          </m:sub>
        </m:sSub>
        <m:r>
          <m:rPr>
            <m:sty m:val="p"/>
          </m:rPr>
          <w:rPr>
            <w:rFonts w:hint="default" w:ascii="Cambria Math" w:hAnsi="Cambria Math" w:cs="Cambria Math"/>
            <w:kern w:val="2"/>
            <w:sz w:val="28"/>
            <w:szCs w:val="28"/>
            <w:lang w:val="en-US" w:eastAsia="zh-CN" w:bidi="ar-SA"/>
          </w:rPr>
          <m:t>(Ω)</m:t>
        </m:r>
      </m:oMath>
      <w:r>
        <w:rPr>
          <w:rFonts w:hint="eastAsia" w:hAnsi="Cambria Math" w:cs="Cambria Math"/>
          <w:b w:val="0"/>
          <w:i w:val="0"/>
          <w:kern w:val="2"/>
          <w:sz w:val="28"/>
          <w:szCs w:val="28"/>
          <w:lang w:val="en-US" w:eastAsia="zh-CN" w:bidi="ar-SA"/>
        </w:rPr>
        <w:t>相对于</w:t>
      </w:r>
      <m:oMath>
        <m:r>
          <m:rPr/>
          <w:rPr>
            <w:rFonts w:hint="default"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(Ω)</m:t>
        </m:r>
      </m:oMath>
      <w:r>
        <w:rPr>
          <w:rFonts w:hint="eastAsia" w:hAnsi="Cambria Math" w:cs="Cambria Math"/>
          <w:b w:val="0"/>
          <w:i w:val="0"/>
          <w:kern w:val="2"/>
          <w:sz w:val="28"/>
          <w:szCs w:val="28"/>
          <w:lang w:val="en-US" w:eastAsia="zh-CN" w:bidi="ar-SA"/>
        </w:rPr>
        <w:t>，频带被拉开，高频成分增加，反映在时域例就是信号的变化加快。</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抽取信号恢复：</w:t>
      </w:r>
    </w:p>
    <w:p>
      <w:pPr>
        <w:numPr>
          <w:ilvl w:val="0"/>
          <w:numId w:val="0"/>
        </w:numPr>
        <w:ind w:leftChars="0"/>
        <w:rPr>
          <w:rFonts w:hint="default" w:hAnsi="Cambria Math" w:cs="Cambria Math"/>
          <w:b w:val="0"/>
          <w:i w:val="0"/>
          <w:kern w:val="2"/>
          <w:sz w:val="28"/>
          <w:szCs w:val="28"/>
          <w:lang w:val="en-US" w:eastAsia="zh-CN" w:bidi="ar-SA"/>
        </w:rPr>
      </w:pPr>
      <w:r>
        <w:rPr>
          <w:rFonts w:hint="default" w:hAnsi="Cambria Math" w:cs="Cambria Math"/>
          <w:b w:val="0"/>
          <w:i w:val="0"/>
          <w:kern w:val="2"/>
          <w:sz w:val="28"/>
          <w:szCs w:val="28"/>
          <w:lang w:val="en-US" w:eastAsia="zh-CN" w:bidi="ar-SA"/>
        </w:rPr>
        <w:drawing>
          <wp:inline distT="0" distB="0" distL="114300" distR="114300">
            <wp:extent cx="4615180" cy="762000"/>
            <wp:effectExtent l="0" t="0" r="4445" b="0"/>
            <wp:docPr id="8" name="图片 8" descr="capture_20231127003610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apture_20231127003610689"/>
                    <pic:cNvPicPr>
                      <a:picLocks noChangeAspect="1"/>
                    </pic:cNvPicPr>
                  </pic:nvPicPr>
                  <pic:blipFill>
                    <a:blip r:embed="rId37"/>
                    <a:stretch>
                      <a:fillRect/>
                    </a:stretch>
                  </pic:blipFill>
                  <pic:spPr>
                    <a:xfrm>
                      <a:off x="0" y="0"/>
                      <a:ext cx="4615180" cy="762000"/>
                    </a:xfrm>
                    <a:prstGeom prst="rect">
                      <a:avLst/>
                    </a:prstGeom>
                  </pic:spPr>
                </pic:pic>
              </a:graphicData>
            </a:graphic>
          </wp:inline>
        </w:drawing>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离散傅里叶变换（DFT）</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将长度为N的序列以N为周期进行周期延拓，</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离散傅里叶变换的性质：</w:t>
      </w:r>
    </w:p>
    <w:p>
      <w:pPr>
        <w:numPr>
          <w:ilvl w:val="0"/>
          <w:numId w:val="15"/>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周期性</w:t>
      </w:r>
    </w:p>
    <w:p>
      <w:pPr>
        <w:numPr>
          <w:ilvl w:val="0"/>
          <w:numId w:val="0"/>
        </w:numPr>
        <w:rPr>
          <w:rFonts w:hint="default" w:hAnsi="Cambria Math" w:cs="Cambria Math"/>
          <w:b w:val="0"/>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(k+N)=X(k)</m:t>
          </m:r>
        </m:oMath>
      </m:oMathPara>
    </w:p>
    <w:p>
      <w:pPr>
        <w:numPr>
          <w:ilvl w:val="0"/>
          <w:numId w:val="15"/>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线性</w:t>
      </w:r>
    </w:p>
    <w:p>
      <w:pPr>
        <w:numPr>
          <w:ilvl w:val="0"/>
          <w:numId w:val="0"/>
        </w:numPr>
        <w:rPr>
          <w:rFonts w:hint="default" w:hAnsi="Cambria Math" w:cs="Cambria Math"/>
          <w:b w:val="0"/>
          <w:i w:val="0"/>
          <w:kern w:val="2"/>
          <w:sz w:val="28"/>
          <w:szCs w:val="28"/>
          <w:lang w:val="en-US" w:eastAsia="zh-CN" w:bidi="ar-SA"/>
        </w:rPr>
      </w:pPr>
      <m:oMathPara>
        <m:oMath>
          <m:r>
            <m:rPr/>
            <w:rPr>
              <w:rFonts w:hint="default" w:ascii="Cambria Math" w:hAnsi="Cambria Math" w:cs="Cambria Math"/>
              <w:kern w:val="2"/>
              <w:sz w:val="28"/>
              <w:szCs w:val="28"/>
              <w:lang w:val="en-US" w:eastAsia="zh-CN" w:bidi="ar-SA"/>
            </w:rPr>
            <m:t>ax(n)+by(n)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DTFT</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aX</m:t>
              </m:r>
              <m:r>
                <m:rPr>
                  <m:sty m:val="p"/>
                </m:rPr>
                <w:rPr>
                  <w:rFonts w:hint="default" w:ascii="Cambria Math" w:hAnsi="Cambria Math" w:cs="Cambria Math"/>
                  <w:kern w:val="2"/>
                  <w:sz w:val="28"/>
                  <w:szCs w:val="28"/>
                  <w:lang w:val="en-US" w:eastAsia="zh-CN" w:bidi="ar-SA"/>
                </w:rPr>
                <m:t>(k)+bY(k)</m:t>
              </m:r>
              <m:ctrlPr>
                <w:rPr>
                  <w:rFonts w:hint="default" w:ascii="Cambria Math" w:hAnsi="Cambria Math" w:cs="Cambria Math"/>
                  <w:i/>
                  <w:kern w:val="2"/>
                  <w:sz w:val="28"/>
                  <w:szCs w:val="28"/>
                  <w:lang w:val="en-US" w:eastAsia="zh-CN" w:bidi="ar-SA"/>
                </w:rPr>
              </m:ctrlPr>
            </m:e>
          </m:box>
        </m:oMath>
      </m:oMathPara>
    </w:p>
    <w:p>
      <w:pPr>
        <w:numPr>
          <w:ilvl w:val="0"/>
          <w:numId w:val="15"/>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循环移位性质</w:t>
      </w:r>
    </w:p>
    <w:p>
      <w:pPr>
        <w:numPr>
          <w:ilvl w:val="0"/>
          <w:numId w:val="0"/>
        </w:numPr>
        <w:jc w:val="center"/>
        <w:rPr>
          <w:rFonts w:hint="default" w:hAnsi="Cambria Math" w:cs="Cambria Math"/>
          <w:b w:val="0"/>
          <w:i w:val="0"/>
          <w:kern w:val="2"/>
          <w:sz w:val="28"/>
          <w:szCs w:val="28"/>
          <w:lang w:val="en-US" w:eastAsia="zh-CN" w:bidi="ar-SA"/>
        </w:rPr>
      </w:pPr>
      <w:r>
        <w:rPr>
          <w:rFonts w:hint="default" w:hAnsi="Cambria Math" w:cs="Cambria Math"/>
          <w:b w:val="0"/>
          <w:i w:val="0"/>
          <w:kern w:val="2"/>
          <w:sz w:val="28"/>
          <w:szCs w:val="28"/>
          <w:lang w:val="en-US" w:eastAsia="zh-CN" w:bidi="ar-SA"/>
        </w:rPr>
        <w:drawing>
          <wp:inline distT="0" distB="0" distL="114300" distR="114300">
            <wp:extent cx="2976880" cy="309880"/>
            <wp:effectExtent l="0" t="0" r="4445" b="4445"/>
            <wp:docPr id="9" name="图片 9" descr="capture_20231127004827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apture_20231127004827021"/>
                    <pic:cNvPicPr>
                      <a:picLocks noChangeAspect="1"/>
                    </pic:cNvPicPr>
                  </pic:nvPicPr>
                  <pic:blipFill>
                    <a:blip r:embed="rId38"/>
                    <a:stretch>
                      <a:fillRect/>
                    </a:stretch>
                  </pic:blipFill>
                  <pic:spPr>
                    <a:xfrm>
                      <a:off x="0" y="0"/>
                      <a:ext cx="2976880" cy="309880"/>
                    </a:xfrm>
                    <a:prstGeom prst="rect">
                      <a:avLst/>
                    </a:prstGeom>
                  </pic:spPr>
                </pic:pic>
              </a:graphicData>
            </a:graphic>
          </wp:inline>
        </w:drawing>
      </w:r>
    </w:p>
    <w:p>
      <w:pPr>
        <w:numPr>
          <w:ilvl w:val="0"/>
          <w:numId w:val="0"/>
        </w:numPr>
        <w:jc w:val="center"/>
        <w:rPr>
          <w:rFonts w:hint="default" w:hAnsi="Cambria Math" w:cs="Cambria Math"/>
          <w:b w:val="0"/>
          <w:i w:val="0"/>
          <w:kern w:val="2"/>
          <w:sz w:val="28"/>
          <w:szCs w:val="28"/>
          <w:lang w:val="en-US" w:eastAsia="zh-CN" w:bidi="ar-SA"/>
        </w:rPr>
      </w:pPr>
      <w:r>
        <w:rPr>
          <w:rFonts w:hint="default" w:hAnsi="Cambria Math" w:cs="Cambria Math"/>
          <w:b w:val="0"/>
          <w:i w:val="0"/>
          <w:kern w:val="2"/>
          <w:sz w:val="28"/>
          <w:szCs w:val="28"/>
          <w:lang w:val="en-US" w:eastAsia="zh-CN" w:bidi="ar-SA"/>
        </w:rPr>
        <w:drawing>
          <wp:inline distT="0" distB="0" distL="114300" distR="114300">
            <wp:extent cx="1990725" cy="2272030"/>
            <wp:effectExtent l="0" t="0" r="0" b="4445"/>
            <wp:docPr id="10" name="图片 10" descr="capture_2023112700485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apture_20231127004851316"/>
                    <pic:cNvPicPr>
                      <a:picLocks noChangeAspect="1"/>
                    </pic:cNvPicPr>
                  </pic:nvPicPr>
                  <pic:blipFill>
                    <a:blip r:embed="rId39"/>
                    <a:stretch>
                      <a:fillRect/>
                    </a:stretch>
                  </pic:blipFill>
                  <pic:spPr>
                    <a:xfrm>
                      <a:off x="0" y="0"/>
                      <a:ext cx="1990725" cy="2272030"/>
                    </a:xfrm>
                    <a:prstGeom prst="rect">
                      <a:avLst/>
                    </a:prstGeom>
                  </pic:spPr>
                </pic:pic>
              </a:graphicData>
            </a:graphic>
          </wp:inline>
        </w:drawing>
      </w:r>
    </w:p>
    <w:p>
      <w:pPr>
        <w:numPr>
          <w:ilvl w:val="0"/>
          <w:numId w:val="15"/>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循环卷积</w:t>
      </w:r>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完全相同情况下，可使用竖式计算</w:t>
      </w:r>
    </w:p>
    <w:p>
      <w:pPr>
        <w:numPr>
          <w:ilvl w:val="0"/>
          <w:numId w:val="0"/>
        </w:numPr>
        <w:jc w:val="center"/>
        <w:rPr>
          <w:rFonts w:hint="default" w:hAnsi="Cambria Math" w:cs="Cambria Math"/>
          <w:b w:val="0"/>
          <w:i w:val="0"/>
          <w:kern w:val="2"/>
          <w:sz w:val="28"/>
          <w:szCs w:val="28"/>
          <w:lang w:val="en-US" w:eastAsia="zh-CN" w:bidi="ar-SA"/>
        </w:rPr>
      </w:pPr>
      <w:r>
        <w:rPr>
          <w:rFonts w:hint="default" w:hAnsi="Cambria Math" w:cs="Cambria Math"/>
          <w:b w:val="0"/>
          <w:i w:val="0"/>
          <w:kern w:val="2"/>
          <w:sz w:val="28"/>
          <w:szCs w:val="28"/>
          <w:lang w:val="en-US" w:eastAsia="zh-CN" w:bidi="ar-SA"/>
        </w:rPr>
        <w:drawing>
          <wp:inline distT="0" distB="0" distL="114300" distR="114300">
            <wp:extent cx="3100705" cy="676275"/>
            <wp:effectExtent l="0" t="0" r="4445" b="0"/>
            <wp:docPr id="12" name="图片 12" descr="capture_20231127004959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apture_20231127004959166"/>
                    <pic:cNvPicPr>
                      <a:picLocks noChangeAspect="1"/>
                    </pic:cNvPicPr>
                  </pic:nvPicPr>
                  <pic:blipFill>
                    <a:blip r:embed="rId40"/>
                    <a:stretch>
                      <a:fillRect/>
                    </a:stretch>
                  </pic:blipFill>
                  <pic:spPr>
                    <a:xfrm>
                      <a:off x="0" y="0"/>
                      <a:ext cx="3100705" cy="676275"/>
                    </a:xfrm>
                    <a:prstGeom prst="rect">
                      <a:avLst/>
                    </a:prstGeom>
                  </pic:spPr>
                </pic:pic>
              </a:graphicData>
            </a:graphic>
          </wp:inline>
        </w:drawing>
      </w:r>
    </w:p>
    <w:p>
      <w:pPr>
        <w:numPr>
          <w:ilvl w:val="0"/>
          <w:numId w:val="0"/>
        </w:numPr>
        <w:jc w:val="center"/>
        <w:rPr>
          <w:rFonts w:hint="default" w:hAnsi="Cambria Math" w:cs="Cambria Math"/>
          <w:b w:val="0"/>
          <w:i w:val="0"/>
          <w:kern w:val="2"/>
          <w:sz w:val="28"/>
          <w:szCs w:val="28"/>
          <w:lang w:val="en-US" w:eastAsia="zh-CN" w:bidi="ar-SA"/>
        </w:rPr>
      </w:pPr>
      <w:r>
        <w:rPr>
          <w:rFonts w:hint="default" w:hAnsi="Cambria Math" w:cs="Cambria Math"/>
          <w:b w:val="0"/>
          <w:i w:val="0"/>
          <w:kern w:val="2"/>
          <w:sz w:val="28"/>
          <w:szCs w:val="28"/>
          <w:lang w:val="en-US" w:eastAsia="zh-CN" w:bidi="ar-SA"/>
        </w:rPr>
        <w:drawing>
          <wp:inline distT="0" distB="0" distL="114300" distR="114300">
            <wp:extent cx="4591050" cy="2562225"/>
            <wp:effectExtent l="0" t="0" r="0" b="0"/>
            <wp:docPr id="11" name="图片 11" descr="capture_2023112700493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apture_20231127004934571"/>
                    <pic:cNvPicPr>
                      <a:picLocks noChangeAspect="1"/>
                    </pic:cNvPicPr>
                  </pic:nvPicPr>
                  <pic:blipFill>
                    <a:blip r:embed="rId41"/>
                    <a:stretch>
                      <a:fillRect/>
                    </a:stretch>
                  </pic:blipFill>
                  <pic:spPr>
                    <a:xfrm>
                      <a:off x="0" y="0"/>
                      <a:ext cx="4591050" cy="2562225"/>
                    </a:xfrm>
                    <a:prstGeom prst="rect">
                      <a:avLst/>
                    </a:prstGeom>
                  </pic:spPr>
                </pic:pic>
              </a:graphicData>
            </a:graphic>
          </wp:inline>
        </w:drawing>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快速傅里叶变换（FFT）</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思想：将长序列的DFT分解为几个短序列的DFT，使得乘法次数大大减少</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方法：1.按时间抽取，按奇偶分为两组 2.按频率抽取，将序列x(n)按前后对半分开</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drawing>
          <wp:inline distT="0" distB="0" distL="114300" distR="114300">
            <wp:extent cx="4538980" cy="2105025"/>
            <wp:effectExtent l="0" t="0" r="4445" b="0"/>
            <wp:docPr id="20" name="图片 20" descr="capture_2023112721422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apture_20231127214222381"/>
                    <pic:cNvPicPr>
                      <a:picLocks noChangeAspect="1"/>
                    </pic:cNvPicPr>
                  </pic:nvPicPr>
                  <pic:blipFill>
                    <a:blip r:embed="rId42"/>
                    <a:stretch>
                      <a:fillRect/>
                    </a:stretch>
                  </pic:blipFill>
                  <pic:spPr>
                    <a:xfrm>
                      <a:off x="0" y="0"/>
                      <a:ext cx="4538980" cy="2105025"/>
                    </a:xfrm>
                    <a:prstGeom prst="rect">
                      <a:avLst/>
                    </a:prstGeom>
                  </pic:spPr>
                </pic:pic>
              </a:graphicData>
            </a:graphic>
          </wp:inline>
        </w:drawing>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drawing>
          <wp:inline distT="0" distB="0" distL="114300" distR="114300">
            <wp:extent cx="4291330" cy="2447925"/>
            <wp:effectExtent l="0" t="0" r="4445" b="0"/>
            <wp:docPr id="19" name="图片 19" descr="capture_2023112721423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apture_20231127214238098"/>
                    <pic:cNvPicPr>
                      <a:picLocks noChangeAspect="1"/>
                    </pic:cNvPicPr>
                  </pic:nvPicPr>
                  <pic:blipFill>
                    <a:blip r:embed="rId43"/>
                    <a:stretch>
                      <a:fillRect/>
                    </a:stretch>
                  </pic:blipFill>
                  <pic:spPr>
                    <a:xfrm>
                      <a:off x="0" y="0"/>
                      <a:ext cx="4291330" cy="2447925"/>
                    </a:xfrm>
                    <a:prstGeom prst="rect">
                      <a:avLst/>
                    </a:prstGeom>
                  </pic:spPr>
                </pic:pic>
              </a:graphicData>
            </a:graphic>
          </wp:inline>
        </w:drawing>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drawing>
          <wp:inline distT="0" distB="0" distL="114300" distR="114300">
            <wp:extent cx="3943350" cy="2472055"/>
            <wp:effectExtent l="0" t="0" r="0" b="4445"/>
            <wp:docPr id="18" name="图片 18" descr="capture_20231127214317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apture_20231127214317539"/>
                    <pic:cNvPicPr>
                      <a:picLocks noChangeAspect="1"/>
                    </pic:cNvPicPr>
                  </pic:nvPicPr>
                  <pic:blipFill>
                    <a:blip r:embed="rId44"/>
                    <a:stretch>
                      <a:fillRect/>
                    </a:stretch>
                  </pic:blipFill>
                  <pic:spPr>
                    <a:xfrm>
                      <a:off x="0" y="0"/>
                      <a:ext cx="3943350" cy="2472055"/>
                    </a:xfrm>
                    <a:prstGeom prst="rect">
                      <a:avLst/>
                    </a:prstGeom>
                  </pic:spPr>
                </pic:pic>
              </a:graphicData>
            </a:graphic>
          </wp:inline>
        </w:drawing>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drawing>
          <wp:inline distT="0" distB="0" distL="114300" distR="114300">
            <wp:extent cx="4610100" cy="2472055"/>
            <wp:effectExtent l="0" t="0" r="0" b="4445"/>
            <wp:docPr id="16" name="图片 16" descr="capture_2023112721432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apture_20231127214328215"/>
                    <pic:cNvPicPr>
                      <a:picLocks noChangeAspect="1"/>
                    </pic:cNvPicPr>
                  </pic:nvPicPr>
                  <pic:blipFill>
                    <a:blip r:embed="rId45"/>
                    <a:stretch>
                      <a:fillRect/>
                    </a:stretch>
                  </pic:blipFill>
                  <pic:spPr>
                    <a:xfrm>
                      <a:off x="0" y="0"/>
                      <a:ext cx="4610100" cy="2472055"/>
                    </a:xfrm>
                    <a:prstGeom prst="rect">
                      <a:avLst/>
                    </a:prstGeom>
                  </pic:spPr>
                </pic:pic>
              </a:graphicData>
            </a:graphic>
          </wp:inline>
        </w:drawing>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drawing>
          <wp:inline distT="0" distB="0" distL="114300" distR="114300">
            <wp:extent cx="4586605" cy="2500630"/>
            <wp:effectExtent l="0" t="0" r="4445" b="4445"/>
            <wp:docPr id="4" name="图片 4" descr="capture_2023112721433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apture_20231127214339617"/>
                    <pic:cNvPicPr>
                      <a:picLocks noChangeAspect="1"/>
                    </pic:cNvPicPr>
                  </pic:nvPicPr>
                  <pic:blipFill>
                    <a:blip r:embed="rId46"/>
                    <a:stretch>
                      <a:fillRect/>
                    </a:stretch>
                  </pic:blipFill>
                  <pic:spPr>
                    <a:xfrm>
                      <a:off x="0" y="0"/>
                      <a:ext cx="4586605" cy="2500630"/>
                    </a:xfrm>
                    <a:prstGeom prst="rect">
                      <a:avLst/>
                    </a:prstGeom>
                  </pic:spPr>
                </pic:pic>
              </a:graphicData>
            </a:graphic>
          </wp:inline>
        </w:drawing>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drawing>
          <wp:inline distT="0" distB="0" distL="114300" distR="114300">
            <wp:extent cx="4110355" cy="2352675"/>
            <wp:effectExtent l="0" t="0" r="4445" b="0"/>
            <wp:docPr id="21" name="图片 21" descr="capture_2023112721434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apture_20231127214348619"/>
                    <pic:cNvPicPr>
                      <a:picLocks noChangeAspect="1"/>
                    </pic:cNvPicPr>
                  </pic:nvPicPr>
                  <pic:blipFill>
                    <a:blip r:embed="rId47"/>
                    <a:stretch>
                      <a:fillRect/>
                    </a:stretch>
                  </pic:blipFill>
                  <pic:spPr>
                    <a:xfrm>
                      <a:off x="0" y="0"/>
                      <a:ext cx="4110355" cy="2352675"/>
                    </a:xfrm>
                    <a:prstGeom prst="rect">
                      <a:avLst/>
                    </a:prstGeom>
                  </pic:spPr>
                </pic:pic>
              </a:graphicData>
            </a:graphic>
          </wp:inline>
        </w:drawing>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连续时间信号的频谱分析</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时域的有限化和离散化</w:t>
      </w:r>
    </w:p>
    <w:p>
      <w:pPr>
        <w:numPr>
          <w:ilvl w:val="0"/>
          <w:numId w:val="0"/>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时域的有限化，就是对信号沿时间轴进行截断，把时间区间由</w:t>
      </w:r>
      <m:oMath>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m:t>
        </m:r>
        <m:r>
          <m:rPr>
            <m:sty m:val="p"/>
          </m:rPr>
          <w:rPr>
            <w:rFonts w:hint="eastAsia" w:ascii="Cambria Math" w:hAnsi="Cambria Math" w:cs="Cambria Math"/>
            <w:kern w:val="2"/>
            <w:sz w:val="28"/>
            <w:szCs w:val="28"/>
            <w:lang w:val="en-US" w:eastAsia="zh-CN" w:bidi="ar-SA"/>
          </w:rPr>
          <m:t>限定为</m:t>
        </m:r>
        <m:r>
          <m:rPr>
            <m:sty m:val="p"/>
          </m:rPr>
          <w:rPr>
            <w:rFonts w:hint="default" w:ascii="Cambria Math" w:hAnsi="Cambria Math" w:cs="Cambria Math"/>
            <w:kern w:val="2"/>
            <w:sz w:val="28"/>
            <w:szCs w:val="28"/>
            <w:lang w:val="en-US" w:eastAsia="zh-CN" w:bidi="ar-SA"/>
          </w:rPr>
          <m:t>(0,</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oMath>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时域的离散化，就是对连续信号进行N点抽样</w:t>
      </w:r>
    </w:p>
    <w:p>
      <w:pPr>
        <w:numPr>
          <w:ilvl w:val="0"/>
          <w:numId w:val="0"/>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 xml:space="preserve">  </w:t>
      </w:r>
      <w:r>
        <w:rPr>
          <w:rFonts w:hint="default" w:hAnsi="Cambria Math" w:cs="Cambria Math"/>
          <w:b w:val="0"/>
          <w:i w:val="0"/>
          <w:kern w:val="2"/>
          <w:sz w:val="28"/>
          <w:szCs w:val="28"/>
          <w:lang w:val="en-US" w:eastAsia="zh-CN" w:bidi="ar-SA"/>
        </w:rPr>
        <w:drawing>
          <wp:inline distT="0" distB="0" distL="114300" distR="114300">
            <wp:extent cx="1052830" cy="1171575"/>
            <wp:effectExtent l="0" t="0" r="4445" b="0"/>
            <wp:docPr id="14" name="图片 14" descr="capture_2023112700574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apture_20231127005741222"/>
                    <pic:cNvPicPr>
                      <a:picLocks noChangeAspect="1"/>
                    </pic:cNvPicPr>
                  </pic:nvPicPr>
                  <pic:blipFill>
                    <a:blip r:embed="rId48"/>
                    <a:stretch>
                      <a:fillRect/>
                    </a:stretch>
                  </pic:blipFill>
                  <pic:spPr>
                    <a:xfrm>
                      <a:off x="0" y="0"/>
                      <a:ext cx="1052830" cy="1171575"/>
                    </a:xfrm>
                    <a:prstGeom prst="rect">
                      <a:avLst/>
                    </a:prstGeom>
                  </pic:spPr>
                </pic:pic>
              </a:graphicData>
            </a:graphic>
          </wp:inline>
        </w:drawing>
      </w:r>
      <w:r>
        <w:rPr>
          <w:rFonts w:hint="eastAsia" w:hAnsi="Cambria Math" w:cs="Cambria Math"/>
          <w:b w:val="0"/>
          <w:i w:val="0"/>
          <w:kern w:val="2"/>
          <w:sz w:val="28"/>
          <w:szCs w:val="28"/>
          <w:lang w:val="en-US" w:eastAsia="zh-CN" w:bidi="ar-SA"/>
        </w:rPr>
        <w:t xml:space="preserve">    </w:t>
      </w:r>
      <w:r>
        <w:rPr>
          <w:rFonts w:hint="default" w:hAnsi="Cambria Math" w:cs="Cambria Math"/>
          <w:b w:val="0"/>
          <w:i w:val="0"/>
          <w:kern w:val="2"/>
          <w:sz w:val="28"/>
          <w:szCs w:val="28"/>
          <w:lang w:val="en-US" w:eastAsia="zh-CN" w:bidi="ar-SA"/>
        </w:rPr>
        <w:drawing>
          <wp:inline distT="0" distB="0" distL="114300" distR="114300">
            <wp:extent cx="1790700" cy="1129030"/>
            <wp:effectExtent l="0" t="0" r="0" b="4445"/>
            <wp:docPr id="13" name="图片 13" descr="capture_2023112700572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apture_20231127005721727"/>
                    <pic:cNvPicPr>
                      <a:picLocks noChangeAspect="1"/>
                    </pic:cNvPicPr>
                  </pic:nvPicPr>
                  <pic:blipFill>
                    <a:blip r:embed="rId49"/>
                    <a:stretch>
                      <a:fillRect/>
                    </a:stretch>
                  </pic:blipFill>
                  <pic:spPr>
                    <a:xfrm>
                      <a:off x="0" y="0"/>
                      <a:ext cx="1790700" cy="1129030"/>
                    </a:xfrm>
                    <a:prstGeom prst="rect">
                      <a:avLst/>
                    </a:prstGeom>
                  </pic:spPr>
                </pic:pic>
              </a:graphicData>
            </a:graphic>
          </wp:inline>
        </w:drawing>
      </w:r>
      <m:oMath>
        <m:r>
          <m:rPr>
            <m:sty m:val="p"/>
          </m:rPr>
          <w:rPr>
            <w:rFonts w:hint="default" w:ascii="Cambria Math" w:hAnsi="Cambria Math" w:cs="Cambria Math"/>
            <w:kern w:val="2"/>
            <w:sz w:val="28"/>
            <w:szCs w:val="28"/>
            <w:lang w:val="en-US" w:eastAsia="zh-CN" w:bidi="ar-SA"/>
          </w:rPr>
          <m:t>n</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s</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oMath>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频域上将引起周期延拓</w:t>
      </w:r>
    </w:p>
    <w:p>
      <w:pPr>
        <w:numPr>
          <w:ilvl w:val="0"/>
          <w:numId w:val="0"/>
        </w:numPr>
        <w:ind w:leftChars="0"/>
        <w:rPr>
          <w:rFonts w:hint="eastAsia" w:hAnsi="Cambria Math" w:cs="Cambria Math"/>
          <w:b w:val="0"/>
          <w:i w:val="0"/>
          <w:kern w:val="2"/>
          <w:sz w:val="28"/>
          <w:szCs w:val="28"/>
          <w:lang w:val="en-US" w:eastAsia="zh-CN" w:bidi="ar-SA"/>
        </w:rPr>
      </w:pPr>
      <w:r>
        <w:rPr>
          <w:rFonts w:hint="default" w:hAnsi="Cambria Math" w:cs="Cambria Math"/>
          <w:b w:val="0"/>
          <w:i w:val="0"/>
          <w:kern w:val="2"/>
          <w:sz w:val="28"/>
          <w:szCs w:val="28"/>
          <w:lang w:val="en-US" w:eastAsia="zh-CN" w:bidi="ar-SA"/>
        </w:rPr>
        <w:drawing>
          <wp:inline distT="0" distB="0" distL="114300" distR="114300">
            <wp:extent cx="3224530" cy="967105"/>
            <wp:effectExtent l="0" t="0" r="4445" b="4445"/>
            <wp:docPr id="15" name="图片 15" descr="capture_2023112700591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apture_20231127005911203"/>
                    <pic:cNvPicPr>
                      <a:picLocks noChangeAspect="1"/>
                    </pic:cNvPicPr>
                  </pic:nvPicPr>
                  <pic:blipFill>
                    <a:blip r:embed="rId50"/>
                    <a:stretch>
                      <a:fillRect/>
                    </a:stretch>
                  </pic:blipFill>
                  <pic:spPr>
                    <a:xfrm>
                      <a:off x="0" y="0"/>
                      <a:ext cx="3224530" cy="967105"/>
                    </a:xfrm>
                    <a:prstGeom prst="rect">
                      <a:avLst/>
                    </a:prstGeom>
                  </pic:spPr>
                </pic:pic>
              </a:graphicData>
            </a:graphic>
          </wp:inline>
        </w:drawing>
      </w:r>
      <m:oMath>
        <m:sSub>
          <m:sSubPr>
            <m:ctrlPr>
              <w:rPr>
                <w:rFonts w:hint="default" w:ascii="Cambria Math" w:hAnsi="Cambria Math" w:cs="Cambria Math"/>
                <w:b w:val="0"/>
                <w:kern w:val="2"/>
                <w:sz w:val="28"/>
                <w:szCs w:val="28"/>
                <w:lang w:val="en-US" w:eastAsia="zh-CN" w:bidi="ar-SA"/>
              </w:rPr>
            </m:ctrlPr>
          </m:sSubPr>
          <m:e>
            <m:r>
              <m:rPr>
                <m:sty m:val="p"/>
              </m:rPr>
              <w:rPr>
                <w:rFonts w:ascii="Cambria Math" w:hAnsi="Cambria Math" w:cs="Cambria Math"/>
                <w:kern w:val="2"/>
                <w:sz w:val="28"/>
                <w:szCs w:val="28"/>
                <w:lang w:val="en-US" w:bidi="ar-SA"/>
              </w:rPr>
              <m:t>ω</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s</m:t>
            </m:r>
            <m:ctrlPr>
              <w:rPr>
                <w:rFonts w:hint="default" w:ascii="Cambria Math" w:hAnsi="Cambria Math" w:cs="Cambria Math"/>
                <w:b w:val="0"/>
                <w:i w:val="0"/>
                <w:kern w:val="2"/>
                <w:sz w:val="28"/>
                <w:szCs w:val="28"/>
                <w:lang w:val="en-US" w:eastAsia="zh-CN" w:bidi="ar-SA"/>
              </w:rPr>
            </m:ctrlPr>
          </m:sub>
        </m:sSub>
        <m:r>
          <m:rPr>
            <m:sty m:val="p"/>
          </m:rPr>
          <w:rPr>
            <w:rFonts w:hint="eastAsia" w:ascii="Cambria Math" w:hAnsi="Cambria Math" w:cs="Cambria Math"/>
            <w:kern w:val="2"/>
            <w:sz w:val="28"/>
            <w:szCs w:val="28"/>
            <w:lang w:val="en-US" w:eastAsia="zh-CN" w:bidi="ar-SA"/>
          </w:rPr>
          <m:t>=</m:t>
        </m:r>
        <m:f>
          <m:fPr>
            <m:ctrlPr>
              <w:rPr>
                <w:rFonts w:hint="eastAsia" w:ascii="Cambria Math" w:hAnsi="Cambria Math" w:cs="Cambria Math"/>
                <w:b w:val="0"/>
                <w:i w:val="0"/>
                <w:kern w:val="2"/>
                <w:sz w:val="28"/>
                <w:szCs w:val="28"/>
                <w:lang w:val="en-US" w:eastAsia="zh-CN" w:bidi="ar-SA"/>
              </w:rPr>
            </m:ctrlPr>
          </m:fPr>
          <m:num>
            <m:r>
              <m:rPr>
                <m:sty m:val="p"/>
              </m:rPr>
              <w:rPr>
                <w:rFonts w:hint="eastAsia"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π</m:t>
            </m:r>
            <m:ctrlPr>
              <w:rPr>
                <w:rFonts w:hint="eastAsia" w:ascii="Cambria Math" w:hAnsi="Cambria Math" w:cs="Cambria Math"/>
                <w:b w:val="0"/>
                <w:i w:val="0"/>
                <w:kern w:val="2"/>
                <w:sz w:val="28"/>
                <w:szCs w:val="28"/>
                <w:lang w:val="en-US" w:eastAsia="zh-CN" w:bidi="ar-SA"/>
              </w:rPr>
            </m:ctrlPr>
          </m:num>
          <m:den>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s</m:t>
                </m:r>
                <m:ctrlPr>
                  <w:rPr>
                    <w:rFonts w:hint="default" w:ascii="Cambria Math" w:hAnsi="Cambria Math" w:cs="Cambria Math"/>
                    <w:b w:val="0"/>
                    <w:i w:val="0"/>
                    <w:kern w:val="2"/>
                    <w:sz w:val="28"/>
                    <w:szCs w:val="28"/>
                    <w:lang w:val="en-US" w:eastAsia="zh-CN" w:bidi="ar-SA"/>
                  </w:rPr>
                </m:ctrlPr>
              </m:sub>
            </m:sSub>
            <m:ctrlPr>
              <w:rPr>
                <w:rFonts w:hint="eastAsia" w:ascii="Cambria Math" w:hAnsi="Cambria Math" w:cs="Cambria Math"/>
                <w:b w:val="0"/>
                <w:i w:val="0"/>
                <w:kern w:val="2"/>
                <w:sz w:val="28"/>
                <w:szCs w:val="28"/>
                <w:lang w:val="en-US" w:eastAsia="zh-CN" w:bidi="ar-SA"/>
              </w:rPr>
            </m:ctrlPr>
          </m:den>
        </m:f>
      </m:oMath>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频域的有限化和离散化</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频域的有限化是在频率轴上取一个周期的频率区</w:t>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频率的离散化是对一个周期内的频谱进行N点的抽样</w:t>
      </w:r>
    </w:p>
    <w:p>
      <w:pPr>
        <w:numPr>
          <w:ilvl w:val="0"/>
          <w:numId w:val="0"/>
        </w:numPr>
        <w:ind w:leftChars="0"/>
        <w:rPr>
          <w:rFonts w:hint="default" w:hAnsi="Cambria Math" w:cs="Cambria Math"/>
          <w:b w:val="0"/>
          <w:i w:val="0"/>
          <w:kern w:val="2"/>
          <w:sz w:val="28"/>
          <w:szCs w:val="28"/>
          <w:lang w:val="en-US" w:eastAsia="zh-CN" w:bidi="ar-SA"/>
        </w:rPr>
      </w:pPr>
      <w:r>
        <w:rPr>
          <w:rFonts w:hint="default" w:hAnsi="Cambria Math" w:cs="Cambria Math"/>
          <w:b w:val="0"/>
          <w:i w:val="0"/>
          <w:kern w:val="2"/>
          <w:sz w:val="28"/>
          <w:szCs w:val="28"/>
          <w:lang w:val="en-US" w:eastAsia="zh-CN" w:bidi="ar-SA"/>
        </w:rPr>
        <w:drawing>
          <wp:inline distT="0" distB="0" distL="114300" distR="114300">
            <wp:extent cx="4029075" cy="1390650"/>
            <wp:effectExtent l="0" t="0" r="0" b="0"/>
            <wp:docPr id="17" name="图片 17" descr="capture_2023112701013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apture_20231127010133614"/>
                    <pic:cNvPicPr>
                      <a:picLocks noChangeAspect="1"/>
                    </pic:cNvPicPr>
                  </pic:nvPicPr>
                  <pic:blipFill>
                    <a:blip r:embed="rId51"/>
                    <a:stretch>
                      <a:fillRect/>
                    </a:stretch>
                  </pic:blipFill>
                  <pic:spPr>
                    <a:xfrm>
                      <a:off x="0" y="0"/>
                      <a:ext cx="4029075" cy="1390650"/>
                    </a:xfrm>
                    <a:prstGeom prst="rect">
                      <a:avLst/>
                    </a:prstGeom>
                  </pic:spPr>
                </pic:pic>
              </a:graphicData>
            </a:graphic>
          </wp:inline>
        </w:drawing>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误差的产生与解决方法</w:t>
      </w:r>
    </w:p>
    <w:p>
      <w:pPr>
        <w:numPr>
          <w:ilvl w:val="0"/>
          <w:numId w:val="16"/>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栅栏效应</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谱线最小间隔值F为频谱分辨率，反映了谱分析算法能将信号中两个靠得很近的谱保持分开的能力。</w:t>
      </w:r>
    </w:p>
    <w:p>
      <w:pPr>
        <w:numPr>
          <w:ilvl w:val="0"/>
          <w:numId w:val="0"/>
        </w:numPr>
        <w:rPr>
          <w:rFonts w:hint="default" w:hAnsi="Cambria Math" w:cs="Cambria Math"/>
          <w:b w:val="0"/>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F</m:t>
          </m:r>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b w:val="0"/>
                  <w:i w:val="0"/>
                  <w:kern w:val="2"/>
                  <w:sz w:val="28"/>
                  <w:szCs w:val="28"/>
                  <w:lang w:val="en-US" w:eastAsia="zh-CN" w:bidi="ar-SA"/>
                </w:rPr>
              </m:ctrlPr>
            </m:fPr>
            <m:num>
              <m:sSub>
                <m:sSubPr>
                  <m:ctrlPr>
                    <w:rPr>
                      <w:rFonts w:hint="default" w:ascii="Cambria Math" w:hAnsi="Cambria Math" w:cs="Cambria Math"/>
                      <w:b w:val="0"/>
                      <w:i w:val="0"/>
                      <w:kern w:val="2"/>
                      <w:sz w:val="28"/>
                      <w:szCs w:val="28"/>
                      <w:lang w:val="en-US" w:eastAsia="zh-CN" w:bidi="ar-SA"/>
                    </w:rPr>
                  </m:ctrlPr>
                </m:sSubPr>
                <m:e>
                  <m:r>
                    <m:rPr>
                      <m:sty m:val="p"/>
                    </m:rPr>
                    <w:rPr>
                      <w:rFonts w:ascii="Cambria Math" w:hAnsi="Cambria Math" w:cs="Cambria Math"/>
                      <w:kern w:val="2"/>
                      <w:sz w:val="28"/>
                      <w:szCs w:val="28"/>
                      <w:lang w:val="en-US" w:bidi="ar-SA"/>
                    </w:rPr>
                    <m:t>ω</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ctrlPr>
                <w:rPr>
                  <w:rFonts w:hint="default" w:ascii="Cambria Math" w:hAnsi="Cambria Math" w:cs="Cambria Math"/>
                  <w:b w:val="0"/>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π</m:t>
              </m:r>
              <m:ctrlPr>
                <w:rPr>
                  <w:rFonts w:hint="default" w:ascii="Cambria Math" w:hAnsi="Cambria Math" w:cs="Cambria Math"/>
                  <w:b w:val="0"/>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b w:val="0"/>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num>
            <m:den>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sub>
              </m:sSub>
              <m:ctrlPr>
                <w:rPr>
                  <w:rFonts w:hint="default" w:ascii="Cambria Math" w:hAnsi="Cambria Math" w:cs="Cambria Math"/>
                  <w:b w:val="0"/>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b w:val="0"/>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num>
            <m:den>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NT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s</m:t>
                  </m:r>
                  <m:ctrlPr>
                    <w:rPr>
                      <w:rFonts w:hint="default" w:ascii="Cambria Math" w:hAnsi="Cambria Math" w:cs="Cambria Math"/>
                      <w:b w:val="0"/>
                      <w:i w:val="0"/>
                      <w:kern w:val="2"/>
                      <w:sz w:val="28"/>
                      <w:szCs w:val="28"/>
                      <w:lang w:val="en-US" w:eastAsia="zh-CN" w:bidi="ar-SA"/>
                    </w:rPr>
                  </m:ctrlPr>
                </m:sub>
              </m:sSub>
              <m:ctrlPr>
                <w:rPr>
                  <w:rFonts w:hint="default" w:ascii="Cambria Math" w:hAnsi="Cambria Math" w:cs="Cambria Math"/>
                  <w:b w:val="0"/>
                  <w:i w:val="0"/>
                  <w:kern w:val="2"/>
                  <w:sz w:val="28"/>
                  <w:szCs w:val="28"/>
                  <w:lang w:val="en-US" w:eastAsia="zh-CN" w:bidi="ar-SA"/>
                </w:rPr>
              </m:ctrlPr>
            </m:den>
          </m:f>
        </m:oMath>
      </m:oMathPara>
    </w:p>
    <w:p>
      <w:pPr>
        <w:numPr>
          <w:ilvl w:val="0"/>
          <w:numId w:val="0"/>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由频域的离散化引起，在频谱抽样间隔之间的频谱无法反映，不可避免。</w:t>
      </w:r>
    </w:p>
    <w:p>
      <w:pPr>
        <w:numPr>
          <w:ilvl w:val="0"/>
          <w:numId w:val="16"/>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混叠效应</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当</w:t>
      </w:r>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f</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s</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m:t>
        </m:r>
        <m:f>
          <m:fPr>
            <m:ctrlPr>
              <w:rPr>
                <w:rFonts w:hint="eastAsia" w:ascii="Cambria Math" w:hAnsi="Cambria Math" w:cs="Cambria Math"/>
                <w:b w:val="0"/>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eastAsia" w:ascii="Cambria Math" w:hAnsi="Cambria Math" w:cs="Cambria Math"/>
                <w:b w:val="0"/>
                <w:i w:val="0"/>
                <w:kern w:val="2"/>
                <w:sz w:val="28"/>
                <w:szCs w:val="28"/>
                <w:lang w:val="en-US" w:eastAsia="zh-CN" w:bidi="ar-SA"/>
              </w:rPr>
            </m:ctrlPr>
          </m:num>
          <m:den>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s</m:t>
                </m:r>
                <m:ctrlPr>
                  <w:rPr>
                    <w:rFonts w:hint="default" w:ascii="Cambria Math" w:hAnsi="Cambria Math" w:cs="Cambria Math"/>
                    <w:b w:val="0"/>
                    <w:i w:val="0"/>
                    <w:kern w:val="2"/>
                    <w:sz w:val="28"/>
                    <w:szCs w:val="28"/>
                    <w:lang w:val="en-US" w:eastAsia="zh-CN" w:bidi="ar-SA"/>
                  </w:rPr>
                </m:ctrlPr>
              </m:sub>
            </m:sSub>
            <m:ctrlPr>
              <w:rPr>
                <w:rFonts w:hint="eastAsia" w:ascii="Cambria Math" w:hAnsi="Cambria Math" w:cs="Cambria Math"/>
                <w:b w:val="0"/>
                <w:i w:val="0"/>
                <w:kern w:val="2"/>
                <w:sz w:val="28"/>
                <w:szCs w:val="28"/>
                <w:lang w:val="en-US" w:eastAsia="zh-CN" w:bidi="ar-SA"/>
              </w:rPr>
            </m:ctrlPr>
          </m:den>
        </m:f>
      </m:oMath>
      <w:r>
        <w:rPr>
          <w:rFonts w:hint="eastAsia" w:hAnsi="Cambria Math" w:cs="Cambria Math"/>
          <w:b w:val="0"/>
          <w:i w:val="0"/>
          <w:kern w:val="2"/>
          <w:sz w:val="28"/>
          <w:szCs w:val="28"/>
          <w:lang w:val="en-US" w:eastAsia="zh-CN" w:bidi="ar-SA"/>
        </w:rPr>
        <w:t>不够高时，采样信号相对原信号就会产生频谱的混叠，引起频谱失真。</w:t>
      </w:r>
    </w:p>
    <w:p>
      <w:pPr>
        <w:numPr>
          <w:ilvl w:val="0"/>
          <w:numId w:val="0"/>
        </w:numPr>
        <w:rPr>
          <w:rFonts w:hint="eastAsia" w:hAnsi="Cambria Math" w:eastAsia="宋体"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克服方法：满足采样定理，</w:t>
      </w:r>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f</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s</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&gt;</m:t>
        </m:r>
        <m:r>
          <m:rPr/>
          <w:rPr>
            <w:rFonts w:hint="eastAsia" w:ascii="Cambria Math" w:hAnsi="Cambria Math" w:cs="Cambria Math"/>
            <w:kern w:val="2"/>
            <w:sz w:val="28"/>
            <w:szCs w:val="28"/>
            <w:lang w:val="en-US" w:eastAsia="zh-CN" w:bidi="ar-SA"/>
          </w:rPr>
          <m:t>2</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f</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M</m:t>
            </m:r>
            <m:ctrlPr>
              <w:rPr>
                <w:rFonts w:ascii="Cambria Math" w:hAnsi="Cambria Math" w:cs="Cambria Math"/>
                <w:i/>
                <w:kern w:val="2"/>
                <w:sz w:val="28"/>
                <w:szCs w:val="28"/>
                <w:lang w:val="en-US" w:bidi="ar-SA"/>
              </w:rPr>
            </m:ctrlPr>
          </m:sub>
        </m:sSub>
      </m:oMath>
    </w:p>
    <w:p>
      <w:pPr>
        <w:numPr>
          <w:ilvl w:val="0"/>
          <w:numId w:val="16"/>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频谱泄露</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由对信号的时域截断引起，相当于用矩形窗截断信号</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减小方法：</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增加截断长度或改变窗口形状</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补零的影响</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在原有N点有限长序列后面，人为地增加零点，使总的序列长L（L&gt;N），然后进行谱分析。</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补零不能提高分辨率</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好处：（1）可使数据N为2的整数次幂，以便使用FFT。（2）补零起到对DFT的x(k)做插值的作用，克服“栅栏”效应，使谱的外观得到平滑。</w:t>
      </w:r>
    </w:p>
    <w:p>
      <w:pPr>
        <w:numPr>
          <w:ilvl w:val="0"/>
          <w:numId w:val="13"/>
        </w:numPr>
        <w:ind w:left="0" w:leftChars="0" w:firstLine="0" w:firstLine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连续时间信号与系统复频域分析</w:t>
      </w:r>
    </w:p>
    <w:p>
      <w:pPr>
        <w:numPr>
          <w:ilvl w:val="0"/>
          <w:numId w:val="0"/>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拉普拉斯变换：</w:t>
      </w:r>
      <m:oMath>
        <w:bookmarkStart w:id="50" w:name="OLE_LINK53"/>
        <m:r>
          <m:rPr>
            <m:sty m:val="p"/>
          </m:rPr>
          <w:rPr>
            <w:rFonts w:hint="default" w:ascii="Cambria Math" w:hAnsi="Cambria Math" w:cs="Cambria Math"/>
            <w:kern w:val="2"/>
            <w:sz w:val="28"/>
            <w:szCs w:val="28"/>
            <w:lang w:val="en-US" w:eastAsia="zh-CN" w:bidi="ar-SA"/>
          </w:rPr>
          <m:t>X(s)</m:t>
        </m:r>
        <w:bookmarkEnd w:id="50"/>
        <m:r>
          <m:rPr>
            <m:sty m:val="p"/>
          </m:rPr>
          <w:rPr>
            <w:rFonts w:hint="default" w:ascii="Cambria Math" w:hAnsi="Cambria Math" w:cs="Cambria Math"/>
            <w:kern w:val="2"/>
            <w:sz w:val="28"/>
            <w:szCs w:val="28"/>
            <w:lang w:val="en-US" w:eastAsia="zh-CN" w:bidi="ar-SA"/>
          </w:rPr>
          <m:t>=</m:t>
        </m:r>
        <m:nary>
          <w:bookmarkStart w:id="51" w:name="OLE_LINK51"/>
          <m:naryPr>
            <m:limLoc m:val="subSup"/>
            <m:ctrlPr>
              <w:rPr>
                <w:rFonts w:hint="default" w:ascii="Cambria Math" w:hAnsi="Cambria Math" w:cs="Cambria Math"/>
                <w:b w:val="0"/>
                <w:i w:val="0"/>
                <w:kern w:val="2"/>
                <w:sz w:val="28"/>
                <w:szCs w:val="28"/>
                <w:lang w:val="en-US" w:eastAsia="zh-CN" w:bidi="ar-SA"/>
              </w:rPr>
            </m:ctrlPr>
          </m:naryPr>
          <m:sub>
            <m:r>
              <m:rPr>
                <m:sty m:val="p"/>
              </m:rPr>
              <w:rPr>
                <w:rFonts w:hint="default" w:ascii="Cambria Math" w:hAnsi="Cambria Math" w:cs="Cambria Math"/>
                <w:kern w:val="2"/>
                <w:sz w:val="28"/>
                <w:szCs w:val="28"/>
                <w:lang w:val="en-US" w:eastAsia="zh-CN" w:bidi="ar-SA"/>
              </w:rPr>
              <m:t>−</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x(t)</m:t>
            </m:r>
            <m:sSup>
              <m:sSupPr>
                <m:ctrlPr>
                  <w:rPr>
                    <w:rFonts w:hint="default" w:ascii="Cambria Math" w:hAnsi="Cambria Math" w:cs="Cambria Math"/>
                    <w:b w:val="0"/>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−st</m:t>
                </m:r>
                <m:ctrlPr>
                  <w:rPr>
                    <w:rFonts w:hint="default" w:ascii="Cambria Math" w:hAnsi="Cambria Math" w:cs="Cambria Math"/>
                    <w:b w:val="0"/>
                    <w:i w:val="0"/>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dt   s=</m:t>
            </m:r>
            <m:r>
              <m:rPr>
                <m:sty m:val="p"/>
              </m:rPr>
              <w:rPr>
                <w:rFonts w:ascii="Cambria Math" w:hAnsi="Cambria Math" w:cs="Cambria Math"/>
                <w:kern w:val="2"/>
                <w:sz w:val="28"/>
                <w:szCs w:val="28"/>
                <w:lang w:val="en-US" w:bidi="ar-SA"/>
              </w:rPr>
              <m:t>σ</m:t>
            </m:r>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w:bookmarkEnd w:id="51"/>
            <m:ctrlPr>
              <w:rPr>
                <w:rFonts w:hint="default" w:ascii="Cambria Math" w:hAnsi="Cambria Math" w:cs="Cambria Math"/>
                <w:b w:val="0"/>
                <w:i w:val="0"/>
                <w:kern w:val="2"/>
                <w:sz w:val="28"/>
                <w:szCs w:val="28"/>
                <w:lang w:val="en-US" w:eastAsia="zh-CN" w:bidi="ar-SA"/>
              </w:rPr>
            </m:ctrlPr>
          </m:e>
        </m:nary>
      </m:oMath>
    </w:p>
    <w:p>
      <w:pPr>
        <w:numPr>
          <w:ilvl w:val="0"/>
          <w:numId w:val="0"/>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连续时间信号的傅里叶变换是在s平面虚轴上的拉氏变换</w:t>
      </w:r>
    </w:p>
    <w:p>
      <w:pPr>
        <w:numPr>
          <w:ilvl w:val="0"/>
          <w:numId w:val="0"/>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拉普拉斯反变换：</w:t>
      </w:r>
      <m:oMath>
        <m:r>
          <m:rPr>
            <m:sty m:val="p"/>
          </m:rPr>
          <w:rPr>
            <w:rFonts w:hint="default" w:ascii="Cambria Math" w:hAnsi="Cambria Math" w:cs="Cambria Math"/>
            <w:kern w:val="2"/>
            <w:sz w:val="28"/>
            <w:szCs w:val="28"/>
            <w:lang w:val="en-US" w:eastAsia="zh-CN" w:bidi="ar-SA"/>
          </w:rPr>
          <m:t>x(t)=</m:t>
        </m:r>
        <m:f>
          <m:fPr>
            <m:ctrlPr>
              <w:rPr>
                <w:rFonts w:hint="default" w:ascii="Cambria Math" w:hAnsi="Cambria Math" w:cs="Cambria Math"/>
                <w:b w:val="0"/>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b w:val="0"/>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π</m:t>
            </m:r>
            <m:r>
              <m:rPr>
                <m:sty m:val="p"/>
              </m:rPr>
              <w:rPr>
                <w:rFonts w:hint="default" w:ascii="Cambria Math" w:hAnsi="Cambria Math" w:cs="Cambria Math"/>
                <w:kern w:val="2"/>
                <w:sz w:val="28"/>
                <w:szCs w:val="28"/>
                <w:lang w:val="en-US" w:eastAsia="zh-CN" w:bidi="ar-SA"/>
              </w:rPr>
              <m:t>j</m:t>
            </m:r>
            <m:ctrlPr>
              <w:rPr>
                <w:rFonts w:hint="default" w:ascii="Cambria Math" w:hAnsi="Cambria Math" w:cs="Cambria Math"/>
                <w:b w:val="0"/>
                <w:i w:val="0"/>
                <w:kern w:val="2"/>
                <w:sz w:val="28"/>
                <w:szCs w:val="28"/>
                <w:lang w:val="en-US" w:eastAsia="zh-CN" w:bidi="ar-SA"/>
              </w:rPr>
            </m:ctrlPr>
          </m:den>
        </m:f>
        <m:nary>
          <m:naryPr>
            <m:limLoc m:val="subSup"/>
            <m:ctrlPr>
              <w:rPr>
                <w:rFonts w:hint="default" w:ascii="Cambria Math" w:hAnsi="Cambria Math" w:cs="Cambria Math"/>
                <w:b w:val="0"/>
                <w:i w:val="0"/>
                <w:kern w:val="2"/>
                <w:sz w:val="28"/>
                <w:szCs w:val="28"/>
                <w:lang w:val="en-US" w:eastAsia="zh-CN" w:bidi="ar-SA"/>
              </w:rPr>
            </m:ctrlPr>
          </m:naryPr>
          <m:sub>
            <m:r>
              <m:rPr>
                <m:sty m:val="p"/>
              </m:rPr>
              <w:rPr>
                <w:rFonts w:ascii="Cambria Math" w:hAnsi="Cambria Math" w:cs="Cambria Math"/>
                <w:kern w:val="2"/>
                <w:sz w:val="28"/>
                <w:szCs w:val="28"/>
                <w:lang w:val="en-US" w:bidi="ar-SA"/>
              </w:rPr>
              <m:t>σ</m:t>
            </m:r>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m:t>
            </m:r>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σ</m:t>
            </m:r>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X(s)</m:t>
            </m:r>
            <m:sSup>
              <m:sSupPr>
                <m:ctrlPr>
                  <w:rPr>
                    <w:rFonts w:hint="default" w:ascii="Cambria Math" w:hAnsi="Cambria Math" w:cs="Cambria Math"/>
                    <w:b w:val="0"/>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st</m:t>
                </m:r>
                <m:ctrlPr>
                  <w:rPr>
                    <w:rFonts w:hint="default" w:ascii="Cambria Math" w:hAnsi="Cambria Math" w:cs="Cambria Math"/>
                    <w:b w:val="0"/>
                    <w:i w:val="0"/>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dt   s=</m:t>
            </m:r>
            <w:bookmarkStart w:id="52" w:name="OLE_LINK52"/>
            <m:r>
              <m:rPr>
                <m:sty m:val="p"/>
              </m:rPr>
              <w:rPr>
                <w:rFonts w:ascii="Cambria Math" w:hAnsi="Cambria Math" w:cs="Cambria Math"/>
                <w:kern w:val="2"/>
                <w:sz w:val="28"/>
                <w:szCs w:val="28"/>
                <w:lang w:val="en-US" w:bidi="ar-SA"/>
              </w:rPr>
              <m:t>σ</m:t>
            </m:r>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w:bookmarkEnd w:id="52"/>
            <m:ctrlPr>
              <w:rPr>
                <w:rFonts w:hint="default" w:ascii="Cambria Math" w:hAnsi="Cambria Math" w:cs="Cambria Math"/>
                <w:b w:val="0"/>
                <w:i w:val="0"/>
                <w:kern w:val="2"/>
                <w:sz w:val="28"/>
                <w:szCs w:val="28"/>
                <w:lang w:val="en-US" w:eastAsia="zh-CN" w:bidi="ar-SA"/>
              </w:rPr>
            </m:ctrlPr>
          </m:e>
        </m:nary>
      </m:oMath>
    </w:p>
    <w:p>
      <w:pPr>
        <w:numPr>
          <w:ilvl w:val="0"/>
          <w:numId w:val="0"/>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单边拉普拉斯变换</w:t>
      </w:r>
      <m:oMath>
        <m:r>
          <m:rPr>
            <m:sty m:val="p"/>
          </m:rPr>
          <w:rPr>
            <w:rFonts w:hint="default" w:ascii="Cambria Math" w:hAnsi="Cambria Math" w:cs="Cambria Math"/>
            <w:kern w:val="2"/>
            <w:sz w:val="28"/>
            <w:szCs w:val="28"/>
            <w:lang w:val="en-US" w:eastAsia="zh-CN" w:bidi="ar-SA"/>
          </w:rPr>
          <m:t>X(s)=</m:t>
        </m:r>
        <m:nary>
          <m:naryPr>
            <m:limLoc m:val="subSup"/>
            <m:ctrlPr>
              <w:rPr>
                <w:rFonts w:hint="default" w:ascii="Cambria Math" w:hAnsi="Cambria Math" w:cs="Cambria Math"/>
                <w:b w:val="0"/>
                <w:i w:val="0"/>
                <w:kern w:val="2"/>
                <w:sz w:val="28"/>
                <w:szCs w:val="28"/>
                <w:lang w:val="en-US" w:eastAsia="zh-CN" w:bidi="ar-SA"/>
              </w:rPr>
            </m:ctrlPr>
          </m:naryPr>
          <m:sub>
            <m:sSup>
              <m:sSupPr>
                <m:ctrlPr>
                  <w:rPr>
                    <w:rFonts w:hint="default" w:ascii="Cambria Math" w:hAnsi="Cambria Math" w:cs="Cambria Math"/>
                    <w:b w:val="0"/>
                    <w:i w:val="0"/>
                    <w:kern w:val="2"/>
                    <w:sz w:val="28"/>
                    <w:szCs w:val="28"/>
                    <w:lang w:val="en-US" w:eastAsia="zh-CN" w:bidi="ar-SA"/>
                  </w:rPr>
                </m:ctrlPr>
              </m:sSupPr>
              <m:e>
                <m:r>
                  <m:rPr>
                    <m:sty m:val="p"/>
                  </m:rPr>
                  <w:rPr>
                    <w:rFonts w:hint="eastAsia"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m:t>
                </m:r>
                <m:ctrlPr>
                  <w:rPr>
                    <w:rFonts w:hint="default" w:ascii="Cambria Math" w:hAnsi="Cambria Math" w:cs="Cambria Math"/>
                    <w:b w:val="0"/>
                    <w:i w:val="0"/>
                    <w:kern w:val="2"/>
                    <w:sz w:val="28"/>
                    <w:szCs w:val="28"/>
                    <w:lang w:val="en-US" w:eastAsia="zh-CN" w:bidi="ar-SA"/>
                  </w:rPr>
                </m:ctrlPr>
              </m:sup>
            </m:sSup>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x(t)</m:t>
            </m:r>
            <m:sSup>
              <m:sSupPr>
                <m:ctrlPr>
                  <w:rPr>
                    <w:rFonts w:hint="default" w:ascii="Cambria Math" w:hAnsi="Cambria Math" w:cs="Cambria Math"/>
                    <w:b w:val="0"/>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−st</m:t>
                </m:r>
                <m:ctrlPr>
                  <w:rPr>
                    <w:rFonts w:hint="default" w:ascii="Cambria Math" w:hAnsi="Cambria Math" w:cs="Cambria Math"/>
                    <w:b w:val="0"/>
                    <w:i w:val="0"/>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dt   s=</m:t>
            </m:r>
            <m:r>
              <m:rPr>
                <m:sty m:val="p"/>
              </m:rPr>
              <w:rPr>
                <w:rFonts w:ascii="Cambria Math" w:hAnsi="Cambria Math" w:cs="Cambria Math"/>
                <w:kern w:val="2"/>
                <w:sz w:val="28"/>
                <w:szCs w:val="28"/>
                <w:lang w:val="en-US" w:bidi="ar-SA"/>
              </w:rPr>
              <m:t>σ</m:t>
            </m:r>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m:ctrlPr>
              <w:rPr>
                <w:rFonts w:hint="default" w:ascii="Cambria Math" w:hAnsi="Cambria Math" w:cs="Cambria Math"/>
                <w:b w:val="0"/>
                <w:i w:val="0"/>
                <w:kern w:val="2"/>
                <w:sz w:val="28"/>
                <w:szCs w:val="28"/>
                <w:lang w:val="en-US" w:eastAsia="zh-CN" w:bidi="ar-SA"/>
              </w:rPr>
            </m:ctrlPr>
          </m:e>
        </m:nary>
      </m:oMath>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常用的拉普拉斯变换</w:t>
      </w:r>
    </w:p>
    <w:p>
      <w:pPr>
        <w:numPr>
          <w:ilvl w:val="0"/>
          <w:numId w:val="0"/>
        </w:numPr>
        <w:ind w:leftChars="0"/>
        <w:rPr>
          <w:rFonts w:hint="eastAsia" w:hAnsi="Cambria Math" w:cs="Cambria Math"/>
          <w:b w:val="0"/>
          <w:i w:val="0"/>
          <w:kern w:val="2"/>
          <w:sz w:val="28"/>
          <w:szCs w:val="28"/>
          <w:lang w:val="en-US" w:eastAsia="zh-CN" w:bidi="ar-SA"/>
        </w:rPr>
      </w:pPr>
    </w:p>
    <w:p>
      <w:pPr>
        <w:numPr>
          <w:ilvl w:val="0"/>
          <w:numId w:val="0"/>
        </w:numPr>
        <w:ind w:leftChars="0"/>
        <w:rPr>
          <w:rFonts w:hint="eastAsia" w:hAnsi="Cambria Math" w:cs="Cambria Math"/>
          <w:b w:val="0"/>
          <w:i w:val="0"/>
          <w:kern w:val="2"/>
          <w:sz w:val="28"/>
          <w:szCs w:val="28"/>
          <w:lang w:val="en-US" w:eastAsia="zh-CN" w:bidi="ar-SA"/>
        </w:rPr>
      </w:pPr>
      <w:r>
        <w:drawing>
          <wp:inline distT="0" distB="0" distL="114300" distR="114300">
            <wp:extent cx="5635625" cy="4777740"/>
            <wp:effectExtent l="0" t="0" r="3175" b="3810"/>
            <wp:docPr id="33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4" name="Picture 6"/>
                    <pic:cNvPicPr>
                      <a:picLocks noChangeAspect="1"/>
                    </pic:cNvPicPr>
                  </pic:nvPicPr>
                  <pic:blipFill>
                    <a:blip r:embed="rId52"/>
                    <a:stretch>
                      <a:fillRect/>
                    </a:stretch>
                  </pic:blipFill>
                  <pic:spPr>
                    <a:xfrm>
                      <a:off x="0" y="0"/>
                      <a:ext cx="5635625" cy="4777740"/>
                    </a:xfrm>
                    <a:prstGeom prst="rect">
                      <a:avLst/>
                    </a:prstGeom>
                    <a:noFill/>
                    <a:ln w="9525">
                      <a:noFill/>
                    </a:ln>
                  </pic:spPr>
                </pic:pic>
              </a:graphicData>
            </a:graphic>
          </wp:inline>
        </w:drawing>
      </w: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注意收敛域，零点，极点的关系</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有限时宽信号：</w:t>
      </w:r>
    </w:p>
    <w:p>
      <w:pPr>
        <w:numPr>
          <w:ilvl w:val="0"/>
          <w:numId w:val="0"/>
        </w:numPr>
      </w:pPr>
      <w:r>
        <w:rPr>
          <w:rFonts w:hint="eastAsia"/>
          <w:lang w:val="en-US" w:eastAsia="zh-CN"/>
        </w:rPr>
        <w:t xml:space="preserve">             </w:t>
      </w:r>
      <w:r>
        <w:drawing>
          <wp:inline distT="0" distB="0" distL="114300" distR="114300">
            <wp:extent cx="4215765" cy="2559685"/>
            <wp:effectExtent l="0" t="0" r="3810" b="254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53"/>
                    <a:srcRect l="35927" t="19855" r="18608" b="38735"/>
                    <a:stretch>
                      <a:fillRect/>
                    </a:stretch>
                  </pic:blipFill>
                  <pic:spPr>
                    <a:xfrm>
                      <a:off x="0" y="0"/>
                      <a:ext cx="4215765" cy="2559685"/>
                    </a:xfrm>
                    <a:prstGeom prst="rect">
                      <a:avLst/>
                    </a:prstGeom>
                    <a:noFill/>
                    <a:ln>
                      <a:noFill/>
                    </a:ln>
                  </pic:spPr>
                </pic:pic>
              </a:graphicData>
            </a:graphic>
          </wp:inline>
        </w:drawing>
      </w:r>
    </w:p>
    <w:p>
      <w:pPr>
        <w:numPr>
          <w:ilvl w:val="0"/>
          <w:numId w:val="0"/>
        </w:numPr>
      </w:pPr>
    </w:p>
    <w:p>
      <w:pPr>
        <w:numPr>
          <w:ilvl w:val="0"/>
          <w:numId w:val="0"/>
        </w:numPr>
      </w:pPr>
      <w:r>
        <w:drawing>
          <wp:inline distT="0" distB="0" distL="114300" distR="114300">
            <wp:extent cx="5090795" cy="1361440"/>
            <wp:effectExtent l="0" t="0" r="5080" b="63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54"/>
                    <a:srcRect l="301" t="52864" r="3143" b="8401"/>
                    <a:stretch>
                      <a:fillRect/>
                    </a:stretch>
                  </pic:blipFill>
                  <pic:spPr>
                    <a:xfrm>
                      <a:off x="0" y="0"/>
                      <a:ext cx="5090795" cy="1361440"/>
                    </a:xfrm>
                    <a:prstGeom prst="rect">
                      <a:avLst/>
                    </a:prstGeom>
                    <a:noFill/>
                    <a:ln>
                      <a:noFill/>
                    </a:ln>
                  </pic:spPr>
                </pic:pic>
              </a:graphicData>
            </a:graphic>
          </wp:inline>
        </w:drawing>
      </w:r>
    </w:p>
    <w:p>
      <w:pPr>
        <w:numPr>
          <w:ilvl w:val="0"/>
          <w:numId w:val="0"/>
        </w:numPr>
      </w:pPr>
    </w:p>
    <w:p>
      <w:pPr>
        <w:numPr>
          <w:ilvl w:val="0"/>
          <w:numId w:val="0"/>
        </w:numPr>
        <w:rPr>
          <w:rFonts w:hint="default"/>
          <w:lang w:val="en-US" w:eastAsia="zh-CN"/>
        </w:rPr>
      </w:pPr>
      <w:r>
        <w:rPr>
          <w:rFonts w:hint="eastAsia"/>
          <w:lang w:val="en-US" w:eastAsia="zh-CN"/>
        </w:rPr>
        <w:t xml:space="preserve">   </w:t>
      </w:r>
      <w:r>
        <w:drawing>
          <wp:inline distT="0" distB="0" distL="114300" distR="114300">
            <wp:extent cx="4910455" cy="1337945"/>
            <wp:effectExtent l="0" t="0" r="4445" b="5080"/>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55"/>
                    <a:srcRect l="5119" t="53135" r="7058" b="8799"/>
                    <a:stretch>
                      <a:fillRect/>
                    </a:stretch>
                  </pic:blipFill>
                  <pic:spPr>
                    <a:xfrm>
                      <a:off x="0" y="0"/>
                      <a:ext cx="4910455" cy="1337945"/>
                    </a:xfrm>
                    <a:prstGeom prst="rect">
                      <a:avLst/>
                    </a:prstGeom>
                    <a:noFill/>
                    <a:ln>
                      <a:noFill/>
                    </a:ln>
                  </pic:spPr>
                </pic:pic>
              </a:graphicData>
            </a:graphic>
          </wp:inline>
        </w:drawing>
      </w:r>
    </w:p>
    <w:p>
      <w:pPr>
        <w:numPr>
          <w:ilvl w:val="0"/>
          <w:numId w:val="0"/>
        </w:numPr>
        <w:ind w:leftChars="0"/>
        <w:rPr>
          <w:rFonts w:hint="default" w:hAnsi="Cambria Math" w:cs="Cambria Math"/>
          <w:b w:val="0"/>
          <w:i w:val="0"/>
          <w:kern w:val="2"/>
          <w:sz w:val="28"/>
          <w:szCs w:val="28"/>
          <w:lang w:val="en-US" w:eastAsia="zh-CN" w:bidi="ar-SA"/>
        </w:rPr>
      </w:pPr>
    </w:p>
    <w:p>
      <w:pPr>
        <w:numPr>
          <w:ilvl w:val="0"/>
          <w:numId w:val="0"/>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拉普拉斯变换收敛域（ROC）的性质</w:t>
      </w:r>
    </w:p>
    <w:p>
      <w:pPr>
        <w:numPr>
          <w:ilvl w:val="0"/>
          <w:numId w:val="17"/>
        </w:numPr>
        <w:ind w:leftChars="0"/>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不同信号的拉普拉斯变换可能出现解析式相同收敛域不同的情况</w:t>
      </w:r>
    </w:p>
    <w:p>
      <w:pPr>
        <w:numPr>
          <w:ilvl w:val="0"/>
          <w:numId w:val="17"/>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ROC由s平面上平行于虚轴的带状区域组成</w:t>
      </w:r>
    </w:p>
    <w:p>
      <w:pPr>
        <w:numPr>
          <w:ilvl w:val="0"/>
          <w:numId w:val="17"/>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对于有理拉氏变换来说，ROC内不包括任何极点，可以包含零点。</w:t>
      </w:r>
    </w:p>
    <w:p>
      <w:pPr>
        <w:numPr>
          <w:ilvl w:val="0"/>
          <w:numId w:val="17"/>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如果x(t)是有限时宽信号，且至少存在一个s值，使得其拉普拉斯变换收敛，那么ROC是整个s平面。</w:t>
      </w:r>
    </w:p>
    <w:p>
      <w:pPr>
        <w:numPr>
          <w:ilvl w:val="0"/>
          <w:numId w:val="17"/>
        </w:numPr>
        <w:ind w:leftChars="0"/>
        <w:rPr>
          <w:rFonts w:hint="default" w:hAnsi="Cambria Math" w:cs="Cambria Math"/>
          <w:b w:val="0"/>
          <w:i w:val="0"/>
          <w:kern w:val="2"/>
          <w:sz w:val="28"/>
          <w:szCs w:val="28"/>
          <w:lang w:val="en-US" w:eastAsia="zh-CN" w:bidi="ar-SA"/>
        </w:rPr>
      </w:pPr>
      <w:bookmarkStart w:id="53" w:name="OLE_LINK54"/>
      <w:r>
        <w:rPr>
          <w:rFonts w:hint="eastAsia" w:hAnsi="Cambria Math" w:cs="Cambria Math"/>
          <w:b w:val="0"/>
          <w:i w:val="0"/>
          <w:kern w:val="2"/>
          <w:sz w:val="28"/>
          <w:szCs w:val="28"/>
          <w:lang w:val="en-US" w:eastAsia="zh-CN" w:bidi="ar-SA"/>
        </w:rPr>
        <w:t>如果x(t)是右边信号，则ROC也是右边的。</w:t>
      </w:r>
    </w:p>
    <w:bookmarkEnd w:id="53"/>
    <w:p>
      <w:pPr>
        <w:numPr>
          <w:ilvl w:val="0"/>
          <w:numId w:val="17"/>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如果x(t)是左边信号，则ROC也是左边的。</w:t>
      </w:r>
    </w:p>
    <w:p>
      <w:pPr>
        <w:numPr>
          <w:ilvl w:val="0"/>
          <w:numId w:val="17"/>
        </w:numPr>
        <w:ind w:leftChars="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如果x(t)是双边信号，而且在</w:t>
      </w:r>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s</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0</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m:t>
        </m:r>
        <m:sSub>
          <m:sSubPr>
            <m:ctrlPr>
              <w:rPr>
                <w:rFonts w:hint="default" w:ascii="Cambria Math" w:hAnsi="Cambria Math" w:cs="Cambria Math"/>
                <w:i/>
                <w:kern w:val="2"/>
                <w:sz w:val="28"/>
                <w:szCs w:val="28"/>
                <w:lang w:val="en-US" w:eastAsia="zh-CN" w:bidi="ar-SA"/>
              </w:rPr>
            </m:ctrlPr>
          </m:sSubPr>
          <m:e>
            <m:r>
              <m:rPr/>
              <w:rPr>
                <w:rFonts w:ascii="Cambria Math" w:hAnsi="Cambria Math" w:cs="Cambria Math"/>
                <w:kern w:val="2"/>
                <w:sz w:val="28"/>
                <w:szCs w:val="28"/>
                <w:lang w:val="en-US" w:bidi="ar-SA"/>
              </w:rPr>
              <m:t>σ</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0</m:t>
            </m:r>
            <m:ctrlPr>
              <w:rPr>
                <w:rFonts w:hint="default" w:ascii="Cambria Math" w:hAnsi="Cambria Math" w:cs="Cambria Math"/>
                <w:i/>
                <w:kern w:val="2"/>
                <w:sz w:val="28"/>
                <w:szCs w:val="28"/>
                <w:lang w:val="en-US" w:eastAsia="zh-CN" w:bidi="ar-SA"/>
              </w:rPr>
            </m:ctrlPr>
          </m:sub>
        </m:sSub>
        <m:r>
          <m:rPr/>
          <w:rPr>
            <w:rFonts w:hint="default" w:ascii="Cambria Math" w:hAnsi="Cambria Math" w:cs="Cambria Math"/>
            <w:kern w:val="2"/>
            <w:sz w:val="28"/>
            <w:szCs w:val="28"/>
            <w:lang w:val="en-US" w:eastAsia="zh-CN" w:bidi="ar-SA"/>
          </w:rPr>
          <m:t>+jω</m:t>
        </m:r>
      </m:oMath>
      <w:r>
        <w:rPr>
          <w:rFonts w:hint="eastAsia" w:hAnsi="Cambria Math" w:cs="Cambria Math"/>
          <w:b w:val="0"/>
          <w:i w:val="0"/>
          <w:kern w:val="2"/>
          <w:sz w:val="28"/>
          <w:szCs w:val="28"/>
          <w:lang w:val="en-US" w:eastAsia="zh-CN" w:bidi="ar-SA"/>
        </w:rPr>
        <w:t>处收敛，则ROC是一条垂直于实轴的带状区域。</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非空的拉氏变换的收敛域由以下几种情况：</w:t>
      </w:r>
    </w:p>
    <w:p>
      <w:pPr>
        <w:numPr>
          <w:ilvl w:val="0"/>
          <w:numId w:val="18"/>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整个平面</w:t>
      </w:r>
    </w:p>
    <w:p>
      <w:pPr>
        <w:numPr>
          <w:ilvl w:val="0"/>
          <w:numId w:val="18"/>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右边平面</w:t>
      </w:r>
    </w:p>
    <w:p>
      <w:pPr>
        <w:numPr>
          <w:ilvl w:val="0"/>
          <w:numId w:val="18"/>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左边平面</w:t>
      </w:r>
    </w:p>
    <w:p>
      <w:pPr>
        <w:numPr>
          <w:ilvl w:val="0"/>
          <w:numId w:val="18"/>
        </w:numPr>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一条垂直于实轴的带状区域</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且ROC总是呗几点所界定或者延伸到无限远</w:t>
      </w:r>
    </w:p>
    <w:p>
      <w:pPr>
        <w:numPr>
          <w:ilvl w:val="0"/>
          <w:numId w:val="0"/>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双边拉普拉斯变换的性质</w:t>
      </w:r>
    </w:p>
    <w:p>
      <w:pPr>
        <w:numPr>
          <w:ilvl w:val="0"/>
          <w:numId w:val="19"/>
        </w:numPr>
        <w:rPr>
          <w:rFonts w:hint="eastAsia"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线性性</w:t>
      </w:r>
    </w:p>
    <w:p>
      <w:pPr>
        <w:numPr>
          <w:ilvl w:val="0"/>
          <w:numId w:val="0"/>
        </w:numPr>
        <w:rPr>
          <w:rFonts w:hint="default" w:hAnsi="Cambria Math" w:cs="Cambria Math"/>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w:bookmarkStart w:id="54" w:name="OLE_LINK56"/>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(s)</m:t>
              </m:r>
              <w:bookmarkEnd w:id="54"/>
              <m:r>
                <m:rPr/>
                <w:rPr>
                  <w:rFonts w:hint="default" w:ascii="Cambria Math" w:hAnsi="Cambria Math" w:cs="Cambria Math"/>
                  <w:kern w:val="2"/>
                  <w:sz w:val="28"/>
                  <w:szCs w:val="28"/>
                  <w:lang w:val="en-US" w:eastAsia="zh-CN" w:bidi="ar-SA"/>
                </w:rPr>
                <m:t>,ROC=</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sub>
              </m:sSub>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eastAsia="宋体" w:cs="Cambria Math"/>
          <w:b w:val="0"/>
          <w:i w:val="0"/>
          <w:kern w:val="2"/>
          <w:sz w:val="28"/>
          <w:szCs w:val="28"/>
          <w:lang w:val="en-US" w:eastAsia="zh-CN" w:bidi="ar-SA"/>
        </w:rPr>
      </w:pPr>
      <w:bookmarkStart w:id="55" w:name="OLE_LINK55"/>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(s)</m:t>
              </m:r>
              <w:bookmarkEnd w:id="55"/>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cs="Cambria Math"/>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a</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(t)+bx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aX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(s)+b</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(s)</m:t>
              </m:r>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收敛域：无变化</w:t>
      </w:r>
    </w:p>
    <w:p>
      <w:pPr>
        <w:numPr>
          <w:ilvl w:val="0"/>
          <w:numId w:val="19"/>
        </w:numPr>
        <w:ind w:left="0" w:leftChars="0" w:firstLine="0" w:firstLine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时域平移性质</w:t>
      </w:r>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X(s),ROC=</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sub>
              </m:sSub>
              <m:ctrlPr>
                <w:rPr>
                  <w:rFonts w:hint="default" w:ascii="Cambria Math" w:hAnsi="Cambria Math" w:cs="Cambria Math"/>
                  <w:i/>
                  <w:kern w:val="2"/>
                  <w:sz w:val="28"/>
                  <w:szCs w:val="28"/>
                  <w:lang w:val="en-US" w:eastAsia="zh-CN" w:bidi="ar-SA"/>
                </w:rPr>
              </m:ctrlPr>
            </m:e>
          </m:box>
        </m:oMath>
      </m:oMathPara>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e</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−s</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ctrlPr>
                    <w:rPr>
                      <w:rFonts w:hint="default" w:ascii="Cambria Math" w:hAnsi="Cambria Math" w:cs="Cambria Math"/>
                      <w:i/>
                      <w:kern w:val="2"/>
                      <w:sz w:val="28"/>
                      <w:szCs w:val="28"/>
                      <w:lang w:val="en-US" w:eastAsia="zh-CN" w:bidi="ar-SA"/>
                    </w:rPr>
                  </m:ctrlPr>
                </m:sup>
              </m:sSup>
              <m:r>
                <m:rPr/>
                <w:rPr>
                  <w:rFonts w:hint="default" w:ascii="Cambria Math" w:hAnsi="Cambria Math" w:cs="Cambria Math"/>
                  <w:kern w:val="2"/>
                  <w:sz w:val="28"/>
                  <w:szCs w:val="28"/>
                  <w:lang w:val="en-US" w:eastAsia="zh-CN" w:bidi="ar-SA"/>
                </w:rPr>
                <m:t>X(s)</m:t>
              </m:r>
              <m:ctrlPr>
                <w:rPr>
                  <w:rFonts w:hint="default" w:ascii="Cambria Math" w:hAnsi="Cambria Math" w:cs="Cambria Math"/>
                  <w:i/>
                  <w:kern w:val="2"/>
                  <w:sz w:val="28"/>
                  <w:szCs w:val="28"/>
                  <w:lang w:val="en-US" w:eastAsia="zh-CN" w:bidi="ar-SA"/>
                </w:rPr>
              </m:ctrlPr>
            </m:e>
          </m:box>
          <m:r>
            <m:rPr/>
            <w:rPr>
              <w:rFonts w:hint="default" w:ascii="Cambria Math" w:hAnsi="Cambria Math" w:cs="Cambria Math"/>
              <w:kern w:val="2"/>
              <w:sz w:val="28"/>
              <w:szCs w:val="28"/>
              <w:lang w:val="en-US" w:eastAsia="zh-CN" w:bidi="ar-SA"/>
            </w:rPr>
            <m:t>,ROC=</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sub>
          </m:sSub>
        </m:oMath>
      </m:oMathPara>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收敛域：无变化</w:t>
      </w:r>
    </w:p>
    <w:p>
      <w:pPr>
        <w:numPr>
          <w:ilvl w:val="0"/>
          <w:numId w:val="19"/>
        </w:numPr>
        <w:ind w:left="0" w:leftChars="0" w:firstLine="0" w:firstLineChars="0"/>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s域平移性质</w:t>
      </w:r>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X(s)</m:t>
              </m:r>
              <m:ctrlPr>
                <w:rPr>
                  <w:rFonts w:hint="default" w:ascii="Cambria Math" w:hAnsi="Cambria Math" w:cs="Cambria Math"/>
                  <w:i/>
                  <w:kern w:val="2"/>
                  <w:sz w:val="28"/>
                  <w:szCs w:val="28"/>
                  <w:lang w:val="en-US" w:eastAsia="zh-CN" w:bidi="ar-SA"/>
                </w:rPr>
              </m:ctrlPr>
            </m:e>
          </m:box>
          <m:r>
            <m:rPr/>
            <w:rPr>
              <w:rFonts w:hint="default" w:ascii="Cambria Math" w:hAnsi="Cambria Math" w:cs="Cambria Math"/>
              <w:kern w:val="2"/>
              <w:sz w:val="28"/>
              <w:szCs w:val="28"/>
              <w:lang w:val="en-US" w:eastAsia="zh-CN" w:bidi="ar-SA"/>
            </w:rPr>
            <m:t>,</m:t>
          </m:r>
          <w:bookmarkStart w:id="56" w:name="OLE_LINK57"/>
          <m:r>
            <m:rPr/>
            <w:rPr>
              <w:rFonts w:hint="default" w:ascii="Cambria Math" w:hAnsi="Cambria Math" w:cs="Cambria Math"/>
              <w:kern w:val="2"/>
              <w:sz w:val="28"/>
              <w:szCs w:val="28"/>
              <w:lang w:val="en-US" w:eastAsia="zh-CN" w:bidi="ar-SA"/>
            </w:rPr>
            <m:t>ROC=</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a</m:t>
              </m:r>
              <w:bookmarkEnd w:id="56"/>
              <m:ctrlPr>
                <w:rPr>
                  <w:rFonts w:hint="default" w:ascii="Cambria Math" w:hAnsi="Cambria Math" w:cs="Cambria Math"/>
                  <w:i/>
                  <w:kern w:val="2"/>
                  <w:sz w:val="28"/>
                  <w:szCs w:val="28"/>
                  <w:lang w:val="en-US" w:eastAsia="zh-CN" w:bidi="ar-SA"/>
                </w:rPr>
              </m:ctrlPr>
            </m:sub>
          </m:sSub>
        </m:oMath>
      </m:oMathPara>
    </w:p>
    <w:p>
      <w:pPr>
        <w:numPr>
          <w:ilvl w:val="0"/>
          <w:numId w:val="0"/>
        </w:numPr>
        <w:ind w:leftChars="0"/>
        <w:rPr>
          <w:rFonts w:hint="default" w:hAnsi="Cambria Math" w:cs="Cambria Math"/>
          <w:i w:val="0"/>
          <w:kern w:val="2"/>
          <w:sz w:val="28"/>
          <w:szCs w:val="28"/>
          <w:lang w:val="en-US" w:eastAsia="zh-CN" w:bidi="ar-SA"/>
        </w:rPr>
      </w:pPr>
      <m:oMathPara>
        <m:oMath>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e</m:t>
              </m:r>
              <m:ctrlPr>
                <w:rPr>
                  <w:rFonts w:hint="default" w:ascii="Cambria Math" w:hAnsi="Cambria Math" w:cs="Cambria Math"/>
                  <w:i/>
                  <w:kern w:val="2"/>
                  <w:sz w:val="28"/>
                  <w:szCs w:val="28"/>
                  <w:lang w:val="en-US" w:eastAsia="zh-CN" w:bidi="ar-SA"/>
                </w:rPr>
              </m:ctrlPr>
            </m:e>
            <m:sup>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s</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i/>
                  <w:kern w:val="2"/>
                  <w:sz w:val="28"/>
                  <w:szCs w:val="28"/>
                  <w:lang w:val="en-US" w:eastAsia="zh-CN" w:bidi="ar-SA"/>
                </w:rPr>
              </m:ctrlPr>
            </m:sup>
          </m:sSup>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X(s−</m:t>
              </m:r>
              <m:sSub>
                <m:sSubPr>
                  <m:ctrlPr>
                    <w:rPr>
                      <w:rFonts w:hint="default" w:ascii="Cambria Math" w:hAnsi="Cambria Math" w:cs="Cambria Math"/>
                      <w:b w:val="0"/>
                      <w:i w:val="0"/>
                      <w:kern w:val="2"/>
                      <w:sz w:val="28"/>
                      <w:szCs w:val="28"/>
                      <w:lang w:val="en-US" w:eastAsia="zh-CN" w:bidi="ar-SA"/>
                    </w:rPr>
                  </m:ctrlPr>
                </m:sSubPr>
                <m:e>
                  <m:r>
                    <m:rPr>
                      <m:sty m:val="p"/>
                    </m:rPr>
                    <w:rPr>
                      <w:rFonts w:hint="eastAsia" w:ascii="Cambria Math" w:hAnsi="Cambria Math" w:cs="Cambria Math"/>
                      <w:kern w:val="2"/>
                      <w:sz w:val="28"/>
                      <w:szCs w:val="28"/>
                      <w:lang w:val="en-US" w:eastAsia="zh-CN" w:bidi="ar-SA"/>
                    </w:rPr>
                    <m:t>s</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w:rPr>
                  <w:rFonts w:hint="default" w:ascii="Cambria Math" w:hAnsi="Cambria Math" w:cs="Cambria Math"/>
                  <w:kern w:val="2"/>
                  <w:sz w:val="28"/>
                  <w:szCs w:val="28"/>
                  <w:lang w:val="en-US" w:eastAsia="zh-CN" w:bidi="ar-SA"/>
                </w:rPr>
                <m:t>)</m:t>
              </m:r>
              <m:ctrlPr>
                <w:rPr>
                  <w:rFonts w:hint="default" w:ascii="Cambria Math" w:hAnsi="Cambria Math" w:cs="Cambria Math"/>
                  <w:i/>
                  <w:kern w:val="2"/>
                  <w:sz w:val="28"/>
                  <w:szCs w:val="28"/>
                  <w:lang w:val="en-US" w:eastAsia="zh-CN" w:bidi="ar-SA"/>
                </w:rPr>
              </m:ctrlPr>
            </m:e>
          </m:box>
          <m:r>
            <m:rPr/>
            <w:rPr>
              <w:rFonts w:hint="default" w:ascii="Cambria Math" w:hAnsi="Cambria Math" w:cs="Cambria Math"/>
              <w:kern w:val="2"/>
              <w:sz w:val="28"/>
              <w:szCs w:val="28"/>
              <w:lang w:val="en-US" w:eastAsia="zh-CN" w:bidi="ar-SA"/>
            </w:rPr>
            <m:t>,ROC=</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sub>
          </m:sSub>
          <m:r>
            <m:rPr/>
            <w:rPr>
              <w:rFonts w:hint="default" w:ascii="Cambria Math" w:hAnsi="Cambria Math" w:cs="Cambria Math"/>
              <w:kern w:val="2"/>
              <w:sz w:val="28"/>
              <w:szCs w:val="28"/>
              <w:lang w:val="en-US" w:eastAsia="zh-CN" w:bidi="ar-SA"/>
            </w:rPr>
            <m:t>+Re{</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s</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0</m:t>
              </m:r>
              <m:ctrlPr>
                <w:rPr>
                  <w:rFonts w:hint="default" w:ascii="Cambria Math" w:hAnsi="Cambria Math" w:cs="Cambria Math"/>
                  <w:i/>
                  <w:kern w:val="2"/>
                  <w:sz w:val="28"/>
                  <w:szCs w:val="28"/>
                  <w:lang w:val="en-US" w:eastAsia="zh-CN" w:bidi="ar-SA"/>
                </w:rPr>
              </m:ctrlPr>
            </m:sub>
          </m:sSub>
          <m:r>
            <m:rPr/>
            <w:rPr>
              <w:rFonts w:hint="default" w:ascii="Cambria Math" w:hAnsi="Cambria Math" w:cs="Cambria Math"/>
              <w:kern w:val="2"/>
              <w:sz w:val="28"/>
              <w:szCs w:val="28"/>
              <w:lang w:val="en-US" w:eastAsia="zh-CN" w:bidi="ar-SA"/>
            </w:rPr>
            <m:t>}</m:t>
          </m:r>
        </m:oMath>
      </m:oMathPara>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收敛域：变化</w:t>
      </w:r>
    </w:p>
    <w:p>
      <w:pPr>
        <w:numPr>
          <w:ilvl w:val="0"/>
          <w:numId w:val="19"/>
        </w:numPr>
        <w:ind w:left="0" w:leftChars="0" w:firstLine="0" w:firstLineChars="0"/>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时域尺度变换性质</w:t>
      </w:r>
    </w:p>
    <w:p>
      <w:pPr>
        <w:numPr>
          <w:ilvl w:val="0"/>
          <w:numId w:val="0"/>
        </w:numPr>
        <w:ind w:leftChars="0"/>
        <w:rPr>
          <w:rFonts w:hint="default" w:hAnsi="Cambria Math" w:cs="Cambria Math"/>
          <w:i w:val="0"/>
          <w:kern w:val="2"/>
          <w:sz w:val="28"/>
          <w:szCs w:val="28"/>
          <w:lang w:val="en-US" w:eastAsia="zh-CN" w:bidi="ar-SA"/>
        </w:rPr>
      </w:pPr>
      <w:bookmarkStart w:id="57" w:name="OLE_LINK58"/>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X(s)</m:t>
              </m:r>
              <m:ctrlPr>
                <w:rPr>
                  <w:rFonts w:hint="default" w:ascii="Cambria Math" w:hAnsi="Cambria Math" w:cs="Cambria Math"/>
                  <w:i/>
                  <w:kern w:val="2"/>
                  <w:sz w:val="28"/>
                  <w:szCs w:val="28"/>
                  <w:lang w:val="en-US" w:eastAsia="zh-CN" w:bidi="ar-SA"/>
                </w:rPr>
              </m:ctrlPr>
            </m:e>
          </m:box>
          <m:r>
            <m:rPr/>
            <w:rPr>
              <w:rFonts w:hint="default" w:ascii="Cambria Math" w:hAnsi="Cambria Math" w:cs="Cambria Math"/>
              <w:kern w:val="2"/>
              <w:sz w:val="28"/>
              <w:szCs w:val="28"/>
              <w:lang w:val="en-US" w:eastAsia="zh-CN" w:bidi="ar-SA"/>
            </w:rPr>
            <m:t>,ROC=</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sub>
          </m:sSub>
        </m:oMath>
      </m:oMathPara>
    </w:p>
    <w:bookmarkEnd w:id="57"/>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(at)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X(</m:t>
              </m: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s</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m:t>
              </m:r>
              <m:ctrlPr>
                <w:rPr>
                  <w:rFonts w:hint="default" w:ascii="Cambria Math" w:hAnsi="Cambria Math" w:cs="Cambria Math"/>
                  <w:i/>
                  <w:kern w:val="2"/>
                  <w:sz w:val="28"/>
                  <w:szCs w:val="28"/>
                  <w:lang w:val="en-US" w:eastAsia="zh-CN" w:bidi="ar-SA"/>
                </w:rPr>
              </m:ctrlPr>
            </m:e>
          </m:box>
          <m:r>
            <m:rPr/>
            <w:rPr>
              <w:rFonts w:hint="default" w:ascii="Cambria Math" w:hAnsi="Cambria Math" w:cs="Cambria Math"/>
              <w:kern w:val="2"/>
              <w:sz w:val="28"/>
              <w:szCs w:val="28"/>
              <w:lang w:val="en-US" w:eastAsia="zh-CN" w:bidi="ar-SA"/>
            </w:rPr>
            <m:t>,ROC=</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aR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sub>
          </m:sSub>
        </m:oMath>
      </m:oMathPara>
    </w:p>
    <w:p>
      <w:pPr>
        <w:numPr>
          <w:ilvl w:val="0"/>
          <w:numId w:val="0"/>
        </w:numPr>
        <w:ind w:leftChars="0"/>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收敛域：变化</w:t>
      </w:r>
    </w:p>
    <w:p>
      <w:pPr>
        <w:numPr>
          <w:ilvl w:val="0"/>
          <w:numId w:val="19"/>
        </w:numPr>
        <w:ind w:left="0" w:leftChars="0" w:firstLine="0" w:firstLine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时域微分性质</w:t>
      </w:r>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X(s)</m:t>
              </m:r>
              <m:ctrlPr>
                <w:rPr>
                  <w:rFonts w:hint="default" w:ascii="Cambria Math" w:hAnsi="Cambria Math" w:cs="Cambria Math"/>
                  <w:i/>
                  <w:kern w:val="2"/>
                  <w:sz w:val="28"/>
                  <w:szCs w:val="28"/>
                  <w:lang w:val="en-US" w:eastAsia="zh-CN" w:bidi="ar-SA"/>
                </w:rPr>
              </m:ctrlPr>
            </m:e>
          </m:box>
          <m:r>
            <m:rPr/>
            <w:rPr>
              <w:rFonts w:hint="default" w:ascii="Cambria Math" w:hAnsi="Cambria Math" w:cs="Cambria Math"/>
              <w:kern w:val="2"/>
              <w:sz w:val="28"/>
              <w:szCs w:val="28"/>
              <w:lang w:val="en-US" w:eastAsia="zh-CN" w:bidi="ar-SA"/>
            </w:rPr>
            <m:t>,ROC=</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sub>
          </m:sSub>
        </m:oMath>
      </m:oMathPara>
    </w:p>
    <w:p>
      <w:pPr>
        <w:numPr>
          <w:ilvl w:val="0"/>
          <w:numId w:val="0"/>
        </w:numPr>
        <w:ind w:leftChars="0"/>
        <w:rPr>
          <w:rFonts w:hint="default" w:hAnsi="Cambria Math" w:cs="Cambria Math"/>
          <w:i w:val="0"/>
          <w:kern w:val="2"/>
          <w:sz w:val="28"/>
          <w:szCs w:val="28"/>
          <w:lang w:val="en-US" w:eastAsia="zh-CN" w:bidi="ar-SA"/>
        </w:rPr>
      </w:pPr>
      <m:oMathPara>
        <m:oMath>
          <m:f>
            <m:fPr>
              <m:ctrlPr>
                <w:rPr>
                  <w:rFonts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d</m:t>
              </m:r>
              <m:ctrlPr>
                <w:rPr>
                  <w:rFonts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dt</m:t>
              </m:r>
              <m:ctrlPr>
                <w:rPr>
                  <w:rFonts w:ascii="Cambria Math" w:hAnsi="Cambria Math" w:cs="Cambria Math"/>
                  <w:i/>
                  <w:kern w:val="2"/>
                  <w:sz w:val="28"/>
                  <w:szCs w:val="28"/>
                  <w:lang w:val="en-US" w:bidi="ar-SA"/>
                </w:rPr>
              </m:ctrlPr>
            </m:den>
          </m:f>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sX(s)</m:t>
              </m:r>
              <m:ctrlPr>
                <w:rPr>
                  <w:rFonts w:hint="default" w:ascii="Cambria Math" w:hAnsi="Cambria Math" w:cs="Cambria Math"/>
                  <w:i/>
                  <w:kern w:val="2"/>
                  <w:sz w:val="28"/>
                  <w:szCs w:val="28"/>
                  <w:lang w:val="en-US" w:eastAsia="zh-CN" w:bidi="ar-SA"/>
                </w:rPr>
              </m:ctrlPr>
            </m:e>
          </m:box>
        </m:oMath>
      </m:oMathPara>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收敛域：可能变化，极点可能消去</w:t>
      </w:r>
    </w:p>
    <w:p>
      <w:pPr>
        <w:numPr>
          <w:ilvl w:val="0"/>
          <w:numId w:val="19"/>
        </w:numPr>
        <w:ind w:left="0" w:leftChars="0" w:firstLine="0" w:firstLine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时域积分性质</w:t>
      </w:r>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X(s)</m:t>
              </m:r>
              <m:ctrlPr>
                <w:rPr>
                  <w:rFonts w:hint="default" w:ascii="Cambria Math" w:hAnsi="Cambria Math" w:cs="Cambria Math"/>
                  <w:i/>
                  <w:kern w:val="2"/>
                  <w:sz w:val="28"/>
                  <w:szCs w:val="28"/>
                  <w:lang w:val="en-US" w:eastAsia="zh-CN" w:bidi="ar-SA"/>
                </w:rPr>
              </m:ctrlPr>
            </m:e>
          </m:box>
          <m:r>
            <m:rPr/>
            <w:rPr>
              <w:rFonts w:hint="default" w:ascii="Cambria Math" w:hAnsi="Cambria Math" w:cs="Cambria Math"/>
              <w:kern w:val="2"/>
              <w:sz w:val="28"/>
              <w:szCs w:val="28"/>
              <w:lang w:val="en-US" w:eastAsia="zh-CN" w:bidi="ar-SA"/>
            </w:rPr>
            <m:t>,ROC=</m:t>
          </m:r>
          <w:bookmarkStart w:id="58" w:name="OLE_LINK59"/>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a</m:t>
              </m:r>
              <w:bookmarkEnd w:id="58"/>
              <m:ctrlPr>
                <w:rPr>
                  <w:rFonts w:hint="default" w:ascii="Cambria Math" w:hAnsi="Cambria Math" w:cs="Cambria Math"/>
                  <w:i/>
                  <w:kern w:val="2"/>
                  <w:sz w:val="28"/>
                  <w:szCs w:val="28"/>
                  <w:lang w:val="en-US" w:eastAsia="zh-CN" w:bidi="ar-SA"/>
                </w:rPr>
              </m:ctrlPr>
            </m:sub>
          </m:sSub>
        </m:oMath>
      </m:oMathPara>
    </w:p>
    <w:p>
      <w:pPr>
        <w:numPr>
          <w:ilvl w:val="0"/>
          <w:numId w:val="0"/>
        </w:numPr>
        <w:ind w:leftChars="0"/>
        <w:rPr>
          <w:rFonts w:hint="default" w:hAnsi="Cambria Math" w:cs="Cambria Math"/>
          <w:i w:val="0"/>
          <w:kern w:val="2"/>
          <w:sz w:val="28"/>
          <w:szCs w:val="28"/>
          <w:lang w:val="en-US" w:eastAsia="zh-CN" w:bidi="ar-SA"/>
        </w:rPr>
      </w:pPr>
      <m:oMathPara>
        <m:oMath>
          <m:nary>
            <m:naryPr>
              <m:limLoc m:val="subSup"/>
              <m:ctrlPr>
                <w:rPr>
                  <w:rFonts w:ascii="Cambria Math" w:hAnsi="Cambria Math" w:cs="Cambria Math"/>
                  <w:i/>
                  <w:kern w:val="2"/>
                  <w:sz w:val="28"/>
                  <w:szCs w:val="28"/>
                  <w:lang w:val="en-US" w:bidi="ar-SA"/>
                </w:rPr>
              </m:ctrlPr>
            </m:naryPr>
            <m:sub>
              <m:r>
                <m:rPr/>
                <w:rPr>
                  <w:rFonts w:hint="default" w:ascii="Cambria Math" w:hAnsi="Cambria Math" w:cs="Cambria Math"/>
                  <w:kern w:val="2"/>
                  <w:sz w:val="28"/>
                  <w:szCs w:val="28"/>
                  <w:lang w:val="en-US" w:eastAsia="zh-CN" w:bidi="ar-SA"/>
                </w:rPr>
                <m:t>−</m:t>
              </m:r>
              <m:r>
                <m:rPr/>
                <w:rPr>
                  <w:rFonts w:ascii="Cambria Math" w:hAnsi="Cambria Math" w:cs="Cambria Math"/>
                  <w:kern w:val="2"/>
                  <w:sz w:val="28"/>
                  <w:szCs w:val="28"/>
                  <w:lang w:val="en-US" w:bidi="ar-SA"/>
                </w:rPr>
                <m:t>∞</m:t>
              </m:r>
              <m:ctrlPr>
                <w:rPr>
                  <w:rFonts w:ascii="Cambria Math" w:hAnsi="Cambria Math" w:cs="Cambria Math"/>
                  <w:i/>
                  <w:kern w:val="2"/>
                  <w:sz w:val="28"/>
                  <w:szCs w:val="28"/>
                  <w:lang w:val="en-US" w:bidi="ar-SA"/>
                </w:rPr>
              </m:ctrlPr>
            </m:sub>
            <m:sup>
              <m:r>
                <m:rPr/>
                <w:rPr>
                  <w:rFonts w:hint="default" w:ascii="Cambria Math" w:hAnsi="Cambria Math" w:cs="Cambria Math"/>
                  <w:kern w:val="2"/>
                  <w:sz w:val="28"/>
                  <w:szCs w:val="28"/>
                  <w:lang w:val="en-US" w:eastAsia="zh-CN" w:bidi="ar-SA"/>
                </w:rPr>
                <m:t>t</m:t>
              </m:r>
              <m:ctrlPr>
                <w:rPr>
                  <w:rFonts w:ascii="Cambria Math" w:hAnsi="Cambria Math" w:cs="Cambria Math"/>
                  <w:i/>
                  <w:kern w:val="2"/>
                  <w:sz w:val="28"/>
                  <w:szCs w:val="28"/>
                  <w:lang w:val="en-US" w:bidi="ar-SA"/>
                </w:rPr>
              </m:ctrlPr>
            </m:sup>
            <m:e>
              <m:r>
                <m:rPr/>
                <w:rPr>
                  <w:rFonts w:hint="default" w:ascii="Cambria Math" w:hAnsi="Cambria Math" w:cs="Cambria Math"/>
                  <w:kern w:val="2"/>
                  <w:sz w:val="28"/>
                  <w:szCs w:val="28"/>
                  <w:lang w:val="en-US" w:eastAsia="zh-CN" w:bidi="ar-SA"/>
                </w:rPr>
                <m:t>x(</m:t>
              </m:r>
              <m:r>
                <m:rPr/>
                <w:rPr>
                  <w:rFonts w:ascii="Cambria Math" w:hAnsi="Cambria Math" w:cs="Cambria Math"/>
                  <w:kern w:val="2"/>
                  <w:sz w:val="28"/>
                  <w:szCs w:val="28"/>
                  <w:lang w:val="en-US" w:bidi="ar-SA"/>
                </w:rPr>
                <m:t>τ</m:t>
              </m:r>
              <m:r>
                <m:rPr/>
                <w:rPr>
                  <w:rFonts w:hint="default" w:ascii="Cambria Math" w:hAnsi="Cambria Math" w:cs="Cambria Math"/>
                  <w:kern w:val="2"/>
                  <w:sz w:val="28"/>
                  <w:szCs w:val="28"/>
                  <w:lang w:val="en-US" w:eastAsia="zh-CN" w:bidi="ar-SA"/>
                </w:rPr>
                <m:t>)d</m:t>
              </m:r>
              <m:r>
                <m:rPr/>
                <w:rPr>
                  <w:rFonts w:ascii="Cambria Math" w:hAnsi="Cambria Math" w:cs="Cambria Math"/>
                  <w:kern w:val="2"/>
                  <w:sz w:val="28"/>
                  <w:szCs w:val="28"/>
                  <w:lang w:val="en-US" w:bidi="ar-SA"/>
                </w:rPr>
                <m:t>τ</m:t>
              </m:r>
              <m:ctrlPr>
                <w:rPr>
                  <w:rFonts w:ascii="Cambria Math" w:hAnsi="Cambria Math" w:cs="Cambria Math"/>
                  <w:i/>
                  <w:kern w:val="2"/>
                  <w:sz w:val="28"/>
                  <w:szCs w:val="28"/>
                  <w:lang w:val="en-US" w:bidi="ar-SA"/>
                </w:rPr>
              </m:ctrlPr>
            </m:e>
          </m:nary>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s</m:t>
              </m:r>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X(s)</m:t>
          </m:r>
        </m:oMath>
      </m:oMathPara>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收敛域：变化</w:t>
      </w:r>
    </w:p>
    <w:p>
      <w:pPr>
        <w:numPr>
          <w:ilvl w:val="0"/>
          <w:numId w:val="19"/>
        </w:numPr>
        <w:ind w:left="0" w:leftChars="0" w:firstLine="0" w:firstLineChars="0"/>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s域微分性质</w:t>
      </w:r>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X(s)</m:t>
              </m:r>
              <m:ctrlPr>
                <w:rPr>
                  <w:rFonts w:hint="default" w:ascii="Cambria Math" w:hAnsi="Cambria Math" w:cs="Cambria Math"/>
                  <w:i/>
                  <w:kern w:val="2"/>
                  <w:sz w:val="28"/>
                  <w:szCs w:val="28"/>
                  <w:lang w:val="en-US" w:eastAsia="zh-CN" w:bidi="ar-SA"/>
                </w:rPr>
              </m:ctrlPr>
            </m:e>
          </m:box>
          <m:r>
            <m:rPr/>
            <w:rPr>
              <w:rFonts w:hint="default" w:ascii="Cambria Math" w:hAnsi="Cambria Math" w:cs="Cambria Math"/>
              <w:kern w:val="2"/>
              <w:sz w:val="28"/>
              <w:szCs w:val="28"/>
              <w:lang w:val="en-US" w:eastAsia="zh-CN" w:bidi="ar-SA"/>
            </w:rPr>
            <m:t>,ROC=</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sub>
          </m:sSub>
        </m:oMath>
      </m:oMathPara>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−t</m:t>
          </m:r>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ctrlPr>
                <w:rPr>
                  <w:rFonts w:hint="default" w:ascii="Cambria Math" w:hAnsi="Cambria Math" w:cs="Cambria Math"/>
                  <w:i/>
                  <w:kern w:val="2"/>
                  <w:sz w:val="28"/>
                  <w:szCs w:val="28"/>
                  <w:lang w:val="en-US" w:eastAsia="zh-CN" w:bidi="ar-SA"/>
                </w:rPr>
              </m:ctrlPr>
            </m:e>
          </m:box>
          <m:f>
            <m:fPr>
              <m:ctrlPr>
                <w:rPr>
                  <w:rFonts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d</m:t>
              </m:r>
              <m:ctrlPr>
                <w:rPr>
                  <w:rFonts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dt</m:t>
              </m:r>
              <m:ctrlPr>
                <w:rPr>
                  <w:rFonts w:ascii="Cambria Math" w:hAnsi="Cambria Math" w:cs="Cambria Math"/>
                  <w:i/>
                  <w:kern w:val="2"/>
                  <w:sz w:val="28"/>
                  <w:szCs w:val="28"/>
                  <w:lang w:val="en-US" w:bidi="ar-SA"/>
                </w:rPr>
              </m:ctrlPr>
            </m:den>
          </m:f>
          <m:r>
            <m:rPr/>
            <w:rPr>
              <w:rFonts w:hint="default" w:ascii="Cambria Math" w:hAnsi="Cambria Math" w:cs="Cambria Math"/>
              <w:kern w:val="2"/>
              <w:sz w:val="28"/>
              <w:szCs w:val="28"/>
              <w:lang w:val="en-US" w:eastAsia="zh-CN" w:bidi="ar-SA"/>
            </w:rPr>
            <m:t>X(s),ROC=</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sub>
          </m:sSub>
        </m:oMath>
      </m:oMathPara>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收敛域：不变</w:t>
      </w:r>
    </w:p>
    <w:p>
      <w:pPr>
        <w:numPr>
          <w:ilvl w:val="0"/>
          <w:numId w:val="19"/>
        </w:numPr>
        <w:ind w:left="0" w:leftChars="0" w:firstLine="0" w:firstLineChars="0"/>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时域卷积性质</w:t>
      </w:r>
    </w:p>
    <w:p>
      <w:pPr>
        <w:numPr>
          <w:ilvl w:val="0"/>
          <w:numId w:val="0"/>
        </w:numPr>
        <w:rPr>
          <w:rFonts w:hint="default" w:hAnsi="Cambria Math" w:cs="Cambria Math"/>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(s),ROC=</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sub>
              </m:sSub>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cs="Cambria Math"/>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(s)</m:t>
              </m:r>
              <m:ctrlPr>
                <w:rPr>
                  <w:rFonts w:hint="default" w:ascii="Cambria Math" w:hAnsi="Cambria Math" w:cs="Cambria Math"/>
                  <w:i/>
                  <w:kern w:val="2"/>
                  <w:sz w:val="28"/>
                  <w:szCs w:val="28"/>
                  <w:lang w:val="en-US" w:eastAsia="zh-CN" w:bidi="ar-SA"/>
                </w:rPr>
              </m:ctrlPr>
            </m:e>
          </m:box>
          <m:r>
            <m:rPr/>
            <w:rPr>
              <w:rFonts w:hint="eastAsia" w:ascii="Cambria Math" w:hAnsi="Cambria Math" w:cs="Cambria Math"/>
              <w:kern w:val="2"/>
              <w:sz w:val="28"/>
              <w:szCs w:val="28"/>
              <w:lang w:val="en-US" w:eastAsia="zh-CN" w:bidi="ar-SA"/>
            </w:rPr>
            <m:t>，</m:t>
          </m:r>
          <m:r>
            <m:rPr/>
            <w:rPr>
              <w:rFonts w:hint="default" w:ascii="Cambria Math" w:hAnsi="Cambria Math" w:cs="Cambria Math"/>
              <w:kern w:val="2"/>
              <w:sz w:val="28"/>
              <w:szCs w:val="28"/>
              <w:lang w:val="en-US" w:eastAsia="zh-CN" w:bidi="ar-SA"/>
            </w:rPr>
            <m:t>ROC=</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b</m:t>
              </m:r>
              <m:ctrlPr>
                <w:rPr>
                  <w:rFonts w:hint="default" w:ascii="Cambria Math" w:hAnsi="Cambria Math" w:cs="Cambria Math"/>
                  <w:i/>
                  <w:kern w:val="2"/>
                  <w:sz w:val="28"/>
                  <w:szCs w:val="28"/>
                  <w:lang w:val="en-US" w:eastAsia="zh-CN" w:bidi="ar-SA"/>
                </w:rPr>
              </m:ctrlPr>
            </m:sub>
          </m:sSub>
        </m:oMath>
      </m:oMathPara>
    </w:p>
    <w:p>
      <w:pPr>
        <w:numPr>
          <w:ilvl w:val="0"/>
          <w:numId w:val="0"/>
        </w:numPr>
        <w:rPr>
          <w:rFonts w:hint="default" w:hAnsi="Cambria Math" w:cs="Cambria Math"/>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(t)=</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(s)</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(s),ROC</m:t>
          </m:r>
          <m:sSub>
            <m:sSubPr>
              <m:ctrlPr>
                <w:rPr>
                  <w:rFonts w:hint="default" w:ascii="Cambria Math" w:hAnsi="Cambria Math" w:cs="Cambria Math"/>
                  <w:i/>
                  <w:kern w:val="2"/>
                  <w:sz w:val="28"/>
                  <w:szCs w:val="28"/>
                  <w:lang w:val="en-US" w:eastAsia="zh-CN" w:bidi="ar-SA"/>
                </w:rPr>
              </m:ctrlPr>
            </m:sSubPr>
            <m:e>
              <m:r>
                <m:rPr/>
                <w:rPr>
                  <w:rFonts w:hint="eastAsia" w:ascii="Cambria Math" w:hAnsi="Cambria Math" w:cs="Cambria Math"/>
                  <w:kern w:val="2"/>
                  <w:sz w:val="28"/>
                  <w:szCs w:val="28"/>
                  <w:lang w:val="en-US" w:eastAsia="zh-CN" w:bidi="ar-SA"/>
                </w:rPr>
                <m:t>含于</m:t>
              </m:r>
              <m:r>
                <m:rPr/>
                <w:rPr>
                  <w:rFonts w:hint="default" w:ascii="Cambria Math" w:hAnsi="Cambria Math" w:cs="Cambria Math"/>
                  <w:kern w:val="2"/>
                  <w:sz w:val="28"/>
                  <w:szCs w:val="28"/>
                  <w:lang w:val="en-US" w:eastAsia="zh-CN" w:bidi="ar-SA"/>
                </w:rPr>
                <m:t>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a</m:t>
              </m:r>
              <m:ctrlPr>
                <w:rPr>
                  <w:rFonts w:hint="default" w:ascii="Cambria Math" w:hAnsi="Cambria Math" w:cs="Cambria Math"/>
                  <w:i/>
                  <w:kern w:val="2"/>
                  <w:sz w:val="28"/>
                  <w:szCs w:val="28"/>
                  <w:lang w:val="en-US" w:eastAsia="zh-CN" w:bidi="ar-SA"/>
                </w:rPr>
              </m:ctrlPr>
            </m:sub>
          </m:sSub>
          <m:r>
            <m:rPr/>
            <w:rPr>
              <w:rFonts w:ascii="Cambria Math" w:hAnsi="Cambria Math" w:cs="Cambria Math"/>
              <w:kern w:val="2"/>
              <w:sz w:val="28"/>
              <w:szCs w:val="28"/>
              <w:lang w:val="en-US" w:bidi="ar-SA"/>
            </w:rPr>
            <m:t>∩</m:t>
          </m:r>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R</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b</m:t>
              </m:r>
              <m:ctrlPr>
                <w:rPr>
                  <w:rFonts w:hint="default" w:ascii="Cambria Math" w:hAnsi="Cambria Math" w:cs="Cambria Math"/>
                  <w:i/>
                  <w:kern w:val="2"/>
                  <w:sz w:val="28"/>
                  <w:szCs w:val="28"/>
                  <w:lang w:val="en-US" w:eastAsia="zh-CN" w:bidi="ar-SA"/>
                </w:rPr>
              </m:ctrlPr>
            </m:sub>
          </m:sSub>
        </m:oMath>
      </m:oMathPara>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收敛域：变化</w:t>
      </w:r>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拉普拉斯反变换：</w:t>
      </w:r>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重点：部分分式展开法</w:t>
      </w:r>
    </w:p>
    <w:p>
      <w:pPr>
        <w:numPr>
          <w:ilvl w:val="0"/>
          <w:numId w:val="0"/>
        </w:numPr>
        <w:ind w:leftChars="0"/>
      </w:pPr>
    </w:p>
    <w:p>
      <w:pPr>
        <w:numPr>
          <w:ilvl w:val="0"/>
          <w:numId w:val="0"/>
        </w:numPr>
        <w:ind w:leftChars="0"/>
      </w:pPr>
    </w:p>
    <w:p>
      <w:pPr>
        <w:numPr>
          <w:ilvl w:val="0"/>
          <w:numId w:val="0"/>
        </w:numPr>
        <w:ind w:leftChars="0"/>
      </w:pPr>
      <w:r>
        <w:drawing>
          <wp:inline distT="0" distB="0" distL="114300" distR="114300">
            <wp:extent cx="4930775" cy="2716530"/>
            <wp:effectExtent l="0" t="0" r="0" b="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56"/>
                    <a:srcRect l="5203" t="14074" r="1277" b="8636"/>
                    <a:stretch>
                      <a:fillRect/>
                    </a:stretch>
                  </pic:blipFill>
                  <pic:spPr>
                    <a:xfrm>
                      <a:off x="0" y="0"/>
                      <a:ext cx="4930775" cy="2716530"/>
                    </a:xfrm>
                    <a:prstGeom prst="rect">
                      <a:avLst/>
                    </a:prstGeom>
                    <a:noFill/>
                    <a:ln>
                      <a:noFill/>
                    </a:ln>
                  </pic:spPr>
                </pic:pic>
              </a:graphicData>
            </a:graphic>
          </wp:inline>
        </w:drawing>
      </w:r>
    </w:p>
    <w:p>
      <w:pPr>
        <w:numPr>
          <w:ilvl w:val="0"/>
          <w:numId w:val="0"/>
        </w:numPr>
        <w:ind w:leftChars="0"/>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当有复极点时</w:t>
      </w:r>
    </w:p>
    <w:p>
      <w:pPr>
        <w:numPr>
          <w:ilvl w:val="0"/>
          <w:numId w:val="0"/>
        </w:numPr>
        <w:ind w:leftChars="0"/>
      </w:pPr>
    </w:p>
    <w:p>
      <w:pPr>
        <w:numPr>
          <w:ilvl w:val="0"/>
          <w:numId w:val="0"/>
        </w:numPr>
        <w:ind w:leftChars="0"/>
      </w:pPr>
      <w:r>
        <w:drawing>
          <wp:inline distT="0" distB="0" distL="114300" distR="114300">
            <wp:extent cx="5264150" cy="768985"/>
            <wp:effectExtent l="0" t="0" r="0" b="0"/>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57"/>
                    <a:srcRect t="70894" r="157" b="7227"/>
                    <a:stretch>
                      <a:fillRect/>
                    </a:stretch>
                  </pic:blipFill>
                  <pic:spPr>
                    <a:xfrm>
                      <a:off x="0" y="0"/>
                      <a:ext cx="5264150" cy="768985"/>
                    </a:xfrm>
                    <a:prstGeom prst="rect">
                      <a:avLst/>
                    </a:prstGeom>
                    <a:noFill/>
                    <a:ln>
                      <a:noFill/>
                    </a:ln>
                  </pic:spPr>
                </pic:pic>
              </a:graphicData>
            </a:graphic>
          </wp:inline>
        </w:drawing>
      </w:r>
    </w:p>
    <w:p>
      <w:pPr>
        <w:numPr>
          <w:ilvl w:val="0"/>
          <w:numId w:val="0"/>
        </w:numPr>
        <w:ind w:leftChars="0"/>
      </w:pPr>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单边拉普拉斯变换</w:t>
      </w:r>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X(s)=</m:t>
          </m:r>
          <m:nary>
            <m:naryPr>
              <m:limLoc m:val="subSup"/>
              <m:ctrlPr>
                <w:rPr>
                  <w:rFonts w:hint="default" w:ascii="Cambria Math" w:hAnsi="Cambria Math" w:cs="Cambria Math"/>
                  <w:b w:val="0"/>
                  <w:i w:val="0"/>
                  <w:kern w:val="2"/>
                  <w:sz w:val="28"/>
                  <w:szCs w:val="28"/>
                  <w:lang w:val="en-US" w:eastAsia="zh-CN" w:bidi="ar-SA"/>
                </w:rPr>
              </m:ctrlPr>
            </m:naryPr>
            <m:sub>
              <m:sSup>
                <m:sSupPr>
                  <m:ctrlPr>
                    <w:rPr>
                      <w:rFonts w:hint="default" w:ascii="Cambria Math" w:hAnsi="Cambria Math" w:cs="Cambria Math"/>
                      <w:b w:val="0"/>
                      <w:i w:val="0"/>
                      <w:kern w:val="2"/>
                      <w:sz w:val="28"/>
                      <w:szCs w:val="28"/>
                      <w:lang w:val="en-US" w:eastAsia="zh-CN" w:bidi="ar-SA"/>
                    </w:rPr>
                  </m:ctrlPr>
                </m:sSupPr>
                <m:e>
                  <m:r>
                    <m:rPr>
                      <m:sty m:val="p"/>
                    </m:rPr>
                    <w:rPr>
                      <w:rFonts w:hint="eastAsia"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m:t>
                  </m:r>
                  <m:ctrlPr>
                    <w:rPr>
                      <w:rFonts w:hint="default" w:ascii="Cambria Math" w:hAnsi="Cambria Math" w:cs="Cambria Math"/>
                      <w:b w:val="0"/>
                      <w:i w:val="0"/>
                      <w:kern w:val="2"/>
                      <w:sz w:val="28"/>
                      <w:szCs w:val="28"/>
                      <w:lang w:val="en-US" w:eastAsia="zh-CN" w:bidi="ar-SA"/>
                    </w:rPr>
                  </m:ctrlPr>
                </m:sup>
              </m:sSup>
              <m:ctrlPr>
                <w:rPr>
                  <w:rFonts w:hint="default" w:ascii="Cambria Math" w:hAnsi="Cambria Math" w:cs="Cambria Math"/>
                  <w:b w:val="0"/>
                  <w:kern w:val="2"/>
                  <w:sz w:val="28"/>
                  <w:szCs w:val="28"/>
                  <w:lang w:val="en-US" w:eastAsia="zh-CN" w:bidi="ar-SA"/>
                </w:rPr>
              </m:ctrlPr>
            </m:sub>
            <m:sup>
              <m:r>
                <m:rPr>
                  <m:sty m:val="p"/>
                </m:rPr>
                <w:rPr>
                  <w:rFonts w:ascii="Cambria Math" w:hAnsi="Cambria Math" w:cs="Cambria Math"/>
                  <w:kern w:val="2"/>
                  <w:sz w:val="28"/>
                  <w:szCs w:val="28"/>
                  <w:lang w:val="en-US" w:bidi="ar-SA"/>
                </w:rPr>
                <m:t>∞</m:t>
              </m:r>
              <m:ctrlPr>
                <w:rPr>
                  <w:rFonts w:hint="default" w:ascii="Cambria Math" w:hAnsi="Cambria Math" w:cs="Cambria Math"/>
                  <w:b w:val="0"/>
                  <w:i w:val="0"/>
                  <w:kern w:val="2"/>
                  <w:sz w:val="28"/>
                  <w:szCs w:val="28"/>
                  <w:lang w:val="en-US" w:eastAsia="zh-CN" w:bidi="ar-SA"/>
                </w:rPr>
              </m:ctrlPr>
            </m:sup>
            <m:e>
              <m:r>
                <m:rPr>
                  <m:sty m:val="p"/>
                </m:rPr>
                <w:rPr>
                  <w:rFonts w:hint="default" w:ascii="Cambria Math" w:hAnsi="Cambria Math" w:cs="Cambria Math"/>
                  <w:kern w:val="2"/>
                  <w:sz w:val="28"/>
                  <w:szCs w:val="28"/>
                  <w:lang w:val="en-US" w:eastAsia="zh-CN" w:bidi="ar-SA"/>
                </w:rPr>
                <m:t>x(t)</m:t>
              </m:r>
              <m:sSup>
                <m:sSupPr>
                  <m:ctrlPr>
                    <w:rPr>
                      <w:rFonts w:hint="default" w:ascii="Cambria Math" w:hAnsi="Cambria Math" w:cs="Cambria Math"/>
                      <w:b w:val="0"/>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e</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−st</m:t>
                  </m:r>
                  <m:ctrlPr>
                    <w:rPr>
                      <w:rFonts w:hint="default" w:ascii="Cambria Math" w:hAnsi="Cambria Math" w:cs="Cambria Math"/>
                      <w:b w:val="0"/>
                      <w:i w:val="0"/>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dt   s=</m:t>
              </m:r>
              <m:r>
                <m:rPr>
                  <m:sty m:val="p"/>
                </m:rPr>
                <w:rPr>
                  <w:rFonts w:ascii="Cambria Math" w:hAnsi="Cambria Math" w:cs="Cambria Math"/>
                  <w:kern w:val="2"/>
                  <w:sz w:val="28"/>
                  <w:szCs w:val="28"/>
                  <w:lang w:val="en-US" w:bidi="ar-SA"/>
                </w:rPr>
                <m:t>σ</m:t>
              </m:r>
              <m:r>
                <m:rPr>
                  <m:sty m:val="p"/>
                </m:rPr>
                <w:rPr>
                  <w:rFonts w:hint="default" w:ascii="Cambria Math" w:hAnsi="Cambria Math" w:cs="Cambria Math"/>
                  <w:kern w:val="2"/>
                  <w:sz w:val="28"/>
                  <w:szCs w:val="28"/>
                  <w:lang w:val="en-US" w:eastAsia="zh-CN" w:bidi="ar-SA"/>
                </w:rPr>
                <m:t>+j</m:t>
              </m:r>
              <m:r>
                <m:rPr>
                  <m:sty m:val="p"/>
                </m:rPr>
                <w:rPr>
                  <w:rFonts w:ascii="Cambria Math" w:hAnsi="Cambria Math" w:cs="Cambria Math"/>
                  <w:kern w:val="2"/>
                  <w:sz w:val="28"/>
                  <w:szCs w:val="28"/>
                  <w:lang w:val="en-US" w:bidi="ar-SA"/>
                </w:rPr>
                <m:t>ω</m:t>
              </m:r>
              <m:ctrlPr>
                <w:rPr>
                  <w:rFonts w:hint="default" w:ascii="Cambria Math" w:hAnsi="Cambria Math" w:cs="Cambria Math"/>
                  <w:b w:val="0"/>
                  <w:i w:val="0"/>
                  <w:kern w:val="2"/>
                  <w:sz w:val="28"/>
                  <w:szCs w:val="28"/>
                  <w:lang w:val="en-US" w:eastAsia="zh-CN" w:bidi="ar-SA"/>
                </w:rPr>
              </m:ctrlPr>
            </m:e>
          </m:nary>
        </m:oMath>
      </m:oMathPara>
    </w:p>
    <w:p>
      <w:pPr>
        <w:numPr>
          <w:ilvl w:val="0"/>
          <w:numId w:val="0"/>
        </w:numPr>
        <w:ind w:leftChars="0"/>
      </w:pPr>
    </w:p>
    <w:p>
      <w:pPr>
        <w:numPr>
          <w:ilvl w:val="0"/>
          <w:numId w:val="0"/>
        </w:numPr>
        <w:ind w:leftChars="0"/>
        <w:rPr>
          <w:rFonts w:hint="eastAsia" w:hAnsi="Cambria Math" w:cs="Cambria Math"/>
          <w:i w:val="0"/>
          <w:kern w:val="2"/>
          <w:sz w:val="28"/>
          <w:szCs w:val="28"/>
          <w:lang w:val="en-US" w:eastAsia="zh-CN" w:bidi="ar-SA"/>
        </w:rPr>
      </w:pPr>
    </w:p>
    <w:p>
      <w:pPr>
        <w:numPr>
          <w:ilvl w:val="0"/>
          <w:numId w:val="0"/>
        </w:numPr>
        <w:ind w:leftChars="0"/>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典型信号的单边拉氏变换</w:t>
      </w:r>
    </w:p>
    <w:p>
      <w:pPr>
        <w:numPr>
          <w:ilvl w:val="0"/>
          <w:numId w:val="0"/>
        </w:numPr>
        <w:ind w:leftChars="0"/>
      </w:pPr>
      <w:r>
        <w:drawing>
          <wp:inline distT="0" distB="0" distL="114300" distR="114300">
            <wp:extent cx="4449445" cy="2366645"/>
            <wp:effectExtent l="0" t="0" r="0" b="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58"/>
                    <a:srcRect l="12935" t="22421" r="2674" b="10244"/>
                    <a:stretch>
                      <a:fillRect/>
                    </a:stretch>
                  </pic:blipFill>
                  <pic:spPr>
                    <a:xfrm>
                      <a:off x="0" y="0"/>
                      <a:ext cx="4449445" cy="2366645"/>
                    </a:xfrm>
                    <a:prstGeom prst="rect">
                      <a:avLst/>
                    </a:prstGeom>
                    <a:noFill/>
                    <a:ln>
                      <a:noFill/>
                    </a:ln>
                  </pic:spPr>
                </pic:pic>
              </a:graphicData>
            </a:graphic>
          </wp:inline>
        </w:drawing>
      </w:r>
    </w:p>
    <w:p>
      <w:pPr>
        <w:numPr>
          <w:ilvl w:val="0"/>
          <w:numId w:val="0"/>
        </w:numPr>
        <w:ind w:leftChars="0"/>
        <w:rPr>
          <w:rFonts w:hint="eastAsia"/>
          <w:sz w:val="28"/>
          <w:szCs w:val="28"/>
          <w:lang w:val="en-US" w:eastAsia="zh-CN"/>
        </w:rPr>
      </w:pPr>
      <w:r>
        <w:rPr>
          <w:rFonts w:hint="eastAsia"/>
          <w:sz w:val="28"/>
          <w:szCs w:val="28"/>
          <w:lang w:val="en-US" w:eastAsia="zh-CN"/>
        </w:rPr>
        <w:t>单边拉氏变换的性质：</w:t>
      </w:r>
    </w:p>
    <w:p>
      <w:pPr>
        <w:numPr>
          <w:ilvl w:val="0"/>
          <w:numId w:val="20"/>
        </w:numPr>
        <w:ind w:leftChars="0"/>
        <w:rPr>
          <w:rFonts w:hint="eastAsia"/>
          <w:sz w:val="28"/>
          <w:szCs w:val="28"/>
          <w:lang w:val="en-US" w:eastAsia="zh-CN"/>
        </w:rPr>
      </w:pPr>
      <w:r>
        <w:rPr>
          <w:rFonts w:hint="eastAsia"/>
          <w:sz w:val="28"/>
          <w:szCs w:val="28"/>
          <w:lang w:val="en-US" w:eastAsia="zh-CN"/>
        </w:rPr>
        <w:t>时移性质</w:t>
      </w:r>
    </w:p>
    <w:p>
      <w:pPr>
        <w:numPr>
          <w:ilvl w:val="0"/>
          <w:numId w:val="0"/>
        </w:numPr>
        <w:ind w:leftChars="0"/>
        <w:rPr>
          <w:rFonts w:hint="eastAsia"/>
          <w:sz w:val="28"/>
          <w:szCs w:val="28"/>
          <w:lang w:val="en-US" w:eastAsia="zh-CN"/>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X(s)</m:t>
              </m:r>
              <m:ctrlPr>
                <w:rPr>
                  <w:rFonts w:hint="default" w:ascii="Cambria Math" w:hAnsi="Cambria Math" w:cs="Cambria Math"/>
                  <w:i/>
                  <w:kern w:val="2"/>
                  <w:sz w:val="28"/>
                  <w:szCs w:val="28"/>
                  <w:lang w:val="en-US" w:eastAsia="zh-CN" w:bidi="ar-SA"/>
                </w:rPr>
              </m:ctrlPr>
            </m:e>
          </m:box>
        </m:oMath>
      </m:oMathPara>
    </w:p>
    <w:p>
      <w:pPr>
        <w:numPr>
          <w:ilvl w:val="0"/>
          <w:numId w:val="0"/>
        </w:numPr>
        <w:ind w:leftChars="0"/>
        <w:rPr>
          <w:rFonts w:hint="eastAsia"/>
          <w:sz w:val="28"/>
          <w:szCs w:val="28"/>
          <w:lang w:val="en-US" w:eastAsia="zh-CN"/>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)u(t−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e</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−s</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t</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ctrlPr>
                    <w:rPr>
                      <w:rFonts w:hint="default" w:ascii="Cambria Math" w:hAnsi="Cambria Math" w:cs="Cambria Math"/>
                      <w:i/>
                      <w:kern w:val="2"/>
                      <w:sz w:val="28"/>
                      <w:szCs w:val="28"/>
                      <w:lang w:val="en-US" w:eastAsia="zh-CN" w:bidi="ar-SA"/>
                    </w:rPr>
                  </m:ctrlPr>
                </m:sup>
              </m:sSup>
              <m:r>
                <m:rPr/>
                <w:rPr>
                  <w:rFonts w:hint="default" w:ascii="Cambria Math" w:hAnsi="Cambria Math" w:cs="Cambria Math"/>
                  <w:kern w:val="2"/>
                  <w:sz w:val="28"/>
                  <w:szCs w:val="28"/>
                  <w:lang w:val="en-US" w:eastAsia="zh-CN" w:bidi="ar-SA"/>
                </w:rPr>
                <m:t>X(s)</m:t>
              </m:r>
              <m:ctrlPr>
                <w:rPr>
                  <w:rFonts w:hint="default" w:ascii="Cambria Math" w:hAnsi="Cambria Math" w:cs="Cambria Math"/>
                  <w:i/>
                  <w:kern w:val="2"/>
                  <w:sz w:val="28"/>
                  <w:szCs w:val="28"/>
                  <w:lang w:val="en-US" w:eastAsia="zh-CN" w:bidi="ar-SA"/>
                </w:rPr>
              </m:ctrlPr>
            </m:e>
          </m:box>
        </m:oMath>
      </m:oMathPara>
    </w:p>
    <w:p>
      <w:pPr>
        <w:numPr>
          <w:ilvl w:val="0"/>
          <w:numId w:val="20"/>
        </w:numPr>
        <w:ind w:leftChars="0"/>
        <w:rPr>
          <w:rFonts w:hint="default"/>
          <w:sz w:val="28"/>
          <w:szCs w:val="28"/>
          <w:lang w:val="en-US" w:eastAsia="zh-CN"/>
        </w:rPr>
      </w:pPr>
      <w:r>
        <w:rPr>
          <w:rFonts w:hint="eastAsia"/>
          <w:sz w:val="28"/>
          <w:szCs w:val="28"/>
          <w:lang w:val="en-US" w:eastAsia="zh-CN"/>
        </w:rPr>
        <w:t>时域微分性质</w:t>
      </w:r>
    </w:p>
    <w:p>
      <w:pPr>
        <w:numPr>
          <w:ilvl w:val="0"/>
          <w:numId w:val="0"/>
        </w:numPr>
        <w:ind w:leftChars="0"/>
        <w:rPr>
          <w:rFonts w:hint="eastAsia"/>
          <w:sz w:val="28"/>
          <w:szCs w:val="28"/>
          <w:lang w:val="en-US" w:eastAsia="zh-CN"/>
        </w:rPr>
      </w:pPr>
      <m:oMathPara>
        <m:oMath>
          <w:bookmarkStart w:id="59" w:name="OLE_LINK60"/>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X(s)</m:t>
              </m:r>
              <m:ctrlPr>
                <w:rPr>
                  <w:rFonts w:hint="default" w:ascii="Cambria Math" w:hAnsi="Cambria Math" w:cs="Cambria Math"/>
                  <w:i/>
                  <w:kern w:val="2"/>
                  <w:sz w:val="28"/>
                  <w:szCs w:val="28"/>
                  <w:lang w:val="en-US" w:eastAsia="zh-CN" w:bidi="ar-SA"/>
                </w:rPr>
              </m:ctrlPr>
            </m:e>
          </m:box>
        </m:oMath>
      </m:oMathPara>
    </w:p>
    <w:bookmarkEnd w:id="59"/>
    <w:p>
      <w:pPr>
        <w:numPr>
          <w:ilvl w:val="0"/>
          <w:numId w:val="0"/>
        </w:numPr>
        <w:rPr>
          <w:rFonts w:hint="eastAsia"/>
          <w:sz w:val="28"/>
          <w:szCs w:val="28"/>
          <w:lang w:val="en-US" w:eastAsia="zh-CN"/>
        </w:rPr>
      </w:pPr>
      <m:oMathPara>
        <m:oMath>
          <m:f>
            <m:fPr>
              <m:ctrlPr>
                <w:rPr>
                  <w:rFonts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d</m:t>
              </m:r>
              <m:ctrlPr>
                <w:rPr>
                  <w:rFonts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dt</m:t>
              </m:r>
              <m:ctrlPr>
                <w:rPr>
                  <w:rFonts w:ascii="Cambria Math" w:hAnsi="Cambria Math" w:cs="Cambria Math"/>
                  <w:i/>
                  <w:kern w:val="2"/>
                  <w:sz w:val="28"/>
                  <w:szCs w:val="28"/>
                  <w:lang w:val="en-US" w:bidi="ar-SA"/>
                </w:rPr>
              </m:ctrlPr>
            </m:den>
          </m:f>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sX(s)−x(</m:t>
              </m:r>
              <m:sSup>
                <m:sSupPr>
                  <m:ctrlPr>
                    <w:rPr>
                      <w:rFonts w:hint="default" w:ascii="Cambria Math" w:hAnsi="Cambria Math" w:cs="Cambria Math"/>
                      <w:b w:val="0"/>
                      <w:i w:val="0"/>
                      <w:kern w:val="2"/>
                      <w:sz w:val="28"/>
                      <w:szCs w:val="28"/>
                      <w:lang w:val="en-US" w:eastAsia="zh-CN" w:bidi="ar-SA"/>
                    </w:rPr>
                  </m:ctrlPr>
                </m:sSupPr>
                <m:e>
                  <m:r>
                    <m:rPr>
                      <m:sty m:val="p"/>
                    </m:rPr>
                    <w:rPr>
                      <w:rFonts w:hint="eastAsia"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m:t>
                  </m:r>
                  <m:ctrlPr>
                    <w:rPr>
                      <w:rFonts w:hint="default" w:ascii="Cambria Math" w:hAnsi="Cambria Math" w:cs="Cambria Math"/>
                      <w:b w:val="0"/>
                      <w:i w:val="0"/>
                      <w:kern w:val="2"/>
                      <w:sz w:val="28"/>
                      <w:szCs w:val="28"/>
                      <w:lang w:val="en-US" w:eastAsia="zh-CN" w:bidi="ar-SA"/>
                    </w:rPr>
                  </m:ctrlPr>
                </m:sup>
              </m:sSup>
              <m:r>
                <m:rPr/>
                <w:rPr>
                  <w:rFonts w:hint="default" w:ascii="Cambria Math" w:hAnsi="Cambria Math" w:cs="Cambria Math"/>
                  <w:kern w:val="2"/>
                  <w:sz w:val="28"/>
                  <w:szCs w:val="28"/>
                  <w:lang w:val="en-US" w:eastAsia="zh-CN" w:bidi="ar-SA"/>
                </w:rPr>
                <m:t>)</m:t>
              </m:r>
              <m:ctrlPr>
                <w:rPr>
                  <w:rFonts w:hint="default" w:ascii="Cambria Math" w:hAnsi="Cambria Math" w:cs="Cambria Math"/>
                  <w:i/>
                  <w:kern w:val="2"/>
                  <w:sz w:val="28"/>
                  <w:szCs w:val="28"/>
                  <w:lang w:val="en-US" w:eastAsia="zh-CN" w:bidi="ar-SA"/>
                </w:rPr>
              </m:ctrlPr>
            </m:e>
          </m:box>
        </m:oMath>
      </m:oMathPara>
    </w:p>
    <w:p>
      <w:pPr>
        <w:numPr>
          <w:ilvl w:val="0"/>
          <w:numId w:val="0"/>
        </w:numPr>
        <w:rPr>
          <w:rFonts w:hint="eastAsia"/>
          <w:sz w:val="28"/>
          <w:szCs w:val="28"/>
          <w:lang w:val="en-US" w:eastAsia="zh-CN"/>
        </w:rPr>
      </w:pPr>
      <w:r>
        <w:rPr>
          <w:rFonts w:hint="eastAsia"/>
          <w:sz w:val="28"/>
          <w:szCs w:val="28"/>
          <w:lang w:val="en-US" w:eastAsia="zh-CN"/>
        </w:rPr>
        <w:t>应用：电感：</w:t>
      </w:r>
    </w:p>
    <w:p>
      <w:pPr>
        <w:numPr>
          <w:ilvl w:val="0"/>
          <w:numId w:val="0"/>
        </w:numPr>
      </w:pPr>
    </w:p>
    <w:p>
      <w:pPr>
        <w:numPr>
          <w:ilvl w:val="0"/>
          <w:numId w:val="0"/>
        </w:numPr>
        <w:rPr>
          <w:rFonts w:hint="default"/>
          <w:sz w:val="28"/>
          <w:szCs w:val="28"/>
          <w:lang w:val="en-US" w:eastAsia="zh-CN"/>
        </w:rPr>
      </w:pPr>
      <w:r>
        <w:drawing>
          <wp:inline distT="0" distB="0" distL="114300" distR="114300">
            <wp:extent cx="4195445" cy="1728470"/>
            <wp:effectExtent l="0" t="0" r="0" b="0"/>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59"/>
                    <a:srcRect l="14537" t="13984" r="5889" b="36838"/>
                    <a:stretch>
                      <a:fillRect/>
                    </a:stretch>
                  </pic:blipFill>
                  <pic:spPr>
                    <a:xfrm>
                      <a:off x="0" y="0"/>
                      <a:ext cx="4195445" cy="1728470"/>
                    </a:xfrm>
                    <a:prstGeom prst="rect">
                      <a:avLst/>
                    </a:prstGeom>
                    <a:noFill/>
                    <a:ln>
                      <a:noFill/>
                    </a:ln>
                  </pic:spPr>
                </pic:pic>
              </a:graphicData>
            </a:graphic>
          </wp:inline>
        </w:drawing>
      </w:r>
    </w:p>
    <w:p>
      <w:pPr>
        <w:numPr>
          <w:ilvl w:val="0"/>
          <w:numId w:val="20"/>
        </w:numPr>
        <w:ind w:leftChars="0"/>
        <w:rPr>
          <w:rFonts w:hint="default"/>
          <w:sz w:val="28"/>
          <w:szCs w:val="28"/>
          <w:lang w:val="en-US" w:eastAsia="zh-CN"/>
        </w:rPr>
      </w:pPr>
      <w:r>
        <w:rPr>
          <w:rFonts w:hint="eastAsia"/>
          <w:sz w:val="28"/>
          <w:szCs w:val="28"/>
          <w:lang w:val="en-US" w:eastAsia="zh-CN"/>
        </w:rPr>
        <w:t>时域积分性质</w:t>
      </w:r>
    </w:p>
    <w:p>
      <w:pPr>
        <w:numPr>
          <w:ilvl w:val="0"/>
          <w:numId w:val="0"/>
        </w:numPr>
        <w:ind w:leftChars="0"/>
        <w:rPr>
          <w:rFonts w:hint="eastAsia"/>
          <w:sz w:val="28"/>
          <w:szCs w:val="28"/>
          <w:lang w:val="en-US" w:eastAsia="zh-CN"/>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X(s)</m:t>
              </m:r>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cs="Cambria Math"/>
          <w:i w:val="0"/>
          <w:kern w:val="2"/>
          <w:sz w:val="28"/>
          <w:szCs w:val="28"/>
          <w:lang w:val="en-US" w:eastAsia="zh-CN" w:bidi="ar-SA"/>
        </w:rPr>
      </w:pPr>
      <m:oMathPara>
        <m:oMath>
          <m:nary>
            <m:naryPr>
              <m:limLoc m:val="subSup"/>
              <m:ctrlPr>
                <w:rPr>
                  <w:rFonts w:ascii="Cambria Math" w:hAnsi="Cambria Math"/>
                  <w:i/>
                  <w:sz w:val="28"/>
                  <w:szCs w:val="28"/>
                  <w:lang w:val="en-US"/>
                </w:rPr>
              </m:ctrlPr>
            </m:naryPr>
            <m:sub>
              <m:r>
                <m:rPr/>
                <w:rPr>
                  <w:rFonts w:hint="default" w:ascii="Cambria Math" w:hAnsi="Cambria Math"/>
                  <w:sz w:val="28"/>
                  <w:szCs w:val="28"/>
                  <w:lang w:val="en-US" w:eastAsia="zh-CN"/>
                </w:rPr>
                <m:t>−</m:t>
              </m:r>
              <m:r>
                <m:rPr/>
                <w:rPr>
                  <w:rFonts w:ascii="Cambria Math" w:hAnsi="Cambria Math"/>
                  <w:sz w:val="28"/>
                  <w:szCs w:val="28"/>
                  <w:lang w:val="en-US"/>
                </w:rPr>
                <m:t>∞</m:t>
              </m:r>
              <m:ctrlPr>
                <w:rPr>
                  <w:rFonts w:ascii="Cambria Math" w:hAnsi="Cambria Math"/>
                  <w:i/>
                  <w:sz w:val="28"/>
                  <w:szCs w:val="28"/>
                  <w:lang w:val="en-US"/>
                </w:rPr>
              </m:ctrlPr>
            </m:sub>
            <m:sup>
              <m:r>
                <m:rPr/>
                <w:rPr>
                  <w:rFonts w:hint="default" w:ascii="Cambria Math" w:hAnsi="Cambria Math"/>
                  <w:sz w:val="28"/>
                  <w:szCs w:val="28"/>
                  <w:lang w:val="en-US" w:eastAsia="zh-CN"/>
                </w:rPr>
                <m:t>t</m:t>
              </m:r>
              <m:ctrlPr>
                <w:rPr>
                  <w:rFonts w:ascii="Cambria Math" w:hAnsi="Cambria Math"/>
                  <w:i/>
                  <w:sz w:val="28"/>
                  <w:szCs w:val="28"/>
                  <w:lang w:val="en-US"/>
                </w:rPr>
              </m:ctrlPr>
            </m:sup>
            <m:e>
              <m:r>
                <m:rPr/>
                <w:rPr>
                  <w:rFonts w:hint="default" w:ascii="Cambria Math" w:hAnsi="Cambria Math"/>
                  <w:sz w:val="28"/>
                  <w:szCs w:val="28"/>
                  <w:lang w:val="en-US" w:eastAsia="zh-CN"/>
                </w:rPr>
                <m:t>x(</m:t>
              </m:r>
              <m:r>
                <m:rPr/>
                <w:rPr>
                  <w:rFonts w:ascii="Cambria Math" w:hAnsi="Cambria Math"/>
                  <w:sz w:val="28"/>
                  <w:szCs w:val="28"/>
                  <w:lang w:val="en-US"/>
                </w:rPr>
                <m:t>τ</m:t>
              </m:r>
              <m:r>
                <m:rPr/>
                <w:rPr>
                  <w:rFonts w:hint="default" w:ascii="Cambria Math" w:hAnsi="Cambria Math"/>
                  <w:sz w:val="28"/>
                  <w:szCs w:val="28"/>
                  <w:lang w:val="en-US" w:eastAsia="zh-CN"/>
                </w:rPr>
                <m:t>)d</m:t>
              </m:r>
              <m:r>
                <m:rPr/>
                <w:rPr>
                  <w:rFonts w:ascii="Cambria Math" w:hAnsi="Cambria Math"/>
                  <w:sz w:val="28"/>
                  <w:szCs w:val="28"/>
                  <w:lang w:val="en-US"/>
                </w:rPr>
                <m:t>τ</m:t>
              </m:r>
              <m:ctrlPr>
                <w:rPr>
                  <w:rFonts w:ascii="Cambria Math" w:hAnsi="Cambria Math"/>
                  <w:i/>
                  <w:sz w:val="28"/>
                  <w:szCs w:val="28"/>
                  <w:lang w:val="en-US"/>
                </w:rPr>
              </m:ctrlPr>
            </m:e>
          </m:nary>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s</m:t>
                  </m:r>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X(s)+</m:t>
              </m:r>
              <m:ctrlPr>
                <w:rPr>
                  <w:rFonts w:hint="default" w:ascii="Cambria Math" w:hAnsi="Cambria Math" w:cs="Cambria Math"/>
                  <w:i/>
                  <w:kern w:val="2"/>
                  <w:sz w:val="28"/>
                  <w:szCs w:val="28"/>
                  <w:lang w:val="en-US" w:eastAsia="zh-CN" w:bidi="ar-SA"/>
                </w:rPr>
              </m:ctrlPr>
            </m:e>
          </m:box>
          <m:sSup>
            <m:sSupPr>
              <m:ctrlPr>
                <w:rPr>
                  <w:rFonts w:hint="default" w:ascii="Cambria Math" w:hAnsi="Cambria Math" w:cs="Cambria Math"/>
                  <w:i/>
                  <w:kern w:val="2"/>
                  <w:sz w:val="28"/>
                  <w:szCs w:val="28"/>
                  <w:lang w:val="en-US" w:eastAsia="zh-CN" w:bidi="ar-SA"/>
                </w:rPr>
              </m:ctrlPr>
            </m:sSupPr>
            <m:e>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s</m:t>
                  </m:r>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x</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sup>
          </m:sSup>
          <m:r>
            <m:rPr/>
            <w:rPr>
              <w:rFonts w:hint="default" w:ascii="Cambria Math" w:hAnsi="Cambria Math" w:cs="Cambria Math"/>
              <w:kern w:val="2"/>
              <w:sz w:val="28"/>
              <w:szCs w:val="28"/>
              <w:lang w:val="en-US" w:eastAsia="zh-CN" w:bidi="ar-SA"/>
            </w:rPr>
            <m:t>(</m:t>
          </m:r>
          <m:sSup>
            <m:sSupPr>
              <m:ctrlPr>
                <w:rPr>
                  <w:rFonts w:hint="default" w:ascii="Cambria Math" w:hAnsi="Cambria Math" w:cs="Cambria Math"/>
                  <w:b w:val="0"/>
                  <w:i w:val="0"/>
                  <w:kern w:val="2"/>
                  <w:sz w:val="28"/>
                  <w:szCs w:val="28"/>
                  <w:lang w:val="en-US" w:eastAsia="zh-CN" w:bidi="ar-SA"/>
                </w:rPr>
              </m:ctrlPr>
            </m:sSupPr>
            <m:e>
              <m:r>
                <m:rPr>
                  <m:sty m:val="p"/>
                </m:rPr>
                <w:rPr>
                  <w:rFonts w:hint="eastAsia"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m:t>
              </m:r>
              <m:ctrlPr>
                <w:rPr>
                  <w:rFonts w:hint="default" w:ascii="Cambria Math" w:hAnsi="Cambria Math" w:cs="Cambria Math"/>
                  <w:b w:val="0"/>
                  <w:i w:val="0"/>
                  <w:kern w:val="2"/>
                  <w:sz w:val="28"/>
                  <w:szCs w:val="28"/>
                  <w:lang w:val="en-US" w:eastAsia="zh-CN" w:bidi="ar-SA"/>
                </w:rPr>
              </m:ctrlPr>
            </m:sup>
          </m:sSup>
          <m:r>
            <m:rPr/>
            <w:rPr>
              <w:rFonts w:hint="default" w:ascii="Cambria Math" w:hAnsi="Cambria Math" w:cs="Cambria Math"/>
              <w:kern w:val="2"/>
              <w:sz w:val="28"/>
              <w:szCs w:val="28"/>
              <w:lang w:val="en-US" w:eastAsia="zh-CN" w:bidi="ar-SA"/>
            </w:rPr>
            <m:t>)</m:t>
          </m:r>
        </m:oMath>
      </m:oMathPara>
    </w:p>
    <w:p>
      <w:pPr>
        <w:numPr>
          <w:ilvl w:val="0"/>
          <w:numId w:val="0"/>
        </w:numPr>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应用：电容</w:t>
      </w:r>
    </w:p>
    <w:p>
      <w:pPr>
        <w:numPr>
          <w:ilvl w:val="0"/>
          <w:numId w:val="0"/>
        </w:numPr>
      </w:pPr>
    </w:p>
    <w:p>
      <w:pPr>
        <w:numPr>
          <w:ilvl w:val="0"/>
          <w:numId w:val="0"/>
        </w:numPr>
      </w:pPr>
      <w:r>
        <w:drawing>
          <wp:inline distT="0" distB="0" distL="114300" distR="114300">
            <wp:extent cx="4841875" cy="2646680"/>
            <wp:effectExtent l="0" t="0" r="0" b="0"/>
            <wp:docPr id="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pic:cNvPicPr>
                      <a:picLocks noChangeAspect="1"/>
                    </pic:cNvPicPr>
                  </pic:nvPicPr>
                  <pic:blipFill>
                    <a:blip r:embed="rId60"/>
                    <a:srcRect l="6708" t="15429" r="1457" b="9268"/>
                    <a:stretch>
                      <a:fillRect/>
                    </a:stretch>
                  </pic:blipFill>
                  <pic:spPr>
                    <a:xfrm>
                      <a:off x="0" y="0"/>
                      <a:ext cx="4841875" cy="2646680"/>
                    </a:xfrm>
                    <a:prstGeom prst="rect">
                      <a:avLst/>
                    </a:prstGeom>
                    <a:noFill/>
                    <a:ln>
                      <a:noFill/>
                    </a:ln>
                  </pic:spPr>
                </pic:pic>
              </a:graphicData>
            </a:graphic>
          </wp:inline>
        </w:drawing>
      </w:r>
    </w:p>
    <w:p>
      <w:pPr>
        <w:numPr>
          <w:ilvl w:val="0"/>
          <w:numId w:val="0"/>
        </w:numPr>
        <w:rPr>
          <w:rFonts w:hint="eastAsia"/>
          <w:sz w:val="28"/>
          <w:szCs w:val="28"/>
          <w:lang w:val="en-US" w:eastAsia="zh-CN"/>
        </w:rPr>
      </w:pPr>
      <w:r>
        <w:rPr>
          <w:rFonts w:hint="eastAsia"/>
          <w:sz w:val="28"/>
          <w:szCs w:val="28"/>
          <w:lang w:val="en-US" w:eastAsia="zh-CN"/>
        </w:rPr>
        <w:t>初值定理：</w:t>
      </w:r>
    </w:p>
    <w:p>
      <w:pPr>
        <w:numPr>
          <w:ilvl w:val="0"/>
          <w:numId w:val="0"/>
        </w:numPr>
        <w:rPr>
          <w:rFonts w:hint="eastAsia" w:hAnsi="Cambria Math"/>
          <w:i w:val="0"/>
          <w:sz w:val="28"/>
          <w:szCs w:val="28"/>
          <w:lang w:val="en-US" w:eastAsia="zh-CN"/>
        </w:rPr>
      </w:pPr>
      <m:oMath>
        <m:r>
          <m:rPr>
            <m:sty m:val="p"/>
          </m:rPr>
          <w:rPr>
            <w:rFonts w:ascii="Cambria Math" w:hAnsi="Cambria Math"/>
            <w:sz w:val="28"/>
            <w:szCs w:val="28"/>
            <w:lang w:val="en-US"/>
          </w:rPr>
          <m:t>∀</m:t>
        </m:r>
        <m:r>
          <m:rPr>
            <m:sty m:val="p"/>
          </m:rPr>
          <w:rPr>
            <w:rFonts w:hint="eastAsia" w:ascii="Cambria Math" w:hAnsi="Cambria Math"/>
            <w:sz w:val="28"/>
            <w:szCs w:val="28"/>
            <w:lang w:val="en-US" w:eastAsia="zh-CN"/>
          </w:rPr>
          <m:t>t</m:t>
        </m:r>
        <m:r>
          <m:rPr>
            <m:sty m:val="p"/>
          </m:rPr>
          <w:rPr>
            <w:rFonts w:hint="default" w:ascii="Cambria Math" w:hAnsi="Cambria Math"/>
            <w:sz w:val="28"/>
            <w:szCs w:val="28"/>
            <w:lang w:val="en-US" w:eastAsia="zh-CN"/>
          </w:rPr>
          <m:t>&lt;0:x(t)=0</m:t>
        </m:r>
      </m:oMath>
      <w:r>
        <w:rPr>
          <w:rFonts w:hint="eastAsia" w:hAnsi="Cambria Math"/>
          <w:i w:val="0"/>
          <w:sz w:val="28"/>
          <w:szCs w:val="28"/>
          <w:lang w:val="en-US" w:eastAsia="zh-CN"/>
        </w:rPr>
        <w:t>且在0时刻不含任何冲激或冲激的导数</w:t>
      </w:r>
    </w:p>
    <w:p>
      <w:pPr>
        <w:numPr>
          <w:ilvl w:val="0"/>
          <w:numId w:val="0"/>
        </w:numPr>
        <w:rPr>
          <w:rFonts w:hint="default" w:hAnsi="Cambria Math" w:cs="宋体"/>
          <w:i w:val="0"/>
          <w:kern w:val="2"/>
          <w:sz w:val="28"/>
          <w:szCs w:val="28"/>
          <w:lang w:val="en-US" w:eastAsia="zh-CN" w:bidi="ar-SA"/>
        </w:rPr>
      </w:pPr>
      <m:oMathPara>
        <m:oMath>
          <m:r>
            <m:rPr>
              <m:sty m:val="p"/>
            </m:rPr>
            <w:rPr>
              <w:rFonts w:hint="default" w:ascii="Cambria Math" w:hAnsi="Cambria Math" w:cs="宋体"/>
              <w:kern w:val="2"/>
              <w:sz w:val="28"/>
              <w:szCs w:val="28"/>
              <w:lang w:val="en-US" w:eastAsia="zh-CN" w:bidi="ar-SA"/>
            </w:rPr>
            <m:t>x(</m:t>
          </m:r>
          <m:sSup>
            <m:sSupPr>
              <m:ctrlPr>
                <w:rPr>
                  <w:rFonts w:hint="default" w:ascii="Cambria Math" w:hAnsi="Cambria Math" w:cs="宋体"/>
                  <w:i w:val="0"/>
                  <w:kern w:val="2"/>
                  <w:sz w:val="28"/>
                  <w:szCs w:val="28"/>
                  <w:lang w:val="en-US" w:eastAsia="zh-CN" w:bidi="ar-SA"/>
                </w:rPr>
              </m:ctrlPr>
            </m:sSupPr>
            <m:e>
              <m:r>
                <m:rPr>
                  <m:sty m:val="p"/>
                </m:rPr>
                <w:rPr>
                  <w:rFonts w:hint="default" w:ascii="Cambria Math" w:hAnsi="Cambria Math" w:cs="宋体"/>
                  <w:kern w:val="2"/>
                  <w:sz w:val="28"/>
                  <w:szCs w:val="28"/>
                  <w:lang w:val="en-US" w:eastAsia="zh-CN" w:bidi="ar-SA"/>
                </w:rPr>
                <m:t>0</m:t>
              </m:r>
              <m:ctrlPr>
                <w:rPr>
                  <w:rFonts w:hint="default" w:ascii="Cambria Math" w:hAnsi="Cambria Math" w:cs="宋体"/>
                  <w:i w:val="0"/>
                  <w:kern w:val="2"/>
                  <w:sz w:val="28"/>
                  <w:szCs w:val="28"/>
                  <w:lang w:val="en-US" w:eastAsia="zh-CN" w:bidi="ar-SA"/>
                </w:rPr>
              </m:ctrlPr>
            </m:e>
            <m:sup>
              <m:r>
                <m:rPr>
                  <m:sty m:val="p"/>
                </m:rPr>
                <w:rPr>
                  <w:rFonts w:hint="default" w:ascii="Cambria Math" w:hAnsi="Cambria Math" w:cs="宋体"/>
                  <w:kern w:val="2"/>
                  <w:sz w:val="28"/>
                  <w:szCs w:val="28"/>
                  <w:lang w:val="en-US" w:eastAsia="zh-CN" w:bidi="ar-SA"/>
                </w:rPr>
                <m:t>+</m:t>
              </m:r>
              <m:ctrlPr>
                <w:rPr>
                  <w:rFonts w:hint="default" w:ascii="Cambria Math" w:hAnsi="Cambria Math" w:cs="宋体"/>
                  <w:i w:val="0"/>
                  <w:kern w:val="2"/>
                  <w:sz w:val="28"/>
                  <w:szCs w:val="28"/>
                  <w:lang w:val="en-US" w:eastAsia="zh-CN" w:bidi="ar-SA"/>
                </w:rPr>
              </m:ctrlPr>
            </m:sup>
          </m:sSup>
          <m:r>
            <m:rPr>
              <m:sty m:val="p"/>
            </m:rPr>
            <w:rPr>
              <w:rFonts w:hint="default" w:ascii="Cambria Math" w:hAnsi="Cambria Math" w:cs="宋体"/>
              <w:kern w:val="2"/>
              <w:sz w:val="28"/>
              <w:szCs w:val="28"/>
              <w:lang w:val="en-US" w:eastAsia="zh-CN" w:bidi="ar-SA"/>
            </w:rPr>
            <m:t>)=</m:t>
          </m:r>
          <m:func>
            <m:funcPr>
              <m:ctrlPr>
                <w:rPr>
                  <w:rFonts w:hint="default" w:ascii="Cambria Math" w:hAnsi="Cambria Math" w:cs="宋体"/>
                  <w:i w:val="0"/>
                  <w:kern w:val="2"/>
                  <w:sz w:val="28"/>
                  <w:szCs w:val="28"/>
                  <w:lang w:val="en-US" w:eastAsia="zh-CN" w:bidi="ar-SA"/>
                </w:rPr>
              </m:ctrlPr>
            </m:funcPr>
            <m:fName>
              <m:limLow>
                <m:limLowPr>
                  <m:ctrlPr>
                    <w:rPr>
                      <w:rFonts w:hint="default" w:ascii="Cambria Math" w:hAnsi="Cambria Math" w:cs="宋体"/>
                      <w:kern w:val="2"/>
                      <w:sz w:val="28"/>
                      <w:szCs w:val="28"/>
                      <w:lang w:val="en-US" w:eastAsia="zh-CN" w:bidi="ar-SA"/>
                    </w:rPr>
                  </m:ctrlPr>
                </m:limLowPr>
                <m:e>
                  <m:r>
                    <m:rPr>
                      <m:sty m:val="p"/>
                    </m:rPr>
                    <w:rPr>
                      <w:rFonts w:ascii="Cambria Math" w:hAnsi="Cambria Math" w:cs="宋体"/>
                      <w:kern w:val="2"/>
                      <w:sz w:val="28"/>
                      <w:szCs w:val="28"/>
                      <w:lang w:val="en-US" w:bidi="ar-SA"/>
                    </w:rPr>
                    <m:t>lim</m:t>
                  </m:r>
                  <m:ctrlPr>
                    <w:rPr>
                      <w:rFonts w:hint="default" w:ascii="Cambria Math" w:hAnsi="Cambria Math" w:cs="宋体"/>
                      <w:i w:val="0"/>
                      <w:kern w:val="2"/>
                      <w:sz w:val="28"/>
                      <w:szCs w:val="28"/>
                      <w:lang w:val="en-US" w:eastAsia="zh-CN" w:bidi="ar-SA"/>
                    </w:rPr>
                  </m:ctrlPr>
                </m:e>
                <m:lim>
                  <m:r>
                    <m:rPr>
                      <m:sty m:val="p"/>
                    </m:rPr>
                    <w:rPr>
                      <w:rFonts w:hint="default" w:ascii="Cambria Math" w:hAnsi="Cambria Math" w:cs="宋体"/>
                      <w:kern w:val="2"/>
                      <w:sz w:val="28"/>
                      <w:szCs w:val="28"/>
                      <w:lang w:val="en-US" w:eastAsia="zh-CN" w:bidi="ar-SA"/>
                    </w:rPr>
                    <m:t>s</m:t>
                  </m:r>
                  <m:r>
                    <m:rPr>
                      <m:sty m:val="p"/>
                    </m:rPr>
                    <w:rPr>
                      <w:rFonts w:ascii="Cambria Math" w:hAnsi="Cambria Math" w:cs="宋体"/>
                      <w:kern w:val="2"/>
                      <w:sz w:val="28"/>
                      <w:szCs w:val="28"/>
                      <w:lang w:val="en-US" w:bidi="ar-SA"/>
                    </w:rPr>
                    <m:t>→∞</m:t>
                  </m:r>
                  <m:ctrlPr>
                    <w:rPr>
                      <w:rFonts w:hint="default" w:ascii="Cambria Math" w:hAnsi="Cambria Math" w:cs="宋体"/>
                      <w:i w:val="0"/>
                      <w:kern w:val="2"/>
                      <w:sz w:val="28"/>
                      <w:szCs w:val="28"/>
                      <w:lang w:val="en-US" w:eastAsia="zh-CN" w:bidi="ar-SA"/>
                    </w:rPr>
                  </m:ctrlPr>
                </m:lim>
              </m:limLow>
              <m:ctrlPr>
                <w:rPr>
                  <w:rFonts w:hint="default" w:ascii="Cambria Math" w:hAnsi="Cambria Math" w:cs="宋体"/>
                  <w:i w:val="0"/>
                  <w:kern w:val="2"/>
                  <w:sz w:val="28"/>
                  <w:szCs w:val="28"/>
                  <w:lang w:val="en-US" w:eastAsia="zh-CN" w:bidi="ar-SA"/>
                </w:rPr>
              </m:ctrlPr>
            </m:fName>
            <m:e>
              <m:r>
                <m:rPr>
                  <m:sty m:val="p"/>
                </m:rPr>
                <w:rPr>
                  <w:rFonts w:hint="default" w:ascii="Cambria Math" w:hAnsi="Cambria Math" w:cs="宋体"/>
                  <w:kern w:val="2"/>
                  <w:sz w:val="28"/>
                  <w:szCs w:val="28"/>
                  <w:lang w:val="en-US" w:eastAsia="zh-CN" w:bidi="ar-SA"/>
                </w:rPr>
                <m:t>sX(s)</m:t>
              </m:r>
              <m:ctrlPr>
                <w:rPr>
                  <w:rFonts w:hint="default" w:ascii="Cambria Math" w:hAnsi="Cambria Math" w:cs="宋体"/>
                  <w:i w:val="0"/>
                  <w:kern w:val="2"/>
                  <w:sz w:val="28"/>
                  <w:szCs w:val="28"/>
                  <w:lang w:val="en-US" w:eastAsia="zh-CN" w:bidi="ar-SA"/>
                </w:rPr>
              </m:ctrlPr>
            </m:e>
          </m:func>
        </m:oMath>
      </m:oMathPara>
    </w:p>
    <w:p>
      <w:pPr>
        <w:numPr>
          <w:ilvl w:val="0"/>
          <w:numId w:val="0"/>
        </w:numPr>
        <w:rPr>
          <w:rFonts w:hint="default" w:hAnsi="Cambria Math" w:cs="宋体"/>
          <w:i w:val="0"/>
          <w:kern w:val="2"/>
          <w:sz w:val="28"/>
          <w:szCs w:val="28"/>
          <w:lang w:val="en-US" w:eastAsia="zh-CN" w:bidi="ar-SA"/>
        </w:rPr>
      </w:pPr>
      <w:r>
        <w:rPr>
          <w:rFonts w:hint="default" w:hAnsi="Cambria Math" w:cs="宋体"/>
          <w:i w:val="0"/>
          <w:kern w:val="2"/>
          <w:sz w:val="28"/>
          <w:szCs w:val="28"/>
          <w:lang w:val="en-US" w:eastAsia="zh-CN" w:bidi="ar-SA"/>
        </w:rPr>
        <w:drawing>
          <wp:inline distT="0" distB="0" distL="114300" distR="114300">
            <wp:extent cx="3843655" cy="1090930"/>
            <wp:effectExtent l="0" t="0" r="4445" b="4445"/>
            <wp:docPr id="23" name="图片 23" descr="capture_20231223144524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apture_20231223144524085"/>
                    <pic:cNvPicPr>
                      <a:picLocks noChangeAspect="1"/>
                    </pic:cNvPicPr>
                  </pic:nvPicPr>
                  <pic:blipFill>
                    <a:blip r:embed="rId61"/>
                    <a:stretch>
                      <a:fillRect/>
                    </a:stretch>
                  </pic:blipFill>
                  <pic:spPr>
                    <a:xfrm>
                      <a:off x="0" y="0"/>
                      <a:ext cx="3843655" cy="1090930"/>
                    </a:xfrm>
                    <a:prstGeom prst="rect">
                      <a:avLst/>
                    </a:prstGeom>
                  </pic:spPr>
                </pic:pic>
              </a:graphicData>
            </a:graphic>
          </wp:inline>
        </w:drawing>
      </w:r>
    </w:p>
    <w:p>
      <w:pPr>
        <w:numPr>
          <w:ilvl w:val="0"/>
          <w:numId w:val="0"/>
        </w:numPr>
        <w:rPr>
          <w:rFonts w:hint="eastAsia"/>
          <w:sz w:val="28"/>
          <w:szCs w:val="28"/>
          <w:lang w:val="en-US" w:eastAsia="zh-CN"/>
        </w:rPr>
      </w:pPr>
      <w:r>
        <w:rPr>
          <w:rFonts w:hint="eastAsia"/>
          <w:sz w:val="28"/>
          <w:szCs w:val="28"/>
          <w:lang w:val="en-US" w:eastAsia="zh-CN"/>
        </w:rPr>
        <w:t>终值定理</w:t>
      </w:r>
    </w:p>
    <w:p>
      <w:pPr>
        <w:numPr>
          <w:ilvl w:val="0"/>
          <w:numId w:val="0"/>
        </w:numPr>
        <w:rPr>
          <w:rFonts w:hint="default"/>
          <w:sz w:val="28"/>
          <w:szCs w:val="28"/>
          <w:lang w:val="en-US" w:eastAsia="zh-CN"/>
        </w:rPr>
      </w:pPr>
      <w:r>
        <w:rPr>
          <w:rFonts w:hint="eastAsia"/>
          <w:sz w:val="28"/>
          <w:szCs w:val="28"/>
          <w:lang w:val="en-US" w:eastAsia="zh-CN"/>
        </w:rPr>
        <w:t>当存在终值时：</w:t>
      </w:r>
    </w:p>
    <w:p>
      <w:pPr>
        <w:numPr>
          <w:ilvl w:val="0"/>
          <w:numId w:val="0"/>
        </w:numPr>
        <w:rPr>
          <w:rFonts w:hint="default" w:hAnsi="Cambria Math" w:cs="宋体"/>
          <w:i w:val="0"/>
          <w:kern w:val="2"/>
          <w:sz w:val="28"/>
          <w:szCs w:val="28"/>
          <w:lang w:val="en-US" w:eastAsia="zh-CN" w:bidi="ar-SA"/>
        </w:rPr>
      </w:pPr>
      <m:oMathPara>
        <m:oMath>
          <m:func>
            <m:funcPr>
              <m:ctrlPr>
                <w:rPr>
                  <w:rFonts w:hint="default" w:ascii="Cambria Math" w:hAnsi="Cambria Math" w:cs="宋体"/>
                  <w:i w:val="0"/>
                  <w:kern w:val="2"/>
                  <w:sz w:val="28"/>
                  <w:szCs w:val="28"/>
                  <w:lang w:val="en-US" w:eastAsia="zh-CN" w:bidi="ar-SA"/>
                </w:rPr>
              </m:ctrlPr>
            </m:funcPr>
            <m:fName>
              <m:limLow>
                <m:limLowPr>
                  <m:ctrlPr>
                    <w:rPr>
                      <w:rFonts w:hint="default" w:ascii="Cambria Math" w:hAnsi="Cambria Math" w:cs="宋体"/>
                      <w:kern w:val="2"/>
                      <w:sz w:val="28"/>
                      <w:szCs w:val="28"/>
                      <w:lang w:val="en-US" w:eastAsia="zh-CN" w:bidi="ar-SA"/>
                    </w:rPr>
                  </m:ctrlPr>
                </m:limLowPr>
                <m:e>
                  <m:r>
                    <m:rPr>
                      <m:sty m:val="p"/>
                    </m:rPr>
                    <w:rPr>
                      <w:rFonts w:ascii="Cambria Math" w:hAnsi="Cambria Math" w:cs="宋体"/>
                      <w:kern w:val="2"/>
                      <w:sz w:val="28"/>
                      <w:szCs w:val="28"/>
                      <w:lang w:val="en-US" w:bidi="ar-SA"/>
                    </w:rPr>
                    <m:t>lim</m:t>
                  </m:r>
                  <m:ctrlPr>
                    <w:rPr>
                      <w:rFonts w:hint="default" w:ascii="Cambria Math" w:hAnsi="Cambria Math" w:cs="宋体"/>
                      <w:i w:val="0"/>
                      <w:kern w:val="2"/>
                      <w:sz w:val="28"/>
                      <w:szCs w:val="28"/>
                      <w:lang w:val="en-US" w:eastAsia="zh-CN" w:bidi="ar-SA"/>
                    </w:rPr>
                  </m:ctrlPr>
                </m:e>
                <m:lim>
                  <m:r>
                    <m:rPr>
                      <m:sty m:val="p"/>
                    </m:rPr>
                    <w:rPr>
                      <w:rFonts w:hint="default" w:ascii="Cambria Math" w:hAnsi="Cambria Math" w:cs="宋体"/>
                      <w:kern w:val="2"/>
                      <w:sz w:val="28"/>
                      <w:szCs w:val="28"/>
                      <w:lang w:val="en-US" w:eastAsia="zh-CN" w:bidi="ar-SA"/>
                    </w:rPr>
                    <m:t>t</m:t>
                  </m:r>
                  <m:r>
                    <m:rPr>
                      <m:sty m:val="p"/>
                    </m:rPr>
                    <w:rPr>
                      <w:rFonts w:ascii="Cambria Math" w:hAnsi="Cambria Math" w:cs="宋体"/>
                      <w:kern w:val="2"/>
                      <w:sz w:val="28"/>
                      <w:szCs w:val="28"/>
                      <w:lang w:val="en-US" w:bidi="ar-SA"/>
                    </w:rPr>
                    <m:t>→∞</m:t>
                  </m:r>
                  <m:ctrlPr>
                    <w:rPr>
                      <w:rFonts w:hint="default" w:ascii="Cambria Math" w:hAnsi="Cambria Math" w:cs="宋体"/>
                      <w:i w:val="0"/>
                      <w:kern w:val="2"/>
                      <w:sz w:val="28"/>
                      <w:szCs w:val="28"/>
                      <w:lang w:val="en-US" w:eastAsia="zh-CN" w:bidi="ar-SA"/>
                    </w:rPr>
                  </m:ctrlPr>
                </m:lim>
              </m:limLow>
              <m:ctrlPr>
                <w:rPr>
                  <w:rFonts w:hint="default" w:ascii="Cambria Math" w:hAnsi="Cambria Math" w:cs="宋体"/>
                  <w:i w:val="0"/>
                  <w:kern w:val="2"/>
                  <w:sz w:val="28"/>
                  <w:szCs w:val="28"/>
                  <w:lang w:val="en-US" w:eastAsia="zh-CN" w:bidi="ar-SA"/>
                </w:rPr>
              </m:ctrlPr>
            </m:fName>
            <m:e>
              <m:r>
                <m:rPr>
                  <m:sty m:val="p"/>
                </m:rPr>
                <w:rPr>
                  <w:rFonts w:hint="default" w:ascii="Cambria Math" w:hAnsi="Cambria Math" w:cs="宋体"/>
                  <w:kern w:val="2"/>
                  <w:sz w:val="28"/>
                  <w:szCs w:val="28"/>
                  <w:lang w:val="en-US" w:eastAsia="zh-CN" w:bidi="ar-SA"/>
                </w:rPr>
                <m:t>x(t)</m:t>
              </m:r>
              <m:func>
                <m:funcPr>
                  <m:ctrlPr>
                    <w:rPr>
                      <w:rFonts w:hint="default" w:ascii="Cambria Math" w:hAnsi="Cambria Math" w:cs="宋体"/>
                      <w:i w:val="0"/>
                      <w:kern w:val="2"/>
                      <w:sz w:val="28"/>
                      <w:szCs w:val="28"/>
                      <w:lang w:val="en-US" w:eastAsia="zh-CN" w:bidi="ar-SA"/>
                    </w:rPr>
                  </m:ctrlPr>
                </m:funcPr>
                <m:fName>
                  <m:limLow>
                    <m:limLowPr>
                      <m:ctrlPr>
                        <w:rPr>
                          <w:rFonts w:hint="default" w:ascii="Cambria Math" w:hAnsi="Cambria Math" w:cs="宋体"/>
                          <w:kern w:val="2"/>
                          <w:sz w:val="28"/>
                          <w:szCs w:val="28"/>
                          <w:lang w:val="en-US" w:eastAsia="zh-CN" w:bidi="ar-SA"/>
                        </w:rPr>
                      </m:ctrlPr>
                    </m:limLowPr>
                    <m:e>
                      <m:r>
                        <m:rPr>
                          <m:sty m:val="p"/>
                        </m:rPr>
                        <w:rPr>
                          <w:rFonts w:ascii="Cambria Math" w:hAnsi="Cambria Math" w:cs="宋体"/>
                          <w:kern w:val="2"/>
                          <w:sz w:val="28"/>
                          <w:szCs w:val="28"/>
                          <w:lang w:val="en-US" w:bidi="ar-SA"/>
                        </w:rPr>
                        <m:t>lim</m:t>
                      </m:r>
                      <m:ctrlPr>
                        <w:rPr>
                          <w:rFonts w:hint="default" w:ascii="Cambria Math" w:hAnsi="Cambria Math" w:cs="宋体"/>
                          <w:i w:val="0"/>
                          <w:kern w:val="2"/>
                          <w:sz w:val="28"/>
                          <w:szCs w:val="28"/>
                          <w:lang w:val="en-US" w:eastAsia="zh-CN" w:bidi="ar-SA"/>
                        </w:rPr>
                      </m:ctrlPr>
                    </m:e>
                    <m:lim>
                      <m:r>
                        <m:rPr>
                          <m:sty m:val="p"/>
                        </m:rPr>
                        <w:rPr>
                          <w:rFonts w:hint="default" w:ascii="Cambria Math" w:hAnsi="Cambria Math" w:cs="宋体"/>
                          <w:kern w:val="2"/>
                          <w:sz w:val="28"/>
                          <w:szCs w:val="28"/>
                          <w:lang w:val="en-US" w:eastAsia="zh-CN" w:bidi="ar-SA"/>
                        </w:rPr>
                        <m:t>t</m:t>
                      </m:r>
                      <m:r>
                        <m:rPr>
                          <m:sty m:val="p"/>
                        </m:rPr>
                        <w:rPr>
                          <w:rFonts w:ascii="Cambria Math" w:hAnsi="Cambria Math" w:cs="宋体"/>
                          <w:kern w:val="2"/>
                          <w:sz w:val="28"/>
                          <w:szCs w:val="28"/>
                          <w:lang w:val="en-US" w:bidi="ar-SA"/>
                        </w:rPr>
                        <m:t>→∞</m:t>
                      </m:r>
                      <m:ctrlPr>
                        <w:rPr>
                          <w:rFonts w:hint="default" w:ascii="Cambria Math" w:hAnsi="Cambria Math" w:cs="宋体"/>
                          <w:i w:val="0"/>
                          <w:kern w:val="2"/>
                          <w:sz w:val="28"/>
                          <w:szCs w:val="28"/>
                          <w:lang w:val="en-US" w:eastAsia="zh-CN" w:bidi="ar-SA"/>
                        </w:rPr>
                      </m:ctrlPr>
                    </m:lim>
                  </m:limLow>
                  <m:ctrlPr>
                    <w:rPr>
                      <w:rFonts w:hint="default" w:ascii="Cambria Math" w:hAnsi="Cambria Math" w:cs="宋体"/>
                      <w:i w:val="0"/>
                      <w:kern w:val="2"/>
                      <w:sz w:val="28"/>
                      <w:szCs w:val="28"/>
                      <w:lang w:val="en-US" w:eastAsia="zh-CN" w:bidi="ar-SA"/>
                    </w:rPr>
                  </m:ctrlPr>
                </m:fName>
                <m:e>
                  <m:r>
                    <m:rPr>
                      <m:sty m:val="p"/>
                    </m:rPr>
                    <w:rPr>
                      <w:rFonts w:hint="eastAsia" w:ascii="Cambria Math" w:hAnsi="Cambria Math" w:cs="宋体"/>
                      <w:kern w:val="2"/>
                      <w:sz w:val="28"/>
                      <w:szCs w:val="28"/>
                      <w:lang w:val="en-US" w:eastAsia="zh-CN" w:bidi="ar-SA"/>
                    </w:rPr>
                    <m:t>s</m:t>
                  </m:r>
                  <m:r>
                    <m:rPr>
                      <m:sty m:val="p"/>
                    </m:rPr>
                    <w:rPr>
                      <w:rFonts w:hint="default" w:ascii="Cambria Math" w:hAnsi="Cambria Math" w:cs="宋体"/>
                      <w:kern w:val="2"/>
                      <w:sz w:val="28"/>
                      <w:szCs w:val="28"/>
                      <w:lang w:val="en-US" w:eastAsia="zh-CN" w:bidi="ar-SA"/>
                    </w:rPr>
                    <m:t>X(s)</m:t>
                  </m:r>
                  <m:ctrlPr>
                    <w:rPr>
                      <w:rFonts w:hint="default" w:ascii="Cambria Math" w:hAnsi="Cambria Math" w:cs="宋体"/>
                      <w:i w:val="0"/>
                      <w:kern w:val="2"/>
                      <w:sz w:val="28"/>
                      <w:szCs w:val="28"/>
                      <w:lang w:val="en-US" w:eastAsia="zh-CN" w:bidi="ar-SA"/>
                    </w:rPr>
                  </m:ctrlPr>
                </m:e>
              </m:func>
              <m:ctrlPr>
                <w:rPr>
                  <w:rFonts w:hint="default" w:ascii="Cambria Math" w:hAnsi="Cambria Math" w:cs="宋体"/>
                  <w:i w:val="0"/>
                  <w:kern w:val="2"/>
                  <w:sz w:val="28"/>
                  <w:szCs w:val="28"/>
                  <w:lang w:val="en-US" w:eastAsia="zh-CN" w:bidi="ar-SA"/>
                </w:rPr>
              </m:ctrlPr>
            </m:e>
          </m:func>
        </m:oMath>
      </m:oMathPara>
    </w:p>
    <w:p>
      <w:pPr>
        <w:numPr>
          <w:ilvl w:val="0"/>
          <w:numId w:val="0"/>
        </w:numPr>
        <w:rPr>
          <w:rFonts w:hint="eastAsia" w:hAnsi="Cambria Math" w:cs="宋体"/>
          <w:i w:val="0"/>
          <w:kern w:val="2"/>
          <w:sz w:val="28"/>
          <w:szCs w:val="28"/>
          <w:lang w:val="en-US" w:eastAsia="zh-CN" w:bidi="ar-SA"/>
        </w:rPr>
      </w:pPr>
      <w:r>
        <w:rPr>
          <w:rFonts w:hint="eastAsia" w:hAnsi="Cambria Math" w:cs="宋体"/>
          <w:i w:val="0"/>
          <w:kern w:val="2"/>
          <w:sz w:val="28"/>
          <w:szCs w:val="28"/>
          <w:lang w:val="en-US" w:eastAsia="zh-CN" w:bidi="ar-SA"/>
        </w:rPr>
        <w:drawing>
          <wp:inline distT="0" distB="0" distL="114300" distR="114300">
            <wp:extent cx="4767580" cy="1548130"/>
            <wp:effectExtent l="0" t="0" r="4445" b="4445"/>
            <wp:docPr id="24" name="图片 24" descr="capture_2023122314455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apture_20231223144554821"/>
                    <pic:cNvPicPr>
                      <a:picLocks noChangeAspect="1"/>
                    </pic:cNvPicPr>
                  </pic:nvPicPr>
                  <pic:blipFill>
                    <a:blip r:embed="rId62"/>
                    <a:stretch>
                      <a:fillRect/>
                    </a:stretch>
                  </pic:blipFill>
                  <pic:spPr>
                    <a:xfrm>
                      <a:off x="0" y="0"/>
                      <a:ext cx="4767580" cy="1548130"/>
                    </a:xfrm>
                    <a:prstGeom prst="rect">
                      <a:avLst/>
                    </a:prstGeom>
                  </pic:spPr>
                </pic:pic>
              </a:graphicData>
            </a:graphic>
          </wp:inline>
        </w:drawing>
      </w:r>
    </w:p>
    <w:p>
      <w:pPr>
        <w:numPr>
          <w:ilvl w:val="0"/>
          <w:numId w:val="0"/>
        </w:numPr>
        <w:rPr>
          <w:rFonts w:hint="eastAsia"/>
          <w:sz w:val="28"/>
          <w:szCs w:val="28"/>
          <w:lang w:val="en-US" w:eastAsia="zh-CN"/>
        </w:rPr>
      </w:pPr>
      <w:r>
        <w:rPr>
          <w:rFonts w:hint="eastAsia"/>
          <w:sz w:val="28"/>
          <w:szCs w:val="28"/>
          <w:lang w:val="en-US" w:eastAsia="zh-CN"/>
        </w:rPr>
        <w:t>利用单边拉氏变换求LTI系统的响应</w:t>
      </w:r>
    </w:p>
    <w:p>
      <w:pPr>
        <w:numPr>
          <w:ilvl w:val="0"/>
          <w:numId w:val="21"/>
        </w:numPr>
        <w:rPr>
          <w:rFonts w:hint="eastAsia"/>
          <w:sz w:val="28"/>
          <w:szCs w:val="28"/>
          <w:lang w:val="en-US" w:eastAsia="zh-CN"/>
        </w:rPr>
      </w:pPr>
      <w:r>
        <w:rPr>
          <w:rFonts w:hint="eastAsia"/>
          <w:sz w:val="28"/>
          <w:szCs w:val="28"/>
          <w:lang w:val="en-US" w:eastAsia="zh-CN"/>
        </w:rPr>
        <w:t>利用单边拉氏变换求解微分方程</w:t>
      </w:r>
    </w:p>
    <w:p>
      <w:pPr>
        <w:numPr>
          <w:ilvl w:val="0"/>
          <w:numId w:val="0"/>
        </w:numPr>
      </w:pPr>
      <w:r>
        <w:drawing>
          <wp:inline distT="0" distB="0" distL="114300" distR="114300">
            <wp:extent cx="4586605" cy="2409825"/>
            <wp:effectExtent l="0" t="0" r="4445"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63"/>
                    <a:stretch>
                      <a:fillRect/>
                    </a:stretch>
                  </pic:blipFill>
                  <pic:spPr>
                    <a:xfrm>
                      <a:off x="0" y="0"/>
                      <a:ext cx="4586605" cy="2409825"/>
                    </a:xfrm>
                    <a:prstGeom prst="rect">
                      <a:avLst/>
                    </a:prstGeom>
                    <a:noFill/>
                    <a:ln>
                      <a:noFill/>
                    </a:ln>
                  </pic:spPr>
                </pic:pic>
              </a:graphicData>
            </a:graphic>
          </wp:inline>
        </w:drawing>
      </w:r>
    </w:p>
    <w:p>
      <w:pPr>
        <w:numPr>
          <w:ilvl w:val="0"/>
          <w:numId w:val="0"/>
        </w:numPr>
      </w:pPr>
      <w:r>
        <w:drawing>
          <wp:inline distT="0" distB="0" distL="114300" distR="114300">
            <wp:extent cx="4300855" cy="2359660"/>
            <wp:effectExtent l="0" t="0" r="4445" b="254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64"/>
                    <a:srcRect t="17146"/>
                    <a:stretch>
                      <a:fillRect/>
                    </a:stretch>
                  </pic:blipFill>
                  <pic:spPr>
                    <a:xfrm>
                      <a:off x="0" y="0"/>
                      <a:ext cx="4300855" cy="2359660"/>
                    </a:xfrm>
                    <a:prstGeom prst="rect">
                      <a:avLst/>
                    </a:prstGeom>
                    <a:noFill/>
                    <a:ln>
                      <a:noFill/>
                    </a:ln>
                  </pic:spPr>
                </pic:pic>
              </a:graphicData>
            </a:graphic>
          </wp:inline>
        </w:drawing>
      </w:r>
    </w:p>
    <w:p>
      <w:pPr>
        <w:numPr>
          <w:ilvl w:val="0"/>
          <w:numId w:val="0"/>
        </w:numPr>
        <w:rPr>
          <w:rFonts w:hint="eastAsia"/>
          <w:sz w:val="28"/>
          <w:szCs w:val="28"/>
          <w:lang w:val="en-US" w:eastAsia="zh-CN"/>
        </w:rPr>
      </w:pPr>
      <w:r>
        <w:rPr>
          <w:rFonts w:hint="eastAsia"/>
          <w:sz w:val="28"/>
          <w:szCs w:val="28"/>
          <w:lang w:val="en-US" w:eastAsia="zh-CN"/>
        </w:rPr>
        <w:t>换求解</w:t>
      </w:r>
    </w:p>
    <w:p>
      <w:pPr>
        <w:numPr>
          <w:ilvl w:val="0"/>
          <w:numId w:val="0"/>
        </w:numPr>
        <w:rPr>
          <w:rFonts w:hint="eastAsia"/>
          <w:sz w:val="28"/>
          <w:szCs w:val="28"/>
          <w:lang w:val="en-US" w:eastAsia="zh-CN"/>
        </w:rPr>
      </w:pPr>
      <w:r>
        <w:rPr>
          <w:rFonts w:hint="eastAsia"/>
          <w:sz w:val="28"/>
          <w:szCs w:val="28"/>
          <w:lang w:val="en-US" w:eastAsia="zh-CN"/>
        </w:rPr>
        <w:t>自然响应：由系统发特征根决定的响应，与输入无关</w:t>
      </w:r>
    </w:p>
    <w:p>
      <w:pPr>
        <w:numPr>
          <w:ilvl w:val="0"/>
          <w:numId w:val="0"/>
        </w:numPr>
        <w:rPr>
          <w:rFonts w:hint="eastAsia"/>
          <w:sz w:val="28"/>
          <w:szCs w:val="28"/>
          <w:lang w:val="en-US" w:eastAsia="zh-CN"/>
        </w:rPr>
      </w:pPr>
      <w:r>
        <w:rPr>
          <w:rFonts w:hint="eastAsia"/>
          <w:sz w:val="28"/>
          <w:szCs w:val="28"/>
          <w:lang w:val="en-US" w:eastAsia="zh-CN"/>
        </w:rPr>
        <w:t>强迫响应：由输入决定的响应，是输入强迫系统产生的</w:t>
      </w:r>
    </w:p>
    <w:p>
      <w:pPr>
        <w:numPr>
          <w:ilvl w:val="0"/>
          <w:numId w:val="0"/>
        </w:numPr>
        <w:rPr>
          <w:rFonts w:hint="eastAsia"/>
          <w:sz w:val="28"/>
          <w:szCs w:val="28"/>
          <w:lang w:val="en-US" w:eastAsia="zh-CN"/>
        </w:rPr>
      </w:pPr>
      <w:r>
        <w:drawing>
          <wp:inline distT="0" distB="0" distL="114300" distR="114300">
            <wp:extent cx="4310380" cy="723900"/>
            <wp:effectExtent l="0" t="0" r="4445" b="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65"/>
                    <a:stretch>
                      <a:fillRect/>
                    </a:stretch>
                  </pic:blipFill>
                  <pic:spPr>
                    <a:xfrm>
                      <a:off x="0" y="0"/>
                      <a:ext cx="4310380" cy="723900"/>
                    </a:xfrm>
                    <a:prstGeom prst="rect">
                      <a:avLst/>
                    </a:prstGeom>
                    <a:noFill/>
                    <a:ln>
                      <a:noFill/>
                    </a:ln>
                  </pic:spPr>
                </pic:pic>
              </a:graphicData>
            </a:graphic>
          </wp:inline>
        </w:drawing>
      </w:r>
    </w:p>
    <w:p>
      <w:pPr>
        <w:numPr>
          <w:ilvl w:val="0"/>
          <w:numId w:val="0"/>
        </w:numPr>
        <w:rPr>
          <w:rFonts w:hint="default"/>
          <w:sz w:val="28"/>
          <w:szCs w:val="28"/>
          <w:lang w:val="en-US" w:eastAsia="zh-CN"/>
        </w:rPr>
      </w:pPr>
      <w:r>
        <w:rPr>
          <w:rFonts w:hint="eastAsia"/>
          <w:sz w:val="28"/>
          <w:szCs w:val="28"/>
          <w:lang w:val="en-US" w:eastAsia="zh-CN"/>
        </w:rPr>
        <w:t>自然响应：</w:t>
      </w:r>
      <m:oMath>
        <m:r>
          <m:rPr>
            <m:sty m:val="p"/>
          </m:rPr>
          <w:rPr>
            <w:rFonts w:hint="default" w:ascii="Cambria Math" w:hAnsi="Cambria Math" w:cs="宋体"/>
            <w:kern w:val="2"/>
            <w:sz w:val="28"/>
            <w:szCs w:val="28"/>
            <w:lang w:val="en-US" w:eastAsia="zh-CN" w:bidi="ar-SA"/>
          </w:rPr>
          <m:t>y(t)=−</m:t>
        </m:r>
        <m:f>
          <m:fPr>
            <m:ctrlPr>
              <w:rPr>
                <w:rFonts w:hint="default" w:ascii="Cambria Math" w:hAnsi="Cambria Math" w:cs="宋体"/>
                <w:kern w:val="2"/>
                <w:sz w:val="28"/>
                <w:szCs w:val="28"/>
                <w:lang w:val="en-US" w:eastAsia="zh-CN" w:bidi="ar-SA"/>
              </w:rPr>
            </m:ctrlPr>
          </m:fPr>
          <m:num>
            <m:r>
              <m:rPr>
                <m:sty m:val="p"/>
              </m:rPr>
              <w:rPr>
                <w:rFonts w:hint="default" w:ascii="Cambria Math" w:hAnsi="Cambria Math" w:cs="宋体"/>
                <w:kern w:val="2"/>
                <w:sz w:val="28"/>
                <w:szCs w:val="28"/>
                <w:lang w:val="en-US" w:eastAsia="zh-CN" w:bidi="ar-SA"/>
              </w:rPr>
              <m:t>1</m:t>
            </m:r>
            <m:ctrlPr>
              <w:rPr>
                <w:rFonts w:hint="default" w:ascii="Cambria Math" w:hAnsi="Cambria Math" w:cs="宋体"/>
                <w:kern w:val="2"/>
                <w:sz w:val="28"/>
                <w:szCs w:val="28"/>
                <w:lang w:val="en-US" w:eastAsia="zh-CN" w:bidi="ar-SA"/>
              </w:rPr>
            </m:ctrlPr>
          </m:num>
          <m:den>
            <m:r>
              <m:rPr>
                <m:sty m:val="p"/>
              </m:rPr>
              <w:rPr>
                <w:rFonts w:hint="default" w:ascii="Cambria Math" w:hAnsi="Cambria Math" w:cs="宋体"/>
                <w:kern w:val="2"/>
                <w:sz w:val="28"/>
                <w:szCs w:val="28"/>
                <w:lang w:val="en-US" w:eastAsia="zh-CN" w:bidi="ar-SA"/>
              </w:rPr>
              <m:t>2</m:t>
            </m:r>
            <m:ctrlPr>
              <w:rPr>
                <w:rFonts w:hint="default" w:ascii="Cambria Math" w:hAnsi="Cambria Math" w:cs="宋体"/>
                <w:kern w:val="2"/>
                <w:sz w:val="28"/>
                <w:szCs w:val="28"/>
                <w:lang w:val="en-US" w:eastAsia="zh-CN" w:bidi="ar-SA"/>
              </w:rPr>
            </m:ctrlPr>
          </m:den>
        </m:f>
        <m:sSup>
          <m:sSupPr>
            <m:ctrlPr>
              <w:rPr>
                <w:rFonts w:hint="default" w:ascii="Cambria Math" w:hAnsi="Cambria Math" w:cs="宋体"/>
                <w:kern w:val="2"/>
                <w:sz w:val="28"/>
                <w:szCs w:val="28"/>
                <w:lang w:val="en-US" w:eastAsia="zh-CN" w:bidi="ar-SA"/>
              </w:rPr>
            </m:ctrlPr>
          </m:sSupPr>
          <m:e>
            <m:r>
              <m:rPr>
                <m:sty m:val="p"/>
              </m:rPr>
              <w:rPr>
                <w:rFonts w:hint="default" w:ascii="Cambria Math" w:hAnsi="Cambria Math" w:cs="宋体"/>
                <w:kern w:val="2"/>
                <w:sz w:val="28"/>
                <w:szCs w:val="28"/>
                <w:lang w:val="en-US" w:eastAsia="zh-CN" w:bidi="ar-SA"/>
              </w:rPr>
              <m:t>e</m:t>
            </m:r>
            <m:ctrlPr>
              <w:rPr>
                <w:rFonts w:hint="default" w:ascii="Cambria Math" w:hAnsi="Cambria Math" w:cs="宋体"/>
                <w:kern w:val="2"/>
                <w:sz w:val="28"/>
                <w:szCs w:val="28"/>
                <w:lang w:val="en-US" w:eastAsia="zh-CN" w:bidi="ar-SA"/>
              </w:rPr>
            </m:ctrlPr>
          </m:e>
          <m:sup>
            <m:r>
              <m:rPr>
                <m:sty m:val="p"/>
              </m:rPr>
              <w:rPr>
                <w:rFonts w:hint="default" w:ascii="Cambria Math" w:hAnsi="Cambria Math" w:cs="宋体"/>
                <w:kern w:val="2"/>
                <w:sz w:val="28"/>
                <w:szCs w:val="28"/>
                <w:lang w:val="en-US" w:eastAsia="zh-CN" w:bidi="ar-SA"/>
              </w:rPr>
              <m:t>−t</m:t>
            </m:r>
            <m:ctrlPr>
              <w:rPr>
                <w:rFonts w:hint="default" w:ascii="Cambria Math" w:hAnsi="Cambria Math" w:cs="宋体"/>
                <w:kern w:val="2"/>
                <w:sz w:val="28"/>
                <w:szCs w:val="28"/>
                <w:lang w:val="en-US" w:eastAsia="zh-CN" w:bidi="ar-SA"/>
              </w:rPr>
            </m:ctrlPr>
          </m:sup>
        </m:sSup>
        <m:r>
          <m:rPr>
            <m:sty m:val="p"/>
          </m:rPr>
          <w:rPr>
            <w:rFonts w:hint="default" w:ascii="Cambria Math" w:hAnsi="Cambria Math" w:cs="宋体"/>
            <w:kern w:val="2"/>
            <w:sz w:val="28"/>
            <w:szCs w:val="28"/>
            <w:lang w:val="en-US" w:eastAsia="zh-CN" w:bidi="ar-SA"/>
          </w:rPr>
          <m:t>u(t)+</m:t>
        </m:r>
        <m:sSup>
          <m:sSupPr>
            <m:ctrlPr>
              <w:rPr>
                <w:rFonts w:hint="default" w:ascii="Cambria Math" w:hAnsi="Cambria Math" w:cs="宋体"/>
                <w:kern w:val="2"/>
                <w:sz w:val="28"/>
                <w:szCs w:val="28"/>
                <w:lang w:val="en-US" w:eastAsia="zh-CN" w:bidi="ar-SA"/>
              </w:rPr>
            </m:ctrlPr>
          </m:sSupPr>
          <m:e>
            <m:r>
              <m:rPr>
                <m:sty m:val="p"/>
              </m:rPr>
              <w:rPr>
                <w:rFonts w:hint="default" w:ascii="Cambria Math" w:hAnsi="Cambria Math" w:cs="宋体"/>
                <w:kern w:val="2"/>
                <w:sz w:val="28"/>
                <w:szCs w:val="28"/>
                <w:lang w:val="en-US" w:eastAsia="zh-CN" w:bidi="ar-SA"/>
              </w:rPr>
              <m:t>3e</m:t>
            </m:r>
            <m:ctrlPr>
              <w:rPr>
                <w:rFonts w:hint="default" w:ascii="Cambria Math" w:hAnsi="Cambria Math" w:cs="宋体"/>
                <w:kern w:val="2"/>
                <w:sz w:val="28"/>
                <w:szCs w:val="28"/>
                <w:lang w:val="en-US" w:eastAsia="zh-CN" w:bidi="ar-SA"/>
              </w:rPr>
            </m:ctrlPr>
          </m:e>
          <m:sup>
            <m:r>
              <m:rPr>
                <m:sty m:val="p"/>
              </m:rPr>
              <w:rPr>
                <w:rFonts w:hint="default" w:ascii="Cambria Math" w:hAnsi="Cambria Math" w:cs="宋体"/>
                <w:kern w:val="2"/>
                <w:sz w:val="28"/>
                <w:szCs w:val="28"/>
                <w:lang w:val="en-US" w:eastAsia="zh-CN" w:bidi="ar-SA"/>
              </w:rPr>
              <m:t>−2t</m:t>
            </m:r>
            <m:ctrlPr>
              <w:rPr>
                <w:rFonts w:hint="default" w:ascii="Cambria Math" w:hAnsi="Cambria Math" w:cs="宋体"/>
                <w:kern w:val="2"/>
                <w:sz w:val="28"/>
                <w:szCs w:val="28"/>
                <w:lang w:val="en-US" w:eastAsia="zh-CN" w:bidi="ar-SA"/>
              </w:rPr>
            </m:ctrlPr>
          </m:sup>
        </m:sSup>
        <m:r>
          <m:rPr>
            <m:sty m:val="p"/>
          </m:rPr>
          <w:rPr>
            <w:rFonts w:hint="default" w:ascii="Cambria Math" w:hAnsi="Cambria Math" w:cs="宋体"/>
            <w:kern w:val="2"/>
            <w:sz w:val="28"/>
            <w:szCs w:val="28"/>
            <w:lang w:val="en-US" w:eastAsia="zh-CN" w:bidi="ar-SA"/>
          </w:rPr>
          <m:t>u(t)+</m:t>
        </m:r>
        <m:sSup>
          <m:sSupPr>
            <m:ctrlPr>
              <w:rPr>
                <w:rFonts w:hint="default" w:ascii="Cambria Math" w:hAnsi="Cambria Math" w:cs="宋体"/>
                <w:kern w:val="2"/>
                <w:sz w:val="28"/>
                <w:szCs w:val="28"/>
                <w:lang w:val="en-US" w:eastAsia="zh-CN" w:bidi="ar-SA"/>
              </w:rPr>
            </m:ctrlPr>
          </m:sSupPr>
          <m:e>
            <m:r>
              <m:rPr>
                <m:sty m:val="p"/>
              </m:rPr>
              <w:rPr>
                <w:rFonts w:hint="default" w:ascii="Cambria Math" w:hAnsi="Cambria Math" w:cs="宋体"/>
                <w:kern w:val="2"/>
                <w:sz w:val="28"/>
                <w:szCs w:val="28"/>
                <w:lang w:val="en-US" w:eastAsia="zh-CN" w:bidi="ar-SA"/>
              </w:rPr>
              <m:t>3e</m:t>
            </m:r>
            <m:ctrlPr>
              <w:rPr>
                <w:rFonts w:hint="default" w:ascii="Cambria Math" w:hAnsi="Cambria Math" w:cs="宋体"/>
                <w:kern w:val="2"/>
                <w:sz w:val="28"/>
                <w:szCs w:val="28"/>
                <w:lang w:val="en-US" w:eastAsia="zh-CN" w:bidi="ar-SA"/>
              </w:rPr>
            </m:ctrlPr>
          </m:e>
          <m:sup>
            <m:r>
              <m:rPr>
                <m:sty m:val="p"/>
              </m:rPr>
              <w:rPr>
                <w:rFonts w:hint="default" w:ascii="Cambria Math" w:hAnsi="Cambria Math" w:cs="宋体"/>
                <w:kern w:val="2"/>
                <w:sz w:val="28"/>
                <w:szCs w:val="28"/>
                <w:lang w:val="en-US" w:eastAsia="zh-CN" w:bidi="ar-SA"/>
              </w:rPr>
              <m:t>−t</m:t>
            </m:r>
            <m:ctrlPr>
              <w:rPr>
                <w:rFonts w:hint="default" w:ascii="Cambria Math" w:hAnsi="Cambria Math" w:cs="宋体"/>
                <w:kern w:val="2"/>
                <w:sz w:val="28"/>
                <w:szCs w:val="28"/>
                <w:lang w:val="en-US" w:eastAsia="zh-CN" w:bidi="ar-SA"/>
              </w:rPr>
            </m:ctrlPr>
          </m:sup>
        </m:sSup>
        <m:r>
          <m:rPr>
            <m:sty m:val="p"/>
          </m:rPr>
          <w:rPr>
            <w:rFonts w:hint="default" w:ascii="Cambria Math" w:hAnsi="Cambria Math" w:cs="宋体"/>
            <w:kern w:val="2"/>
            <w:sz w:val="28"/>
            <w:szCs w:val="28"/>
            <w:lang w:val="en-US" w:eastAsia="zh-CN" w:bidi="ar-SA"/>
          </w:rPr>
          <m:t>u(t)−</m:t>
        </m:r>
        <m:sSup>
          <m:sSupPr>
            <m:ctrlPr>
              <w:rPr>
                <w:rFonts w:hint="default" w:ascii="Cambria Math" w:hAnsi="Cambria Math" w:cs="宋体"/>
                <w:kern w:val="2"/>
                <w:sz w:val="28"/>
                <w:szCs w:val="28"/>
                <w:lang w:val="en-US" w:eastAsia="zh-CN" w:bidi="ar-SA"/>
              </w:rPr>
            </m:ctrlPr>
          </m:sSupPr>
          <m:e>
            <m:r>
              <m:rPr>
                <m:sty m:val="p"/>
              </m:rPr>
              <w:rPr>
                <w:rFonts w:hint="default" w:ascii="Cambria Math" w:hAnsi="Cambria Math" w:cs="宋体"/>
                <w:kern w:val="2"/>
                <w:sz w:val="28"/>
                <w:szCs w:val="28"/>
                <w:lang w:val="en-US" w:eastAsia="zh-CN" w:bidi="ar-SA"/>
              </w:rPr>
              <m:t>2e</m:t>
            </m:r>
            <m:ctrlPr>
              <w:rPr>
                <w:rFonts w:hint="default" w:ascii="Cambria Math" w:hAnsi="Cambria Math" w:cs="宋体"/>
                <w:kern w:val="2"/>
                <w:sz w:val="28"/>
                <w:szCs w:val="28"/>
                <w:lang w:val="en-US" w:eastAsia="zh-CN" w:bidi="ar-SA"/>
              </w:rPr>
            </m:ctrlPr>
          </m:e>
          <m:sup>
            <m:r>
              <m:rPr>
                <m:sty m:val="p"/>
              </m:rPr>
              <w:rPr>
                <w:rFonts w:hint="default" w:ascii="Cambria Math" w:hAnsi="Cambria Math" w:cs="宋体"/>
                <w:kern w:val="2"/>
                <w:sz w:val="28"/>
                <w:szCs w:val="28"/>
                <w:lang w:val="en-US" w:eastAsia="zh-CN" w:bidi="ar-SA"/>
              </w:rPr>
              <m:t>−2t</m:t>
            </m:r>
            <m:ctrlPr>
              <w:rPr>
                <w:rFonts w:hint="default" w:ascii="Cambria Math" w:hAnsi="Cambria Math" w:cs="宋体"/>
                <w:kern w:val="2"/>
                <w:sz w:val="28"/>
                <w:szCs w:val="28"/>
                <w:lang w:val="en-US" w:eastAsia="zh-CN" w:bidi="ar-SA"/>
              </w:rPr>
            </m:ctrlPr>
          </m:sup>
        </m:sSup>
        <m:r>
          <m:rPr>
            <m:sty m:val="p"/>
          </m:rPr>
          <w:rPr>
            <w:rFonts w:hint="default" w:ascii="Cambria Math" w:hAnsi="Cambria Math" w:cs="宋体"/>
            <w:kern w:val="2"/>
            <w:sz w:val="28"/>
            <w:szCs w:val="28"/>
            <w:lang w:val="en-US" w:eastAsia="zh-CN" w:bidi="ar-SA"/>
          </w:rPr>
          <m:t>u(t)</m:t>
        </m:r>
      </m:oMath>
    </w:p>
    <w:p>
      <w:pPr>
        <w:numPr>
          <w:ilvl w:val="0"/>
          <w:numId w:val="0"/>
        </w:numPr>
        <w:rPr>
          <w:rFonts w:hint="default"/>
          <w:sz w:val="28"/>
          <w:szCs w:val="28"/>
          <w:lang w:val="en-US" w:eastAsia="zh-CN"/>
        </w:rPr>
      </w:pPr>
      <w:r>
        <w:rPr>
          <w:rFonts w:hint="eastAsia"/>
          <w:sz w:val="28"/>
          <w:szCs w:val="28"/>
          <w:lang w:val="en-US" w:eastAsia="zh-CN"/>
        </w:rPr>
        <w:t>强迫响应：</w:t>
      </w:r>
      <m:oMath>
        <m:r>
          <m:rPr>
            <m:sty m:val="p"/>
          </m:rPr>
          <w:rPr>
            <w:rFonts w:hint="default" w:ascii="Cambria Math"/>
            <w:sz w:val="28"/>
            <w:szCs w:val="28"/>
            <w:lang w:val="en-US" w:eastAsia="zh-CN"/>
          </w:rPr>
          <m:t>y(t)=</m:t>
        </m:r>
        <m:r>
          <m:rPr>
            <m:sty m:val="p"/>
          </m:rPr>
          <w:rPr>
            <w:rFonts w:hint="default" w:ascii="Cambria Math" w:hAnsi="Cambria Math" w:cs="宋体"/>
            <w:kern w:val="2"/>
            <w:sz w:val="28"/>
            <w:szCs w:val="28"/>
            <w:lang w:val="en-US" w:eastAsia="zh-CN" w:bidi="ar-SA"/>
          </w:rPr>
          <m:t>−</m:t>
        </m:r>
        <m:f>
          <m:fPr>
            <m:ctrlPr>
              <w:rPr>
                <w:rFonts w:hint="default" w:ascii="Cambria Math" w:hAnsi="Cambria Math" w:cs="宋体"/>
                <w:kern w:val="2"/>
                <w:sz w:val="28"/>
                <w:szCs w:val="28"/>
                <w:lang w:val="en-US" w:eastAsia="zh-CN" w:bidi="ar-SA"/>
              </w:rPr>
            </m:ctrlPr>
          </m:fPr>
          <m:num>
            <m:r>
              <m:rPr>
                <m:sty m:val="p"/>
              </m:rPr>
              <w:rPr>
                <w:rFonts w:hint="default" w:ascii="Cambria Math" w:hAnsi="Cambria Math" w:cs="宋体"/>
                <w:kern w:val="2"/>
                <w:sz w:val="28"/>
                <w:szCs w:val="28"/>
                <w:lang w:val="en-US" w:eastAsia="zh-CN" w:bidi="ar-SA"/>
              </w:rPr>
              <m:t>5</m:t>
            </m:r>
            <m:ctrlPr>
              <w:rPr>
                <w:rFonts w:hint="default" w:ascii="Cambria Math" w:hAnsi="Cambria Math" w:cs="宋体"/>
                <w:kern w:val="2"/>
                <w:sz w:val="28"/>
                <w:szCs w:val="28"/>
                <w:lang w:val="en-US" w:eastAsia="zh-CN" w:bidi="ar-SA"/>
              </w:rPr>
            </m:ctrlPr>
          </m:num>
          <m:den>
            <m:r>
              <m:rPr>
                <m:sty m:val="p"/>
              </m:rPr>
              <w:rPr>
                <w:rFonts w:hint="default" w:ascii="Cambria Math" w:hAnsi="Cambria Math" w:cs="宋体"/>
                <w:kern w:val="2"/>
                <w:sz w:val="28"/>
                <w:szCs w:val="28"/>
                <w:lang w:val="en-US" w:eastAsia="zh-CN" w:bidi="ar-SA"/>
              </w:rPr>
              <m:t>2</m:t>
            </m:r>
            <m:ctrlPr>
              <w:rPr>
                <w:rFonts w:hint="default" w:ascii="Cambria Math" w:hAnsi="Cambria Math" w:cs="宋体"/>
                <w:kern w:val="2"/>
                <w:sz w:val="28"/>
                <w:szCs w:val="28"/>
                <w:lang w:val="en-US" w:eastAsia="zh-CN" w:bidi="ar-SA"/>
              </w:rPr>
            </m:ctrlPr>
          </m:den>
        </m:f>
        <m:sSup>
          <m:sSupPr>
            <m:ctrlPr>
              <w:rPr>
                <w:rFonts w:hint="default" w:ascii="Cambria Math" w:hAnsi="Cambria Math" w:cs="宋体"/>
                <w:kern w:val="2"/>
                <w:sz w:val="28"/>
                <w:szCs w:val="28"/>
                <w:lang w:val="en-US" w:eastAsia="zh-CN" w:bidi="ar-SA"/>
              </w:rPr>
            </m:ctrlPr>
          </m:sSupPr>
          <m:e>
            <m:r>
              <m:rPr>
                <m:sty m:val="p"/>
              </m:rPr>
              <w:rPr>
                <w:rFonts w:hint="default" w:ascii="Cambria Math" w:hAnsi="Cambria Math" w:cs="宋体"/>
                <w:kern w:val="2"/>
                <w:sz w:val="28"/>
                <w:szCs w:val="28"/>
                <w:lang w:val="en-US" w:eastAsia="zh-CN" w:bidi="ar-SA"/>
              </w:rPr>
              <m:t>e</m:t>
            </m:r>
            <m:ctrlPr>
              <w:rPr>
                <w:rFonts w:hint="default" w:ascii="Cambria Math" w:hAnsi="Cambria Math" w:cs="宋体"/>
                <w:kern w:val="2"/>
                <w:sz w:val="28"/>
                <w:szCs w:val="28"/>
                <w:lang w:val="en-US" w:eastAsia="zh-CN" w:bidi="ar-SA"/>
              </w:rPr>
            </m:ctrlPr>
          </m:e>
          <m:sup>
            <m:r>
              <m:rPr>
                <m:sty m:val="p"/>
              </m:rPr>
              <w:rPr>
                <w:rFonts w:hint="default" w:ascii="Cambria Math" w:hAnsi="Cambria Math" w:cs="宋体"/>
                <w:kern w:val="2"/>
                <w:sz w:val="28"/>
                <w:szCs w:val="28"/>
                <w:lang w:val="en-US" w:eastAsia="zh-CN" w:bidi="ar-SA"/>
              </w:rPr>
              <m:t>−t</m:t>
            </m:r>
            <m:ctrlPr>
              <w:rPr>
                <w:rFonts w:hint="default" w:ascii="Cambria Math" w:hAnsi="Cambria Math" w:cs="宋体"/>
                <w:kern w:val="2"/>
                <w:sz w:val="28"/>
                <w:szCs w:val="28"/>
                <w:lang w:val="en-US" w:eastAsia="zh-CN" w:bidi="ar-SA"/>
              </w:rPr>
            </m:ctrlPr>
          </m:sup>
        </m:sSup>
        <m:r>
          <m:rPr>
            <m:sty m:val="p"/>
          </m:rPr>
          <w:rPr>
            <w:rFonts w:hint="default" w:ascii="Cambria Math" w:hAnsi="Cambria Math" w:cs="宋体"/>
            <w:kern w:val="2"/>
            <w:sz w:val="28"/>
            <w:szCs w:val="28"/>
            <w:lang w:val="en-US" w:eastAsia="zh-CN" w:bidi="ar-SA"/>
          </w:rPr>
          <m:t>u(t)</m:t>
        </m:r>
      </m:oMath>
    </w:p>
    <w:p>
      <w:pPr>
        <w:numPr>
          <w:ilvl w:val="0"/>
          <w:numId w:val="21"/>
        </w:numPr>
        <w:rPr>
          <w:rFonts w:hint="default"/>
          <w:sz w:val="28"/>
          <w:szCs w:val="28"/>
          <w:lang w:val="en-US" w:eastAsia="zh-CN"/>
        </w:rPr>
      </w:pPr>
      <w:r>
        <w:rPr>
          <w:rFonts w:hint="eastAsia"/>
          <w:sz w:val="28"/>
          <w:szCs w:val="28"/>
          <w:lang w:val="en-US" w:eastAsia="zh-CN"/>
        </w:rPr>
        <w:t>利用单边拉氏变换求解电路系统</w:t>
      </w:r>
    </w:p>
    <w:p>
      <w:pPr>
        <w:numPr>
          <w:ilvl w:val="0"/>
          <w:numId w:val="0"/>
        </w:numPr>
        <w:rPr>
          <w:rFonts w:hint="eastAsia"/>
          <w:sz w:val="28"/>
          <w:szCs w:val="28"/>
          <w:lang w:val="en-US" w:eastAsia="zh-CN"/>
        </w:rPr>
      </w:pPr>
      <w:r>
        <w:rPr>
          <w:rFonts w:hint="eastAsia"/>
          <w:sz w:val="28"/>
          <w:szCs w:val="28"/>
          <w:lang w:val="en-US" w:eastAsia="zh-CN"/>
        </w:rPr>
        <w:t>方法一：建立微分方程，利用拉氏变换求解方程</w:t>
      </w:r>
    </w:p>
    <w:p>
      <w:pPr>
        <w:numPr>
          <w:ilvl w:val="0"/>
          <w:numId w:val="0"/>
        </w:numPr>
        <w:rPr>
          <w:rFonts w:hint="eastAsia"/>
          <w:sz w:val="28"/>
          <w:szCs w:val="28"/>
          <w:lang w:val="en-US" w:eastAsia="zh-CN"/>
        </w:rPr>
      </w:pPr>
      <w:r>
        <w:rPr>
          <w:rFonts w:hint="eastAsia"/>
          <w:sz w:val="28"/>
          <w:szCs w:val="28"/>
          <w:lang w:val="en-US" w:eastAsia="zh-CN"/>
        </w:rPr>
        <w:t>方法二：直接建立复频域的电路模型</w:t>
      </w:r>
    </w:p>
    <w:p>
      <w:pPr>
        <w:numPr>
          <w:ilvl w:val="0"/>
          <w:numId w:val="0"/>
        </w:numPr>
      </w:pPr>
      <w:r>
        <w:drawing>
          <wp:inline distT="0" distB="0" distL="114300" distR="114300">
            <wp:extent cx="5181600" cy="2857500"/>
            <wp:effectExtent l="0" t="0" r="0" b="0"/>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66"/>
                    <a:stretch>
                      <a:fillRect/>
                    </a:stretch>
                  </pic:blipFill>
                  <pic:spPr>
                    <a:xfrm>
                      <a:off x="0" y="0"/>
                      <a:ext cx="5181600" cy="2857500"/>
                    </a:xfrm>
                    <a:prstGeom prst="rect">
                      <a:avLst/>
                    </a:prstGeom>
                    <a:noFill/>
                    <a:ln>
                      <a:noFill/>
                    </a:ln>
                  </pic:spPr>
                </pic:pic>
              </a:graphicData>
            </a:graphic>
          </wp:inline>
        </w:drawing>
      </w:r>
    </w:p>
    <w:p>
      <w:pPr>
        <w:numPr>
          <w:ilvl w:val="0"/>
          <w:numId w:val="0"/>
        </w:numPr>
      </w:pPr>
      <w:r>
        <w:drawing>
          <wp:inline distT="0" distB="0" distL="114300" distR="114300">
            <wp:extent cx="4719955" cy="2900680"/>
            <wp:effectExtent l="0" t="0" r="4445" b="4445"/>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67"/>
                    <a:stretch>
                      <a:fillRect/>
                    </a:stretch>
                  </pic:blipFill>
                  <pic:spPr>
                    <a:xfrm>
                      <a:off x="0" y="0"/>
                      <a:ext cx="4719955" cy="2900680"/>
                    </a:xfrm>
                    <a:prstGeom prst="rect">
                      <a:avLst/>
                    </a:prstGeom>
                    <a:noFill/>
                    <a:ln>
                      <a:noFill/>
                    </a:ln>
                  </pic:spPr>
                </pic:pic>
              </a:graphicData>
            </a:graphic>
          </wp:inline>
        </w:drawing>
      </w:r>
    </w:p>
    <w:p>
      <w:pPr>
        <w:numPr>
          <w:ilvl w:val="0"/>
          <w:numId w:val="0"/>
        </w:numPr>
      </w:pPr>
      <w:r>
        <w:drawing>
          <wp:inline distT="0" distB="0" distL="114300" distR="114300">
            <wp:extent cx="5219700" cy="2895600"/>
            <wp:effectExtent l="0" t="0" r="0" b="0"/>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68"/>
                    <a:stretch>
                      <a:fillRect/>
                    </a:stretch>
                  </pic:blipFill>
                  <pic:spPr>
                    <a:xfrm>
                      <a:off x="0" y="0"/>
                      <a:ext cx="5219700" cy="2895600"/>
                    </a:xfrm>
                    <a:prstGeom prst="rect">
                      <a:avLst/>
                    </a:prstGeom>
                    <a:noFill/>
                    <a:ln>
                      <a:noFill/>
                    </a:ln>
                  </pic:spPr>
                </pic:pic>
              </a:graphicData>
            </a:graphic>
          </wp:inline>
        </w:drawing>
      </w:r>
    </w:p>
    <w:p>
      <w:pPr>
        <w:numPr>
          <w:ilvl w:val="0"/>
          <w:numId w:val="0"/>
        </w:numPr>
        <w:rPr>
          <w:rFonts w:hint="default"/>
          <w:lang w:val="en-US" w:eastAsia="zh-CN"/>
        </w:rPr>
      </w:pPr>
      <w:r>
        <w:drawing>
          <wp:inline distT="0" distB="0" distL="114300" distR="114300">
            <wp:extent cx="5133975" cy="2862580"/>
            <wp:effectExtent l="0" t="0" r="0" b="4445"/>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69"/>
                    <a:stretch>
                      <a:fillRect/>
                    </a:stretch>
                  </pic:blipFill>
                  <pic:spPr>
                    <a:xfrm>
                      <a:off x="0" y="0"/>
                      <a:ext cx="5133975" cy="2862580"/>
                    </a:xfrm>
                    <a:prstGeom prst="rect">
                      <a:avLst/>
                    </a:prstGeom>
                    <a:noFill/>
                    <a:ln>
                      <a:noFill/>
                    </a:ln>
                  </pic:spPr>
                </pic:pic>
              </a:graphicData>
            </a:graphic>
          </wp:inline>
        </w:drawing>
      </w:r>
    </w:p>
    <w:p>
      <w:pPr>
        <w:numPr>
          <w:ilvl w:val="0"/>
          <w:numId w:val="0"/>
        </w:numPr>
        <w:rPr>
          <w:rFonts w:hint="eastAsia"/>
          <w:sz w:val="28"/>
          <w:szCs w:val="28"/>
          <w:lang w:val="en-US" w:eastAsia="zh-CN"/>
        </w:rPr>
      </w:pPr>
      <w:r>
        <w:rPr>
          <w:rFonts w:hint="eastAsia"/>
          <w:sz w:val="28"/>
          <w:szCs w:val="28"/>
          <w:lang w:val="en-US" w:eastAsia="zh-CN"/>
        </w:rPr>
        <w:t>连续时间系统的因果/稳定性分析</w:t>
      </w:r>
    </w:p>
    <w:p>
      <w:pPr>
        <w:numPr>
          <w:ilvl w:val="0"/>
          <w:numId w:val="0"/>
        </w:numPr>
        <w:rPr>
          <w:rFonts w:hint="eastAsia"/>
          <w:sz w:val="28"/>
          <w:szCs w:val="28"/>
          <w:lang w:val="en-US" w:eastAsia="zh-CN"/>
        </w:rPr>
      </w:pPr>
      <w:r>
        <w:rPr>
          <w:rFonts w:hint="eastAsia"/>
          <w:sz w:val="28"/>
          <w:szCs w:val="28"/>
          <w:lang w:val="en-US" w:eastAsia="zh-CN"/>
        </w:rPr>
        <w:t>因果性：</w:t>
      </w:r>
    </w:p>
    <w:p>
      <w:pPr>
        <w:numPr>
          <w:ilvl w:val="0"/>
          <w:numId w:val="0"/>
        </w:numPr>
        <w:rPr>
          <w:rFonts w:hint="eastAsia" w:hAnsi="Cambria Math"/>
          <w:i w:val="0"/>
          <w:sz w:val="28"/>
          <w:szCs w:val="28"/>
          <w:lang w:val="en-US" w:eastAsia="zh-CN"/>
        </w:rPr>
      </w:pPr>
      <w:r>
        <w:rPr>
          <w:rFonts w:hint="eastAsia"/>
          <w:sz w:val="28"/>
          <w:szCs w:val="28"/>
          <w:lang w:val="en-US" w:eastAsia="zh-CN"/>
        </w:rPr>
        <w:t>充分条件：如果LTI系统是因果的，则</w:t>
      </w:r>
      <m:oMath>
        <m:r>
          <m:rPr>
            <m:sty m:val="p"/>
          </m:rPr>
          <w:rPr>
            <w:rFonts w:ascii="Cambria Math" w:hAnsi="Cambria Math"/>
            <w:sz w:val="28"/>
            <w:szCs w:val="28"/>
            <w:lang w:val="en-US"/>
          </w:rPr>
          <m:t>∀</m:t>
        </m:r>
        <m:r>
          <m:rPr>
            <m:sty m:val="p"/>
          </m:rPr>
          <w:rPr>
            <w:rFonts w:hint="default" w:ascii="Cambria Math" w:hAnsi="Cambria Math"/>
            <w:sz w:val="28"/>
            <w:szCs w:val="28"/>
            <w:lang w:val="en-US" w:eastAsia="zh-CN"/>
          </w:rPr>
          <m:t>t&lt;0,h(t)=0</m:t>
        </m:r>
        <m:r>
          <m:rPr>
            <m:sty m:val="p"/>
          </m:rPr>
          <w:rPr>
            <w:rFonts w:hint="eastAsia" w:ascii="Cambria Math" w:hAnsi="Cambria Math"/>
            <w:sz w:val="28"/>
            <w:szCs w:val="28"/>
            <w:lang w:val="en-US" w:eastAsia="zh-CN"/>
          </w:rPr>
          <m:t>，</m:t>
        </m:r>
      </m:oMath>
      <w:r>
        <w:rPr>
          <w:rFonts w:hint="eastAsia" w:hAnsi="Cambria Math"/>
          <w:i w:val="0"/>
          <w:sz w:val="28"/>
          <w:szCs w:val="28"/>
          <w:lang w:val="en-US" w:eastAsia="zh-CN"/>
        </w:rPr>
        <w:t>即单位冲激响应为右边信号，其拉氏变换的收敛域必然也是右边的。</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必要条件：是有理系统函数且收敛域是右边的</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稳定性</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充要条件：系统函数H(s)收敛域一定包括虚轴。</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因果稳定系统</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如果LTI系统是因果而且稳定的，则系统函数的极点全部在左半s平面。</w:t>
      </w:r>
    </w:p>
    <w:p>
      <w:pPr>
        <w:numPr>
          <w:ilvl w:val="0"/>
          <w:numId w:val="0"/>
        </w:numPr>
        <w:rPr>
          <w:rFonts w:hint="eastAsia" w:hAnsi="Cambria Math"/>
          <w:i w:val="0"/>
          <w:sz w:val="28"/>
          <w:szCs w:val="28"/>
          <w:lang w:val="en-US" w:eastAsia="zh-CN"/>
        </w:rPr>
      </w:pPr>
      <w:r>
        <w:rPr>
          <w:rFonts w:hint="eastAsia" w:hAnsi="Cambria Math"/>
          <w:i w:val="0"/>
          <w:sz w:val="28"/>
          <w:szCs w:val="28"/>
          <w:lang w:val="en-US" w:eastAsia="zh-CN"/>
        </w:rPr>
        <w:t>Z变换</w:t>
      </w:r>
    </w:p>
    <w:p>
      <w:pPr>
        <w:numPr>
          <w:ilvl w:val="0"/>
          <w:numId w:val="0"/>
        </w:numPr>
        <w:rPr>
          <w:rFonts w:hint="default" w:hAnsi="Cambria Math"/>
          <w:i w:val="0"/>
          <w:sz w:val="28"/>
          <w:szCs w:val="28"/>
          <w:lang w:val="en-US" w:eastAsia="zh-CN"/>
        </w:rPr>
      </w:pPr>
      <w:r>
        <w:rPr>
          <w:rFonts w:hint="eastAsia" w:hAnsi="Cambria Math"/>
          <w:i w:val="0"/>
          <w:sz w:val="28"/>
          <w:szCs w:val="28"/>
          <w:lang w:val="en-US" w:eastAsia="zh-CN"/>
        </w:rPr>
        <w:t>Z变换：</w:t>
      </w:r>
      <m:oMath>
        <m:r>
          <m:rPr>
            <m:sty m:val="p"/>
          </m:rPr>
          <w:rPr>
            <w:rFonts w:hint="eastAsia" w:ascii="Cambria Math" w:hAnsi="Cambria Math" w:cs="宋体"/>
            <w:kern w:val="2"/>
            <w:sz w:val="28"/>
            <w:szCs w:val="28"/>
            <w:lang w:val="en-US" w:eastAsia="zh-CN" w:bidi="ar-SA"/>
          </w:rPr>
          <m:t>X</m:t>
        </m:r>
        <m:r>
          <m:rPr>
            <m:sty m:val="p"/>
          </m:rPr>
          <w:rPr>
            <w:rFonts w:hint="default" w:ascii="Cambria Math" w:hAnsi="Cambria Math" w:cs="宋体"/>
            <w:kern w:val="2"/>
            <w:sz w:val="28"/>
            <w:szCs w:val="28"/>
            <w:lang w:val="en-US" w:eastAsia="zh-CN" w:bidi="ar-SA"/>
          </w:rPr>
          <m:t>(z)=</m:t>
        </m:r>
        <m:nary>
          <m:naryPr>
            <m:chr m:val="∑"/>
            <m:limLoc m:val="undOvr"/>
            <m:ctrlPr>
              <w:rPr>
                <w:rFonts w:hint="default" w:ascii="Cambria Math" w:hAnsi="Cambria Math" w:cs="宋体"/>
                <w:i w:val="0"/>
                <w:kern w:val="2"/>
                <w:sz w:val="28"/>
                <w:szCs w:val="28"/>
                <w:lang w:val="en-US" w:eastAsia="zh-CN" w:bidi="ar-SA"/>
              </w:rPr>
            </m:ctrlPr>
          </m:naryPr>
          <m:sub>
            <m:r>
              <m:rPr>
                <m:sty m:val="p"/>
              </m:rPr>
              <w:rPr>
                <w:rFonts w:hint="default" w:ascii="Cambria Math" w:hAnsi="Cambria Math" w:cs="宋体"/>
                <w:kern w:val="2"/>
                <w:sz w:val="28"/>
                <w:szCs w:val="28"/>
                <w:lang w:val="en-US" w:eastAsia="zh-CN" w:bidi="ar-SA"/>
              </w:rPr>
              <m:t>n=−</m:t>
            </m:r>
            <m:r>
              <m:rPr>
                <m:sty m:val="p"/>
              </m:rPr>
              <w:rPr>
                <w:rFonts w:ascii="Cambria Math" w:hAnsi="Cambria Math" w:cs="宋体"/>
                <w:kern w:val="2"/>
                <w:sz w:val="28"/>
                <w:szCs w:val="28"/>
                <w:lang w:val="en-US" w:bidi="ar-SA"/>
              </w:rPr>
              <m:t>∞</m:t>
            </m:r>
            <m:ctrlPr>
              <w:rPr>
                <w:rFonts w:hint="default" w:ascii="Cambria Math" w:hAnsi="Cambria Math" w:cs="宋体"/>
                <w:kern w:val="2"/>
                <w:sz w:val="28"/>
                <w:szCs w:val="28"/>
                <w:lang w:val="en-US" w:eastAsia="zh-CN" w:bidi="ar-SA"/>
              </w:rPr>
            </m:ctrlPr>
          </m:sub>
          <m:sup>
            <m:r>
              <m:rPr>
                <m:sty m:val="p"/>
              </m:rPr>
              <w:rPr>
                <w:rFonts w:ascii="Cambria Math" w:hAnsi="Cambria Math" w:cs="宋体"/>
                <w:kern w:val="2"/>
                <w:sz w:val="28"/>
                <w:szCs w:val="28"/>
                <w:lang w:val="en-US" w:bidi="ar-SA"/>
              </w:rPr>
              <m:t>∞</m:t>
            </m:r>
            <m:ctrlPr>
              <w:rPr>
                <w:rFonts w:hint="default" w:ascii="Cambria Math" w:hAnsi="Cambria Math" w:cs="宋体"/>
                <w:i w:val="0"/>
                <w:kern w:val="2"/>
                <w:sz w:val="28"/>
                <w:szCs w:val="28"/>
                <w:lang w:val="en-US" w:eastAsia="zh-CN" w:bidi="ar-SA"/>
              </w:rPr>
            </m:ctrlPr>
          </m:sup>
          <m:e>
            <m:r>
              <m:rPr>
                <m:sty m:val="p"/>
              </m:rPr>
              <w:rPr>
                <w:rFonts w:hint="default" w:ascii="Cambria Math" w:hAnsi="Cambria Math" w:cs="宋体"/>
                <w:kern w:val="2"/>
                <w:sz w:val="28"/>
                <w:szCs w:val="28"/>
                <w:lang w:val="en-US" w:eastAsia="zh-CN" w:bidi="ar-SA"/>
              </w:rPr>
              <m:t>x[n]</m:t>
            </m:r>
            <m:sSup>
              <m:sSupPr>
                <m:ctrlPr>
                  <w:rPr>
                    <w:rFonts w:hint="default" w:ascii="Cambria Math" w:hAnsi="Cambria Math" w:cs="宋体"/>
                    <w:i w:val="0"/>
                    <w:kern w:val="2"/>
                    <w:sz w:val="28"/>
                    <w:szCs w:val="28"/>
                    <w:lang w:val="en-US" w:eastAsia="zh-CN" w:bidi="ar-SA"/>
                  </w:rPr>
                </m:ctrlPr>
              </m:sSupPr>
              <m:e>
                <m:r>
                  <m:rPr>
                    <m:sty m:val="p"/>
                  </m:rPr>
                  <w:rPr>
                    <w:rFonts w:hint="default" w:ascii="Cambria Math" w:hAnsi="Cambria Math" w:cs="宋体"/>
                    <w:kern w:val="2"/>
                    <w:sz w:val="28"/>
                    <w:szCs w:val="28"/>
                    <w:lang w:val="en-US" w:eastAsia="zh-CN" w:bidi="ar-SA"/>
                  </w:rPr>
                  <m:t>z</m:t>
                </m:r>
                <m:ctrlPr>
                  <w:rPr>
                    <w:rFonts w:hint="default" w:ascii="Cambria Math" w:hAnsi="Cambria Math" w:cs="宋体"/>
                    <w:i w:val="0"/>
                    <w:kern w:val="2"/>
                    <w:sz w:val="28"/>
                    <w:szCs w:val="28"/>
                    <w:lang w:val="en-US" w:eastAsia="zh-CN" w:bidi="ar-SA"/>
                  </w:rPr>
                </m:ctrlPr>
              </m:e>
              <m:sup>
                <m:r>
                  <m:rPr>
                    <m:sty m:val="p"/>
                  </m:rPr>
                  <w:rPr>
                    <w:rFonts w:hint="default" w:ascii="Cambria Math" w:hAnsi="Cambria Math" w:cs="宋体"/>
                    <w:kern w:val="2"/>
                    <w:sz w:val="28"/>
                    <w:szCs w:val="28"/>
                    <w:lang w:val="en-US" w:eastAsia="zh-CN" w:bidi="ar-SA"/>
                  </w:rPr>
                  <m:t>−n</m:t>
                </m:r>
                <m:ctrlPr>
                  <w:rPr>
                    <w:rFonts w:hint="default" w:ascii="Cambria Math" w:hAnsi="Cambria Math" w:cs="宋体"/>
                    <w:i w:val="0"/>
                    <w:kern w:val="2"/>
                    <w:sz w:val="28"/>
                    <w:szCs w:val="28"/>
                    <w:lang w:val="en-US" w:eastAsia="zh-CN" w:bidi="ar-SA"/>
                  </w:rPr>
                </m:ctrlPr>
              </m:sup>
            </m:sSup>
            <m:ctrlPr>
              <w:rPr>
                <w:rFonts w:hint="default" w:ascii="Cambria Math" w:hAnsi="Cambria Math" w:cs="宋体"/>
                <w:i w:val="0"/>
                <w:kern w:val="2"/>
                <w:sz w:val="28"/>
                <w:szCs w:val="28"/>
                <w:lang w:val="en-US" w:eastAsia="zh-CN" w:bidi="ar-SA"/>
              </w:rPr>
            </m:ctrlPr>
          </m:e>
        </m:nary>
      </m:oMath>
    </w:p>
    <w:p>
      <w:pPr>
        <w:numPr>
          <w:ilvl w:val="0"/>
          <w:numId w:val="0"/>
        </w:numPr>
        <w:rPr>
          <w:rFonts w:hint="default" w:hAnsi="Cambria Math" w:cs="宋体"/>
          <w:i w:val="0"/>
          <w:kern w:val="2"/>
          <w:sz w:val="28"/>
          <w:szCs w:val="28"/>
          <w:lang w:val="en-US" w:eastAsia="zh-CN" w:bidi="ar-SA"/>
        </w:rPr>
      </w:pPr>
      <w:r>
        <w:rPr>
          <w:rFonts w:hint="eastAsia" w:hAnsi="Cambria Math"/>
          <w:i w:val="0"/>
          <w:sz w:val="28"/>
          <w:szCs w:val="28"/>
          <w:lang w:val="en-US" w:eastAsia="zh-CN"/>
        </w:rPr>
        <w:t>Z反变换：</w:t>
      </w:r>
      <m:oMath>
        <m:r>
          <m:rPr>
            <m:sty m:val="p"/>
          </m:rPr>
          <w:rPr>
            <w:rFonts w:hint="default" w:ascii="Cambria Math" w:hAnsi="Cambria Math" w:cs="宋体"/>
            <w:kern w:val="2"/>
            <w:sz w:val="28"/>
            <w:szCs w:val="28"/>
            <w:lang w:val="en-US" w:eastAsia="zh-CN" w:bidi="ar-SA"/>
          </w:rPr>
          <m:t>x[n]=</m:t>
        </m:r>
        <m:f>
          <m:fPr>
            <m:ctrlPr>
              <w:rPr>
                <w:rFonts w:hint="default" w:ascii="Cambria Math" w:hAnsi="Cambria Math" w:cs="宋体"/>
                <w:i w:val="0"/>
                <w:kern w:val="2"/>
                <w:sz w:val="28"/>
                <w:szCs w:val="28"/>
                <w:lang w:val="en-US" w:eastAsia="zh-CN" w:bidi="ar-SA"/>
              </w:rPr>
            </m:ctrlPr>
          </m:fPr>
          <m:num>
            <m:r>
              <m:rPr>
                <m:sty m:val="p"/>
              </m:rPr>
              <w:rPr>
                <w:rFonts w:hint="default" w:ascii="Cambria Math" w:hAnsi="Cambria Math" w:cs="宋体"/>
                <w:kern w:val="2"/>
                <w:sz w:val="28"/>
                <w:szCs w:val="28"/>
                <w:lang w:val="en-US" w:eastAsia="zh-CN" w:bidi="ar-SA"/>
              </w:rPr>
              <m:t>1</m:t>
            </m:r>
            <m:ctrlPr>
              <w:rPr>
                <w:rFonts w:hint="default" w:ascii="Cambria Math" w:hAnsi="Cambria Math" w:cs="宋体"/>
                <w:i w:val="0"/>
                <w:kern w:val="2"/>
                <w:sz w:val="28"/>
                <w:szCs w:val="28"/>
                <w:lang w:val="en-US" w:eastAsia="zh-CN" w:bidi="ar-SA"/>
              </w:rPr>
            </m:ctrlPr>
          </m:num>
          <m:den>
            <m:r>
              <m:rPr>
                <m:sty m:val="p"/>
              </m:rPr>
              <w:rPr>
                <w:rFonts w:hint="default" w:ascii="Cambria Math" w:hAnsi="Cambria Math" w:cs="宋体"/>
                <w:kern w:val="2"/>
                <w:sz w:val="28"/>
                <w:szCs w:val="28"/>
                <w:lang w:val="en-US" w:eastAsia="zh-CN" w:bidi="ar-SA"/>
              </w:rPr>
              <m:t>2</m:t>
            </m:r>
            <m:r>
              <m:rPr>
                <m:sty m:val="p"/>
              </m:rPr>
              <w:rPr>
                <w:rFonts w:ascii="Cambria Math" w:hAnsi="Cambria Math" w:cs="宋体"/>
                <w:kern w:val="2"/>
                <w:sz w:val="28"/>
                <w:szCs w:val="28"/>
                <w:lang w:val="en-US" w:bidi="ar-SA"/>
              </w:rPr>
              <m:t>π</m:t>
            </m:r>
            <m:r>
              <m:rPr>
                <m:sty m:val="p"/>
              </m:rPr>
              <w:rPr>
                <w:rFonts w:hint="default" w:ascii="Cambria Math" w:hAnsi="Cambria Math" w:cs="宋体"/>
                <w:kern w:val="2"/>
                <w:sz w:val="28"/>
                <w:szCs w:val="28"/>
                <w:lang w:val="en-US" w:eastAsia="zh-CN" w:bidi="ar-SA"/>
              </w:rPr>
              <m:t>j</m:t>
            </m:r>
            <m:ctrlPr>
              <w:rPr>
                <w:rFonts w:hint="default" w:ascii="Cambria Math" w:hAnsi="Cambria Math" w:cs="宋体"/>
                <w:i w:val="0"/>
                <w:kern w:val="2"/>
                <w:sz w:val="28"/>
                <w:szCs w:val="28"/>
                <w:lang w:val="en-US" w:eastAsia="zh-CN" w:bidi="ar-SA"/>
              </w:rPr>
            </m:ctrlPr>
          </m:den>
        </m:f>
        <m:nary>
          <m:naryPr>
            <m:chr m:val="∮"/>
            <m:limLoc m:val="undOvr"/>
            <m:subHide m:val="1"/>
            <m:supHide m:val="1"/>
            <m:ctrlPr>
              <w:rPr>
                <w:rFonts w:hint="default" w:ascii="Cambria Math" w:hAnsi="Cambria Math" w:cs="宋体"/>
                <w:i w:val="0"/>
                <w:kern w:val="2"/>
                <w:sz w:val="28"/>
                <w:szCs w:val="28"/>
                <w:lang w:val="en-US" w:eastAsia="zh-CN" w:bidi="ar-SA"/>
              </w:rPr>
            </m:ctrlPr>
          </m:naryPr>
          <m:sub>
            <m:ctrlPr>
              <w:rPr>
                <w:rFonts w:hint="default" w:ascii="Cambria Math" w:hAnsi="Cambria Math" w:cs="宋体"/>
                <w:i w:val="0"/>
                <w:kern w:val="2"/>
                <w:sz w:val="28"/>
                <w:szCs w:val="28"/>
                <w:lang w:val="en-US" w:eastAsia="zh-CN" w:bidi="ar-SA"/>
              </w:rPr>
            </m:ctrlPr>
          </m:sub>
          <m:sup>
            <m:ctrlPr>
              <w:rPr>
                <w:rFonts w:hint="default" w:ascii="Cambria Math" w:hAnsi="Cambria Math" w:cs="宋体"/>
                <w:i w:val="0"/>
                <w:kern w:val="2"/>
                <w:sz w:val="28"/>
                <w:szCs w:val="28"/>
                <w:lang w:val="en-US" w:eastAsia="zh-CN" w:bidi="ar-SA"/>
              </w:rPr>
            </m:ctrlPr>
          </m:sup>
          <m:e>
            <m:r>
              <m:rPr>
                <m:sty m:val="p"/>
              </m:rPr>
              <w:rPr>
                <w:rFonts w:hint="default" w:ascii="Cambria Math" w:hAnsi="Cambria Math" w:cs="宋体"/>
                <w:kern w:val="2"/>
                <w:sz w:val="28"/>
                <w:szCs w:val="28"/>
                <w:lang w:val="en-US" w:eastAsia="zh-CN" w:bidi="ar-SA"/>
              </w:rPr>
              <m:t>X(z)</m:t>
            </m:r>
            <m:sSup>
              <m:sSupPr>
                <m:ctrlPr>
                  <w:rPr>
                    <w:rFonts w:hint="default" w:ascii="Cambria Math" w:hAnsi="Cambria Math" w:cs="宋体"/>
                    <w:i w:val="0"/>
                    <w:kern w:val="2"/>
                    <w:sz w:val="28"/>
                    <w:szCs w:val="28"/>
                    <w:lang w:val="en-US" w:eastAsia="zh-CN" w:bidi="ar-SA"/>
                  </w:rPr>
                </m:ctrlPr>
              </m:sSupPr>
              <m:e>
                <m:r>
                  <m:rPr>
                    <m:sty m:val="p"/>
                  </m:rPr>
                  <w:rPr>
                    <w:rFonts w:hint="default" w:ascii="Cambria Math" w:hAnsi="Cambria Math" w:cs="宋体"/>
                    <w:kern w:val="2"/>
                    <w:sz w:val="28"/>
                    <w:szCs w:val="28"/>
                    <w:lang w:val="en-US" w:eastAsia="zh-CN" w:bidi="ar-SA"/>
                  </w:rPr>
                  <m:t>z</m:t>
                </m:r>
                <m:ctrlPr>
                  <w:rPr>
                    <w:rFonts w:hint="default" w:ascii="Cambria Math" w:hAnsi="Cambria Math" w:cs="宋体"/>
                    <w:i w:val="0"/>
                    <w:kern w:val="2"/>
                    <w:sz w:val="28"/>
                    <w:szCs w:val="28"/>
                    <w:lang w:val="en-US" w:eastAsia="zh-CN" w:bidi="ar-SA"/>
                  </w:rPr>
                </m:ctrlPr>
              </m:e>
              <m:sup>
                <m:r>
                  <m:rPr>
                    <m:sty m:val="p"/>
                  </m:rPr>
                  <w:rPr>
                    <w:rFonts w:hint="default" w:ascii="Cambria Math" w:hAnsi="Cambria Math" w:cs="宋体"/>
                    <w:kern w:val="2"/>
                    <w:sz w:val="28"/>
                    <w:szCs w:val="28"/>
                    <w:lang w:val="en-US" w:eastAsia="zh-CN" w:bidi="ar-SA"/>
                  </w:rPr>
                  <m:t>n−1</m:t>
                </m:r>
                <m:ctrlPr>
                  <w:rPr>
                    <w:rFonts w:hint="default" w:ascii="Cambria Math" w:hAnsi="Cambria Math" w:cs="宋体"/>
                    <w:i w:val="0"/>
                    <w:kern w:val="2"/>
                    <w:sz w:val="28"/>
                    <w:szCs w:val="28"/>
                    <w:lang w:val="en-US" w:eastAsia="zh-CN" w:bidi="ar-SA"/>
                  </w:rPr>
                </m:ctrlPr>
              </m:sup>
            </m:sSup>
            <m:r>
              <m:rPr>
                <m:sty m:val="p"/>
              </m:rPr>
              <w:rPr>
                <w:rFonts w:hint="default" w:ascii="Cambria Math" w:hAnsi="Cambria Math" w:cs="宋体"/>
                <w:kern w:val="2"/>
                <w:sz w:val="28"/>
                <w:szCs w:val="28"/>
                <w:lang w:val="en-US" w:eastAsia="zh-CN" w:bidi="ar-SA"/>
              </w:rPr>
              <m:t>dz</m:t>
            </m:r>
            <m:ctrlPr>
              <w:rPr>
                <w:rFonts w:hint="default" w:ascii="Cambria Math" w:hAnsi="Cambria Math" w:cs="宋体"/>
                <w:i w:val="0"/>
                <w:kern w:val="2"/>
                <w:sz w:val="28"/>
                <w:szCs w:val="28"/>
                <w:lang w:val="en-US" w:eastAsia="zh-CN" w:bidi="ar-SA"/>
              </w:rPr>
            </m:ctrlPr>
          </m:e>
        </m:nary>
      </m:oMath>
    </w:p>
    <w:p>
      <w:pPr>
        <w:numPr>
          <w:ilvl w:val="0"/>
          <w:numId w:val="0"/>
        </w:numPr>
        <w:rPr>
          <w:rFonts w:hint="default" w:hAnsi="Cambria Math" w:cs="宋体"/>
          <w:i w:val="0"/>
          <w:kern w:val="2"/>
          <w:sz w:val="28"/>
          <w:szCs w:val="28"/>
          <w:lang w:val="en-US" w:eastAsia="zh-CN" w:bidi="ar-SA"/>
        </w:rPr>
      </w:pPr>
      <w:r>
        <w:rPr>
          <w:rFonts w:hint="eastAsia" w:hAnsi="Cambria Math" w:cs="宋体"/>
          <w:i w:val="0"/>
          <w:kern w:val="2"/>
          <w:sz w:val="28"/>
          <w:szCs w:val="28"/>
          <w:lang w:val="en-US" w:eastAsia="zh-CN" w:bidi="ar-SA"/>
        </w:rPr>
        <w:t>常见z变换：</w:t>
      </w:r>
    </w:p>
    <w:p>
      <w:pPr>
        <w:numPr>
          <w:ilvl w:val="0"/>
          <w:numId w:val="0"/>
        </w:numPr>
        <w:rPr>
          <w:rFonts w:hint="default" w:hAnsi="Cambria Math" w:cs="宋体"/>
          <w:i w:val="0"/>
          <w:kern w:val="2"/>
          <w:sz w:val="28"/>
          <w:szCs w:val="28"/>
          <w:lang w:val="en-US" w:eastAsia="zh-CN" w:bidi="ar-SA"/>
        </w:rPr>
      </w:pPr>
      <w:r>
        <w:drawing>
          <wp:inline distT="0" distB="0" distL="114300" distR="114300">
            <wp:extent cx="3752850" cy="3019425"/>
            <wp:effectExtent l="0" t="0" r="0" b="0"/>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70"/>
                    <a:stretch>
                      <a:fillRect/>
                    </a:stretch>
                  </pic:blipFill>
                  <pic:spPr>
                    <a:xfrm>
                      <a:off x="0" y="0"/>
                      <a:ext cx="3752850" cy="3019425"/>
                    </a:xfrm>
                    <a:prstGeom prst="rect">
                      <a:avLst/>
                    </a:prstGeom>
                    <a:noFill/>
                    <a:ln>
                      <a:noFill/>
                    </a:ln>
                  </pic:spPr>
                </pic:pic>
              </a:graphicData>
            </a:graphic>
          </wp:inline>
        </w:drawing>
      </w:r>
    </w:p>
    <w:p>
      <w:pPr>
        <w:numPr>
          <w:ilvl w:val="0"/>
          <w:numId w:val="0"/>
        </w:numPr>
        <w:rPr>
          <w:rFonts w:hint="eastAsia" w:hAnsi="Cambria Math" w:cs="宋体"/>
          <w:i w:val="0"/>
          <w:kern w:val="2"/>
          <w:sz w:val="28"/>
          <w:szCs w:val="28"/>
          <w:lang w:val="en-US" w:eastAsia="zh-CN" w:bidi="ar-SA"/>
        </w:rPr>
      </w:pPr>
      <w:r>
        <w:rPr>
          <w:rFonts w:hint="eastAsia" w:hAnsi="Cambria Math" w:cs="宋体"/>
          <w:i w:val="0"/>
          <w:kern w:val="2"/>
          <w:sz w:val="28"/>
          <w:szCs w:val="28"/>
          <w:lang w:val="en-US" w:eastAsia="zh-CN" w:bidi="ar-SA"/>
        </w:rPr>
        <w:t>离散时间傅里叶变换相当于单位圆上的Z变换。</w:t>
      </w:r>
    </w:p>
    <w:p>
      <w:pPr>
        <w:numPr>
          <w:ilvl w:val="0"/>
          <w:numId w:val="0"/>
        </w:numPr>
        <w:rPr>
          <w:rFonts w:hint="eastAsia" w:hAnsi="Cambria Math" w:cs="宋体"/>
          <w:i w:val="0"/>
          <w:kern w:val="2"/>
          <w:sz w:val="28"/>
          <w:szCs w:val="28"/>
          <w:lang w:val="en-US" w:eastAsia="zh-CN" w:bidi="ar-SA"/>
        </w:rPr>
      </w:pPr>
      <w:r>
        <w:rPr>
          <w:rFonts w:hint="eastAsia" w:hAnsi="Cambria Math" w:cs="宋体"/>
          <w:i w:val="0"/>
          <w:kern w:val="2"/>
          <w:sz w:val="28"/>
          <w:szCs w:val="28"/>
          <w:lang w:val="en-US" w:eastAsia="zh-CN" w:bidi="ar-SA"/>
        </w:rPr>
        <w:t>连续时间傅里叶变换相当于虚轴上的拉氏变换。</w:t>
      </w:r>
    </w:p>
    <w:p>
      <w:pPr>
        <w:numPr>
          <w:ilvl w:val="0"/>
          <w:numId w:val="0"/>
        </w:numPr>
        <w:rPr>
          <w:rFonts w:hint="eastAsia" w:hAnsi="Cambria Math" w:cs="宋体"/>
          <w:i w:val="0"/>
          <w:kern w:val="2"/>
          <w:sz w:val="28"/>
          <w:szCs w:val="28"/>
          <w:lang w:val="en-US" w:eastAsia="zh-CN" w:bidi="ar-SA"/>
        </w:rPr>
      </w:pPr>
      <w:r>
        <w:rPr>
          <w:rFonts w:hint="eastAsia" w:hAnsi="Cambria Math" w:cs="宋体"/>
          <w:i w:val="0"/>
          <w:kern w:val="2"/>
          <w:sz w:val="28"/>
          <w:szCs w:val="28"/>
          <w:lang w:val="en-US" w:eastAsia="zh-CN" w:bidi="ar-SA"/>
        </w:rPr>
        <w:t>有理z变换，零点，极点的概念</w:t>
      </w:r>
    </w:p>
    <w:p>
      <w:pPr>
        <w:numPr>
          <w:ilvl w:val="0"/>
          <w:numId w:val="0"/>
        </w:numPr>
        <w:rPr>
          <w:rFonts w:hint="default" w:hAnsi="Cambria Math" w:eastAsia="宋体" w:cs="宋体"/>
          <w:i w:val="0"/>
          <w:kern w:val="2"/>
          <w:sz w:val="28"/>
          <w:szCs w:val="28"/>
          <w:lang w:val="en-US" w:eastAsia="zh-CN" w:bidi="ar-SA"/>
        </w:rPr>
      </w:pPr>
      <w:r>
        <w:rPr>
          <w:rFonts w:hint="eastAsia" w:hAnsi="Cambria Math" w:cs="宋体"/>
          <w:i w:val="0"/>
          <w:kern w:val="2"/>
          <w:sz w:val="28"/>
          <w:szCs w:val="28"/>
          <w:lang w:val="en-US" w:eastAsia="zh-CN" w:bidi="ar-SA"/>
        </w:rPr>
        <w:t>有限时宽信号：</w:t>
      </w:r>
      <m:oMath>
        <m:r>
          <m:rPr>
            <m:sty m:val="p"/>
          </m:rPr>
          <w:rPr>
            <w:rFonts w:ascii="Cambria Math" w:hAnsi="Cambria Math" w:cs="宋体"/>
            <w:kern w:val="2"/>
            <w:sz w:val="28"/>
            <w:szCs w:val="28"/>
            <w:lang w:val="en-US" w:bidi="ar-SA"/>
          </w:rPr>
          <m:t>∃</m:t>
        </m:r>
        <m:r>
          <m:rPr>
            <m:sty m:val="p"/>
          </m:rPr>
          <w:rPr>
            <w:rFonts w:hint="eastAsia" w:ascii="Cambria Math" w:hAnsi="Cambria Math" w:cs="宋体"/>
            <w:kern w:val="2"/>
            <w:sz w:val="28"/>
            <w:szCs w:val="28"/>
            <w:lang w:val="en-US" w:eastAsia="zh-CN" w:bidi="ar-SA"/>
          </w:rPr>
          <m:t>N</m:t>
        </m:r>
        <m:r>
          <m:rPr>
            <m:sty m:val="p"/>
          </m:rPr>
          <w:rPr>
            <w:rFonts w:hint="default" w:ascii="Cambria Math" w:hAnsi="Cambria Math" w:cs="宋体"/>
            <w:kern w:val="2"/>
            <w:sz w:val="28"/>
            <w:szCs w:val="28"/>
            <w:lang w:val="en-US" w:eastAsia="zh-CN" w:bidi="ar-SA"/>
          </w:rPr>
          <m:t>:</m:t>
        </m:r>
        <m:r>
          <m:rPr>
            <m:sty m:val="p"/>
          </m:rPr>
          <w:rPr>
            <w:rFonts w:hint="default" w:ascii="Cambria Math" w:hAnsi="Cambria Math" w:cs="Cambria Math"/>
            <w:kern w:val="2"/>
            <w:sz w:val="28"/>
            <w:szCs w:val="28"/>
            <w:lang w:val="en-US" w:eastAsia="zh-CN" w:bidi="ar-SA"/>
          </w:rPr>
          <m:t>∀</m:t>
        </m:r>
        <m:d>
          <m:dPr>
            <m:begChr m:val="|"/>
            <m:endChr m:val="|"/>
            <m:ctrlPr>
              <w:rPr>
                <w:rFonts w:hint="default" w:ascii="Cambria Math" w:hAnsi="Cambria Math" w:cs="Cambria Math"/>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n</m:t>
            </m:r>
            <m:ctrlPr>
              <w:rPr>
                <w:rFonts w:hint="default" w:ascii="Cambria Math" w:hAnsi="Cambria Math" w:cs="Cambria Math"/>
                <w:kern w:val="2"/>
                <w:sz w:val="28"/>
                <w:szCs w:val="28"/>
                <w:lang w:val="en-US" w:eastAsia="zh-CN" w:bidi="ar-SA"/>
              </w:rPr>
            </m:ctrlPr>
          </m:e>
        </m:d>
        <m:r>
          <m:rPr>
            <m:sty m:val="p"/>
          </m:rPr>
          <w:rPr>
            <w:rFonts w:hint="default" w:ascii="Cambria Math" w:hAnsi="Cambria Math" w:cs="Cambria Math"/>
            <w:kern w:val="2"/>
            <w:sz w:val="28"/>
            <w:szCs w:val="28"/>
            <w:lang w:val="en-US" w:eastAsia="zh-CN" w:bidi="ar-SA"/>
          </w:rPr>
          <m:t xml:space="preserve">&gt;N,  </m:t>
        </m:r>
        <m:d>
          <m:dPr>
            <m:begChr m:val="|"/>
            <m:endChr m:val="|"/>
            <m:ctrlPr>
              <w:rPr>
                <w:rFonts w:hint="default" w:ascii="Cambria Math" w:hAnsi="Cambria Math" w:cs="Cambria Math"/>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x[n]</m:t>
            </m:r>
            <m:ctrlPr>
              <w:rPr>
                <w:rFonts w:hint="default" w:ascii="Cambria Math" w:hAnsi="Cambria Math" w:cs="Cambria Math"/>
                <w:kern w:val="2"/>
                <w:sz w:val="28"/>
                <w:szCs w:val="28"/>
                <w:lang w:val="en-US" w:eastAsia="zh-CN" w:bidi="ar-SA"/>
              </w:rPr>
            </m:ctrlPr>
          </m:e>
        </m:d>
        <m:r>
          <m:rPr>
            <m:sty m:val="p"/>
          </m:rPr>
          <w:rPr>
            <w:rFonts w:hint="default" w:ascii="Cambria Math" w:hAnsi="Cambria Math" w:cs="Cambria Math"/>
            <w:kern w:val="2"/>
            <w:sz w:val="28"/>
            <w:szCs w:val="28"/>
            <w:lang w:val="en-US" w:eastAsia="zh-CN" w:bidi="ar-SA"/>
          </w:rPr>
          <m:t>=0</m:t>
        </m:r>
      </m:oMath>
    </w:p>
    <w:p>
      <w:pPr>
        <w:numPr>
          <w:ilvl w:val="0"/>
          <w:numId w:val="0"/>
        </w:numPr>
        <w:rPr>
          <w:rFonts w:hint="eastAsia" w:hAnsi="Cambria Math" w:cs="宋体"/>
          <w:i w:val="0"/>
          <w:kern w:val="2"/>
          <w:sz w:val="28"/>
          <w:szCs w:val="28"/>
          <w:lang w:val="en-US" w:eastAsia="zh-CN" w:bidi="ar-SA"/>
        </w:rPr>
      </w:pPr>
      <w:r>
        <w:rPr>
          <w:rFonts w:hint="eastAsia" w:hAnsi="Cambria Math" w:cs="宋体"/>
          <w:i w:val="0"/>
          <w:kern w:val="2"/>
          <w:sz w:val="28"/>
          <w:szCs w:val="28"/>
          <w:lang w:val="en-US" w:eastAsia="zh-CN" w:bidi="ar-SA"/>
        </w:rPr>
        <w:t>右边信号：</w:t>
      </w:r>
      <m:oMath>
        <m:r>
          <m:rPr>
            <m:sty m:val="p"/>
          </m:rPr>
          <w:rPr>
            <w:rFonts w:ascii="Cambria Math" w:hAnsi="Cambria Math" w:cs="宋体"/>
            <w:kern w:val="2"/>
            <w:sz w:val="28"/>
            <w:szCs w:val="28"/>
            <w:lang w:val="en-US" w:bidi="ar-SA"/>
          </w:rPr>
          <m:t>∃</m:t>
        </m:r>
        <m:r>
          <m:rPr>
            <m:sty m:val="p"/>
          </m:rPr>
          <w:rPr>
            <w:rFonts w:hint="eastAsia" w:ascii="Cambria Math" w:hAnsi="Cambria Math" w:cs="宋体"/>
            <w:kern w:val="2"/>
            <w:sz w:val="28"/>
            <w:szCs w:val="28"/>
            <w:lang w:val="en-US" w:eastAsia="zh-CN" w:bidi="ar-SA"/>
          </w:rPr>
          <m:t>N</m:t>
        </m:r>
        <m:r>
          <m:rPr>
            <m:sty m:val="p"/>
          </m:rPr>
          <w:rPr>
            <w:rFonts w:hint="default" w:ascii="Cambria Math" w:hAnsi="Cambria Math" w:cs="宋体"/>
            <w:kern w:val="2"/>
            <w:sz w:val="28"/>
            <w:szCs w:val="28"/>
            <w:lang w:val="en-US" w:eastAsia="zh-CN" w:bidi="ar-SA"/>
          </w:rPr>
          <m:t>:</m:t>
        </m:r>
        <m:r>
          <m:rPr>
            <m:sty m:val="p"/>
          </m:rPr>
          <w:rPr>
            <w:rFonts w:hint="default" w:ascii="Cambria Math" w:hAnsi="Cambria Math" w:cs="Cambria Math"/>
            <w:kern w:val="2"/>
            <w:sz w:val="28"/>
            <w:szCs w:val="28"/>
            <w:lang w:val="en-US" w:eastAsia="zh-CN" w:bidi="ar-SA"/>
          </w:rPr>
          <m:t>∀</m:t>
        </m:r>
        <m:d>
          <m:dPr>
            <m:begChr m:val="|"/>
            <m:endChr m:val="|"/>
            <m:ctrlPr>
              <w:rPr>
                <w:rFonts w:hint="default" w:ascii="Cambria Math" w:hAnsi="Cambria Math" w:cs="Cambria Math"/>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n</m:t>
            </m:r>
            <m:ctrlPr>
              <w:rPr>
                <w:rFonts w:hint="default" w:ascii="Cambria Math" w:hAnsi="Cambria Math" w:cs="Cambria Math"/>
                <w:kern w:val="2"/>
                <w:sz w:val="28"/>
                <w:szCs w:val="28"/>
                <w:lang w:val="en-US" w:eastAsia="zh-CN" w:bidi="ar-SA"/>
              </w:rPr>
            </m:ctrlPr>
          </m:e>
        </m:d>
        <m:r>
          <m:rPr>
            <m:sty m:val="p"/>
          </m:rPr>
          <w:rPr>
            <w:rFonts w:hint="default" w:ascii="Cambria Math" w:hAnsi="Cambria Math" w:cs="Cambria Math"/>
            <w:kern w:val="2"/>
            <w:sz w:val="28"/>
            <w:szCs w:val="28"/>
            <w:lang w:val="en-US" w:eastAsia="zh-CN" w:bidi="ar-SA"/>
          </w:rPr>
          <m:t>&lt;N,  x[n]=0</m:t>
        </m:r>
      </m:oMath>
    </w:p>
    <w:p>
      <w:pPr>
        <w:numPr>
          <w:ilvl w:val="0"/>
          <w:numId w:val="0"/>
        </w:numPr>
        <w:rPr>
          <w:rFonts w:hint="default" w:hAnsi="Cambria Math" w:cs="宋体"/>
          <w:i w:val="0"/>
          <w:kern w:val="2"/>
          <w:sz w:val="28"/>
          <w:szCs w:val="28"/>
          <w:lang w:val="en-US" w:eastAsia="zh-CN" w:bidi="ar-SA"/>
        </w:rPr>
      </w:pPr>
      <w:r>
        <w:rPr>
          <w:rFonts w:hint="eastAsia" w:hAnsi="Cambria Math" w:cs="宋体"/>
          <w:i w:val="0"/>
          <w:kern w:val="2"/>
          <w:sz w:val="28"/>
          <w:szCs w:val="28"/>
          <w:lang w:val="en-US" w:eastAsia="zh-CN" w:bidi="ar-SA"/>
        </w:rPr>
        <w:t>左边信号：</w:t>
      </w:r>
      <m:oMath>
        <m:r>
          <m:rPr>
            <m:sty m:val="p"/>
          </m:rPr>
          <w:rPr>
            <w:rFonts w:ascii="Cambria Math" w:hAnsi="Cambria Math" w:cs="宋体"/>
            <w:kern w:val="2"/>
            <w:sz w:val="28"/>
            <w:szCs w:val="28"/>
            <w:lang w:val="en-US" w:bidi="ar-SA"/>
          </w:rPr>
          <m:t>∃</m:t>
        </m:r>
        <m:r>
          <m:rPr>
            <m:sty m:val="p"/>
          </m:rPr>
          <w:rPr>
            <w:rFonts w:hint="eastAsia" w:ascii="Cambria Math" w:hAnsi="Cambria Math" w:cs="宋体"/>
            <w:kern w:val="2"/>
            <w:sz w:val="28"/>
            <w:szCs w:val="28"/>
            <w:lang w:val="en-US" w:eastAsia="zh-CN" w:bidi="ar-SA"/>
          </w:rPr>
          <m:t>N</m:t>
        </m:r>
        <m:r>
          <m:rPr>
            <m:sty m:val="p"/>
          </m:rPr>
          <w:rPr>
            <w:rFonts w:hint="default" w:ascii="Cambria Math" w:hAnsi="Cambria Math" w:cs="宋体"/>
            <w:kern w:val="2"/>
            <w:sz w:val="28"/>
            <w:szCs w:val="28"/>
            <w:lang w:val="en-US" w:eastAsia="zh-CN" w:bidi="ar-SA"/>
          </w:rPr>
          <m:t>:</m:t>
        </m:r>
        <m:r>
          <m:rPr>
            <m:sty m:val="p"/>
          </m:rPr>
          <w:rPr>
            <w:rFonts w:hint="default" w:ascii="Cambria Math" w:hAnsi="Cambria Math" w:cs="Cambria Math"/>
            <w:kern w:val="2"/>
            <w:sz w:val="28"/>
            <w:szCs w:val="28"/>
            <w:lang w:val="en-US" w:eastAsia="zh-CN" w:bidi="ar-SA"/>
          </w:rPr>
          <m:t>∀</m:t>
        </m:r>
        <m:d>
          <m:dPr>
            <m:begChr m:val="|"/>
            <m:endChr m:val="|"/>
            <m:ctrlPr>
              <w:rPr>
                <w:rFonts w:hint="default" w:ascii="Cambria Math" w:hAnsi="Cambria Math" w:cs="Cambria Math"/>
                <w:kern w:val="2"/>
                <w:sz w:val="28"/>
                <w:szCs w:val="28"/>
                <w:lang w:val="en-US" w:eastAsia="zh-CN" w:bidi="ar-SA"/>
              </w:rPr>
            </m:ctrlPr>
          </m:dPr>
          <m:e>
            <m:r>
              <m:rPr>
                <m:sty m:val="p"/>
              </m:rPr>
              <w:rPr>
                <w:rFonts w:hint="default" w:ascii="Cambria Math" w:hAnsi="Cambria Math" w:cs="Cambria Math"/>
                <w:kern w:val="2"/>
                <w:sz w:val="28"/>
                <w:szCs w:val="28"/>
                <w:lang w:val="en-US" w:eastAsia="zh-CN" w:bidi="ar-SA"/>
              </w:rPr>
              <m:t>n</m:t>
            </m:r>
            <m:ctrlPr>
              <w:rPr>
                <w:rFonts w:hint="default" w:ascii="Cambria Math" w:hAnsi="Cambria Math" w:cs="Cambria Math"/>
                <w:kern w:val="2"/>
                <w:sz w:val="28"/>
                <w:szCs w:val="28"/>
                <w:lang w:val="en-US" w:eastAsia="zh-CN" w:bidi="ar-SA"/>
              </w:rPr>
            </m:ctrlPr>
          </m:e>
        </m:d>
        <m:r>
          <m:rPr>
            <m:sty m:val="p"/>
          </m:rPr>
          <w:rPr>
            <w:rFonts w:hint="default" w:ascii="Cambria Math" w:hAnsi="Cambria Math" w:cs="Cambria Math"/>
            <w:kern w:val="2"/>
            <w:sz w:val="28"/>
            <w:szCs w:val="28"/>
            <w:lang w:val="en-US" w:eastAsia="zh-CN" w:bidi="ar-SA"/>
          </w:rPr>
          <m:t>&gt;N,  x[n]=0</m:t>
        </m:r>
      </m:oMath>
    </w:p>
    <w:p>
      <w:pPr>
        <w:numPr>
          <w:ilvl w:val="0"/>
          <w:numId w:val="0"/>
        </w:numPr>
        <w:rPr>
          <w:rFonts w:hint="eastAsia" w:hAnsi="Cambria Math" w:cs="宋体"/>
          <w:i w:val="0"/>
          <w:kern w:val="2"/>
          <w:sz w:val="28"/>
          <w:szCs w:val="28"/>
          <w:lang w:val="en-US" w:eastAsia="zh-CN" w:bidi="ar-SA"/>
        </w:rPr>
      </w:pPr>
      <w:r>
        <w:rPr>
          <w:rFonts w:hint="eastAsia" w:hAnsi="Cambria Math" w:cs="宋体"/>
          <w:i w:val="0"/>
          <w:kern w:val="2"/>
          <w:sz w:val="28"/>
          <w:szCs w:val="28"/>
          <w:lang w:val="en-US" w:eastAsia="zh-CN" w:bidi="ar-SA"/>
        </w:rPr>
        <w:t>z变换收敛域的性质</w:t>
      </w:r>
    </w:p>
    <w:p>
      <w:pPr>
        <w:numPr>
          <w:ilvl w:val="0"/>
          <w:numId w:val="0"/>
        </w:numPr>
        <w:rPr>
          <w:rFonts w:hint="eastAsia" w:hAnsi="Cambria Math" w:cs="宋体"/>
          <w:i w:val="0"/>
          <w:kern w:val="2"/>
          <w:sz w:val="28"/>
          <w:szCs w:val="28"/>
          <w:lang w:val="en-US" w:eastAsia="zh-CN" w:bidi="ar-SA"/>
        </w:rPr>
      </w:pPr>
      <w:r>
        <w:rPr>
          <w:rFonts w:hint="eastAsia" w:hAnsi="Cambria Math" w:cs="宋体"/>
          <w:i w:val="0"/>
          <w:kern w:val="2"/>
          <w:sz w:val="28"/>
          <w:szCs w:val="28"/>
          <w:lang w:val="en-US" w:eastAsia="zh-CN" w:bidi="ar-SA"/>
        </w:rPr>
        <w:t>性质1：z变换的收敛域是z平面内以原点为中心的圆环</w:t>
      </w:r>
    </w:p>
    <w:p>
      <w:pPr>
        <w:numPr>
          <w:ilvl w:val="0"/>
          <w:numId w:val="0"/>
        </w:numPr>
        <w:rPr>
          <w:rFonts w:hint="eastAsia" w:hAnsi="Cambria Math" w:cs="宋体"/>
          <w:i w:val="0"/>
          <w:kern w:val="2"/>
          <w:sz w:val="28"/>
          <w:szCs w:val="28"/>
          <w:lang w:val="en-US" w:eastAsia="zh-CN" w:bidi="ar-SA"/>
        </w:rPr>
      </w:pPr>
      <w:r>
        <w:rPr>
          <w:rFonts w:hint="eastAsia" w:hAnsi="Cambria Math" w:cs="宋体"/>
          <w:i w:val="0"/>
          <w:kern w:val="2"/>
          <w:sz w:val="28"/>
          <w:szCs w:val="28"/>
          <w:lang w:val="en-US" w:eastAsia="zh-CN" w:bidi="ar-SA"/>
        </w:rPr>
        <w:t>性质2：收敛域内不含任何极点</w:t>
      </w:r>
    </w:p>
    <w:p>
      <w:pPr>
        <w:numPr>
          <w:ilvl w:val="0"/>
          <w:numId w:val="0"/>
        </w:numPr>
        <w:rPr>
          <w:rFonts w:hAnsi="Cambria Math" w:cs="宋体"/>
          <w:i w:val="0"/>
          <w:kern w:val="2"/>
          <w:sz w:val="28"/>
          <w:szCs w:val="28"/>
          <w:lang w:val="en-US" w:bidi="ar-SA"/>
        </w:rPr>
      </w:pPr>
      <w:r>
        <w:rPr>
          <w:rFonts w:hint="eastAsia" w:hAnsi="Cambria Math" w:cs="宋体"/>
          <w:i w:val="0"/>
          <w:kern w:val="2"/>
          <w:sz w:val="28"/>
          <w:szCs w:val="28"/>
          <w:lang w:val="en-US" w:eastAsia="zh-CN" w:bidi="ar-SA"/>
        </w:rPr>
        <w:t>性质3：有限时宽序列的收敛域为全平面。可能除去0和</w:t>
      </w:r>
      <m:oMath>
        <m:r>
          <m:rPr>
            <m:sty m:val="p"/>
          </m:rPr>
          <w:rPr>
            <w:rFonts w:ascii="Cambria Math" w:hAnsi="Cambria Math" w:cs="宋体"/>
            <w:kern w:val="2"/>
            <w:sz w:val="28"/>
            <w:szCs w:val="28"/>
            <w:lang w:val="en-US" w:bidi="ar-SA"/>
          </w:rPr>
          <m:t>∞</m:t>
        </m:r>
      </m:oMath>
    </w:p>
    <w:p>
      <w:pPr>
        <w:numPr>
          <w:ilvl w:val="0"/>
          <w:numId w:val="0"/>
        </w:numPr>
        <w:rPr>
          <w:rFonts w:hint="default" w:hAnsi="Cambria Math" w:cs="宋体"/>
          <w:i w:val="0"/>
          <w:kern w:val="2"/>
          <w:sz w:val="28"/>
          <w:szCs w:val="28"/>
          <w:lang w:val="en-US" w:eastAsia="zh-CN" w:bidi="ar-SA"/>
        </w:rPr>
      </w:pPr>
      <w:r>
        <w:rPr>
          <w:rFonts w:hint="eastAsia" w:hAnsi="Cambria Math" w:cs="宋体"/>
          <w:i w:val="0"/>
          <w:kern w:val="2"/>
          <w:sz w:val="28"/>
          <w:szCs w:val="28"/>
          <w:lang w:val="en-US" w:eastAsia="zh-CN" w:bidi="ar-SA"/>
        </w:rPr>
        <w:t>性质4：右边序列z变换的收敛域是某个圆的外部（注意0）</w:t>
      </w:r>
    </w:p>
    <w:p>
      <w:pPr>
        <w:numPr>
          <w:ilvl w:val="0"/>
          <w:numId w:val="0"/>
        </w:numPr>
        <w:rPr>
          <w:rFonts w:hint="eastAsia" w:hAnsi="Cambria Math" w:cs="宋体"/>
          <w:b w:val="0"/>
          <w:i w:val="0"/>
          <w:kern w:val="2"/>
          <w:sz w:val="28"/>
          <w:szCs w:val="28"/>
          <w:lang w:val="en-US" w:eastAsia="zh-CN" w:bidi="ar-SA"/>
        </w:rPr>
      </w:pPr>
      <w:r>
        <w:rPr>
          <w:rFonts w:hint="eastAsia" w:hAnsi="Cambria Math" w:cs="宋体"/>
          <w:i w:val="0"/>
          <w:kern w:val="2"/>
          <w:sz w:val="28"/>
          <w:szCs w:val="28"/>
          <w:lang w:val="en-US" w:eastAsia="zh-CN" w:bidi="ar-SA"/>
        </w:rPr>
        <w:t>性质5：左边序列z变换的收敛域是某个圆的内部（注意</w:t>
      </w:r>
      <m:oMath>
        <m:r>
          <m:rPr>
            <m:sty m:val="p"/>
          </m:rPr>
          <w:rPr>
            <w:rFonts w:ascii="Cambria Math" w:hAnsi="Cambria Math" w:cs="宋体"/>
            <w:kern w:val="2"/>
            <w:sz w:val="28"/>
            <w:szCs w:val="28"/>
            <w:lang w:val="en-US" w:bidi="ar-SA"/>
          </w:rPr>
          <m:t>∞</m:t>
        </m:r>
      </m:oMath>
      <w:r>
        <w:rPr>
          <w:rFonts w:hint="eastAsia" w:hAnsi="Cambria Math" w:cs="宋体"/>
          <w:b w:val="0"/>
          <w:i w:val="0"/>
          <w:kern w:val="2"/>
          <w:sz w:val="28"/>
          <w:szCs w:val="28"/>
          <w:lang w:val="en-US" w:eastAsia="zh-CN" w:bidi="ar-SA"/>
        </w:rPr>
        <w:t>）</w:t>
      </w:r>
    </w:p>
    <w:p>
      <w:pPr>
        <w:numPr>
          <w:ilvl w:val="0"/>
          <w:numId w:val="0"/>
        </w:numPr>
        <w:rPr>
          <w:rFonts w:hint="eastAsia" w:hAnsi="Cambria Math" w:cs="宋体"/>
          <w:b w:val="0"/>
          <w:i w:val="0"/>
          <w:kern w:val="2"/>
          <w:sz w:val="28"/>
          <w:szCs w:val="28"/>
          <w:lang w:val="en-US" w:eastAsia="zh-CN" w:bidi="ar-SA"/>
        </w:rPr>
      </w:pPr>
      <w:r>
        <w:rPr>
          <w:rFonts w:hint="eastAsia" w:hAnsi="Cambria Math" w:cs="宋体"/>
          <w:b w:val="0"/>
          <w:i w:val="0"/>
          <w:kern w:val="2"/>
          <w:sz w:val="28"/>
          <w:szCs w:val="28"/>
          <w:lang w:val="en-US" w:eastAsia="zh-CN" w:bidi="ar-SA"/>
        </w:rPr>
        <w:t>性质6：如果x[n]是双边序列，且在圆|z|=r上收敛，则收敛域为包含|z|=r的圆环。</w:t>
      </w:r>
    </w:p>
    <w:p>
      <w:pPr>
        <w:numPr>
          <w:ilvl w:val="0"/>
          <w:numId w:val="0"/>
        </w:numPr>
        <w:rPr>
          <w:rFonts w:hint="eastAsia" w:hAnsi="Cambria Math" w:cs="宋体"/>
          <w:b w:val="0"/>
          <w:i w:val="0"/>
          <w:kern w:val="2"/>
          <w:sz w:val="28"/>
          <w:szCs w:val="28"/>
          <w:lang w:val="en-US" w:eastAsia="zh-CN" w:bidi="ar-SA"/>
        </w:rPr>
      </w:pPr>
      <w:r>
        <w:rPr>
          <w:rFonts w:hint="eastAsia" w:hAnsi="Cambria Math" w:cs="宋体"/>
          <w:b w:val="0"/>
          <w:i w:val="0"/>
          <w:kern w:val="2"/>
          <w:sz w:val="28"/>
          <w:szCs w:val="28"/>
          <w:lang w:val="en-US" w:eastAsia="zh-CN" w:bidi="ar-SA"/>
        </w:rPr>
        <w:t>性质7：如果x[n]的z变换是有理的，那么它的收敛域就被极点所界定，或者延伸至无限远。</w:t>
      </w:r>
    </w:p>
    <w:p>
      <w:pPr>
        <w:numPr>
          <w:ilvl w:val="0"/>
          <w:numId w:val="0"/>
        </w:numPr>
        <w:rPr>
          <w:rFonts w:hint="eastAsia" w:hAnsi="Cambria Math" w:cs="宋体"/>
          <w:b w:val="0"/>
          <w:i w:val="0"/>
          <w:kern w:val="2"/>
          <w:sz w:val="28"/>
          <w:szCs w:val="28"/>
          <w:lang w:val="en-US" w:eastAsia="zh-CN" w:bidi="ar-SA"/>
        </w:rPr>
      </w:pPr>
      <w:r>
        <w:rPr>
          <w:rFonts w:hint="eastAsia" w:hAnsi="Cambria Math" w:cs="宋体"/>
          <w:b w:val="0"/>
          <w:i w:val="0"/>
          <w:kern w:val="2"/>
          <w:sz w:val="28"/>
          <w:szCs w:val="28"/>
          <w:lang w:val="en-US" w:eastAsia="zh-CN" w:bidi="ar-SA"/>
        </w:rPr>
        <w:t>z变换的性质</w:t>
      </w:r>
    </w:p>
    <w:p>
      <w:pPr>
        <w:numPr>
          <w:ilvl w:val="0"/>
          <w:numId w:val="0"/>
        </w:numPr>
        <w:rPr>
          <w:rFonts w:hint="eastAsia" w:hAnsi="Cambria Math" w:cs="宋体"/>
          <w:b w:val="0"/>
          <w:i w:val="0"/>
          <w:kern w:val="2"/>
          <w:sz w:val="28"/>
          <w:szCs w:val="28"/>
          <w:lang w:val="en-US" w:eastAsia="zh-CN" w:bidi="ar-SA"/>
        </w:rPr>
      </w:pPr>
      <w:r>
        <w:rPr>
          <w:rFonts w:hint="eastAsia" w:hAnsi="Cambria Math" w:cs="宋体"/>
          <w:b w:val="0"/>
          <w:i w:val="0"/>
          <w:kern w:val="2"/>
          <w:sz w:val="28"/>
          <w:szCs w:val="28"/>
          <w:lang w:val="en-US" w:eastAsia="zh-CN" w:bidi="ar-SA"/>
        </w:rPr>
        <w:t>线性</w:t>
      </w:r>
    </w:p>
    <w:p>
      <w:pPr>
        <w:numPr>
          <w:ilvl w:val="0"/>
          <w:numId w:val="0"/>
        </w:numPr>
        <w:rPr>
          <w:rFonts w:hint="default" w:hAnsi="Cambria Math" w:cs="Cambria Math"/>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eastAsia="宋体" w:cs="Cambria Math"/>
          <w:b w:val="0"/>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cs="Cambria Math"/>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a</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[n]+bx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a</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[z]+b</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收敛域：变化</w:t>
      </w:r>
    </w:p>
    <w:p>
      <w:pPr>
        <w:numPr>
          <w:ilvl w:val="0"/>
          <w:numId w:val="0"/>
        </w:numPr>
        <w:rPr>
          <w:rFonts w:hint="eastAsia" w:hAnsi="Cambria Math" w:cs="宋体"/>
          <w:b w:val="0"/>
          <w:i w:val="0"/>
          <w:kern w:val="2"/>
          <w:sz w:val="28"/>
          <w:szCs w:val="28"/>
          <w:lang w:val="en-US" w:eastAsia="zh-CN" w:bidi="ar-SA"/>
        </w:rPr>
      </w:pPr>
      <w:r>
        <w:rPr>
          <w:rFonts w:hint="eastAsia" w:hAnsi="Cambria Math" w:cs="宋体"/>
          <w:b w:val="0"/>
          <w:i w:val="0"/>
          <w:kern w:val="2"/>
          <w:sz w:val="28"/>
          <w:szCs w:val="28"/>
          <w:lang w:val="en-US" w:eastAsia="zh-CN" w:bidi="ar-SA"/>
        </w:rPr>
        <w:t>时域平移的性质</w:t>
      </w:r>
    </w:p>
    <w:p>
      <w:pPr>
        <w:numPr>
          <w:ilvl w:val="0"/>
          <w:numId w:val="0"/>
        </w:numPr>
        <w:ind w:leftChars="0"/>
        <w:rPr>
          <w:rFonts w:hint="eastAsia"/>
          <w:sz w:val="28"/>
          <w:szCs w:val="28"/>
          <w:lang w:val="en-US" w:eastAsia="zh-CN"/>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X[z]</m:t>
              </m:r>
              <m:ctrlPr>
                <w:rPr>
                  <w:rFonts w:hint="default" w:ascii="Cambria Math" w:hAnsi="Cambria Math" w:cs="Cambria Math"/>
                  <w:i/>
                  <w:kern w:val="2"/>
                  <w:sz w:val="28"/>
                  <w:szCs w:val="28"/>
                  <w:lang w:val="en-US" w:eastAsia="zh-CN" w:bidi="ar-SA"/>
                </w:rPr>
              </m:ctrlPr>
            </m:e>
          </m:box>
        </m:oMath>
      </m:oMathPara>
    </w:p>
    <w:p>
      <w:pPr>
        <w:numPr>
          <w:ilvl w:val="0"/>
          <w:numId w:val="0"/>
        </w:numPr>
        <w:ind w:leftChars="0"/>
        <w:rPr>
          <w:rFonts w:hint="eastAsia"/>
          <w:sz w:val="28"/>
          <w:szCs w:val="28"/>
          <w:lang w:val="en-US" w:eastAsia="zh-CN"/>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[n−</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n</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r>
            <m:rPr>
              <m:sty m:val="p"/>
            </m:rPr>
            <w:rPr>
              <w:rFonts w:hint="default" w:ascii="Cambria Math" w:hAnsi="Cambria Math" w:cs="Cambria Math"/>
              <w:kern w:val="2"/>
              <w:sz w:val="28"/>
              <w:szCs w:val="28"/>
              <w:lang w:val="en-US" w:eastAsia="zh-CN" w:bidi="ar-SA"/>
            </w:rPr>
            <m:t>]</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m:t>
                  </m:r>
                  <m:sSub>
                    <m:sSubPr>
                      <m:ctrlPr>
                        <w:rPr>
                          <w:rFonts w:hint="default" w:ascii="Cambria Math" w:hAnsi="Cambria Math" w:cs="Cambria Math"/>
                          <w:b w:val="0"/>
                          <w:i w:val="0"/>
                          <w:kern w:val="2"/>
                          <w:sz w:val="28"/>
                          <w:szCs w:val="28"/>
                          <w:lang w:val="en-US" w:eastAsia="zh-CN" w:bidi="ar-SA"/>
                        </w:rPr>
                      </m:ctrlPr>
                    </m:sSubPr>
                    <m:e>
                      <m:r>
                        <m:rPr>
                          <m:sty m:val="p"/>
                        </m:rPr>
                        <w:rPr>
                          <w:rFonts w:hint="default" w:ascii="Cambria Math" w:hAnsi="Cambria Math" w:cs="Cambria Math"/>
                          <w:kern w:val="2"/>
                          <w:sz w:val="28"/>
                          <w:szCs w:val="28"/>
                          <w:lang w:val="en-US" w:eastAsia="zh-CN" w:bidi="ar-SA"/>
                        </w:rPr>
                        <m:t>n</m:t>
                      </m:r>
                      <m:ctrlPr>
                        <w:rPr>
                          <w:rFonts w:hint="default"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default" w:ascii="Cambria Math" w:hAnsi="Cambria Math" w:cs="Cambria Math"/>
                          <w:b w:val="0"/>
                          <w:i w:val="0"/>
                          <w:kern w:val="2"/>
                          <w:sz w:val="28"/>
                          <w:szCs w:val="28"/>
                          <w:lang w:val="en-US" w:eastAsia="zh-CN" w:bidi="ar-SA"/>
                        </w:rPr>
                      </m:ctrlPr>
                    </m:sub>
                  </m:sSub>
                  <m:ctrlPr>
                    <w:rPr>
                      <w:rFonts w:hint="default" w:ascii="Cambria Math" w:hAnsi="Cambria Math" w:cs="Cambria Math"/>
                      <w:i/>
                      <w:kern w:val="2"/>
                      <w:sz w:val="28"/>
                      <w:szCs w:val="28"/>
                      <w:lang w:val="en-US" w:eastAsia="zh-CN" w:bidi="ar-SA"/>
                    </w:rPr>
                  </m:ctrlPr>
                </m:sup>
              </m:sSup>
              <m:r>
                <m:rPr/>
                <w:rPr>
                  <w:rFonts w:hint="default" w:ascii="Cambria Math" w:hAnsi="Cambria Math" w:cs="Cambria Math"/>
                  <w:kern w:val="2"/>
                  <w:sz w:val="28"/>
                  <w:szCs w:val="28"/>
                  <w:lang w:val="en-US" w:eastAsia="zh-CN" w:bidi="ar-SA"/>
                </w:rPr>
                <m:t>X[z]</m:t>
              </m:r>
              <m:ctrlPr>
                <w:rPr>
                  <w:rFonts w:hint="default" w:ascii="Cambria Math" w:hAnsi="Cambria Math" w:cs="Cambria Math"/>
                  <w:i/>
                  <w:kern w:val="2"/>
                  <w:sz w:val="28"/>
                  <w:szCs w:val="28"/>
                  <w:lang w:val="en-US" w:eastAsia="zh-CN" w:bidi="ar-SA"/>
                </w:rPr>
              </m:ctrlPr>
            </m:e>
          </m:box>
        </m:oMath>
      </m:oMathPara>
    </w:p>
    <w:p>
      <w:pPr>
        <w:numPr>
          <w:ilvl w:val="0"/>
          <w:numId w:val="0"/>
        </w:numPr>
        <w:rPr>
          <w:rFonts w:hint="eastAsia" w:hAnsi="Cambria Math" w:cs="宋体"/>
          <w:b w:val="0"/>
          <w:i w:val="0"/>
          <w:kern w:val="2"/>
          <w:sz w:val="28"/>
          <w:szCs w:val="28"/>
          <w:lang w:val="en-US" w:eastAsia="zh-CN" w:bidi="ar-SA"/>
        </w:rPr>
      </w:pPr>
      <w:r>
        <w:rPr>
          <w:rFonts w:hint="eastAsia" w:hAnsi="Cambria Math" w:cs="宋体"/>
          <w:b w:val="0"/>
          <w:i w:val="0"/>
          <w:kern w:val="2"/>
          <w:sz w:val="28"/>
          <w:szCs w:val="28"/>
          <w:lang w:val="en-US" w:eastAsia="zh-CN" w:bidi="ar-SA"/>
        </w:rPr>
        <w:t>收敛域：变化，考虑零和无穷</w:t>
      </w:r>
    </w:p>
    <w:p>
      <w:pPr>
        <w:numPr>
          <w:ilvl w:val="0"/>
          <w:numId w:val="0"/>
        </w:numPr>
        <w:rPr>
          <w:rFonts w:hint="eastAsia" w:hAnsi="Cambria Math" w:cs="宋体"/>
          <w:b w:val="0"/>
          <w:i w:val="0"/>
          <w:kern w:val="2"/>
          <w:sz w:val="28"/>
          <w:szCs w:val="28"/>
          <w:lang w:val="en-US" w:eastAsia="zh-CN" w:bidi="ar-SA"/>
        </w:rPr>
      </w:pPr>
      <w:r>
        <w:rPr>
          <w:rFonts w:hint="eastAsia" w:hAnsi="Cambria Math" w:cs="宋体"/>
          <w:b w:val="0"/>
          <w:i w:val="0"/>
          <w:kern w:val="2"/>
          <w:sz w:val="28"/>
          <w:szCs w:val="28"/>
          <w:lang w:val="en-US" w:eastAsia="zh-CN" w:bidi="ar-SA"/>
        </w:rPr>
        <w:t>z域尺度变化</w:t>
      </w:r>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X[z]</m:t>
              </m:r>
              <m:ctrlPr>
                <w:rPr>
                  <w:rFonts w:hint="default" w:ascii="Cambria Math" w:hAnsi="Cambria Math" w:cs="Cambria Math"/>
                  <w:i/>
                  <w:kern w:val="2"/>
                  <w:sz w:val="28"/>
                  <w:szCs w:val="28"/>
                  <w:lang w:val="en-US" w:eastAsia="zh-CN" w:bidi="ar-SA"/>
                </w:rPr>
              </m:ctrlPr>
            </m:e>
          </m:box>
        </m:oMath>
      </m:oMathPara>
    </w:p>
    <w:p>
      <w:pPr>
        <w:numPr>
          <w:ilvl w:val="0"/>
          <w:numId w:val="0"/>
        </w:numPr>
        <w:ind w:leftChars="0"/>
        <w:rPr>
          <w:rFonts w:hint="default" w:hAnsi="Cambria Math" w:cs="Cambria Math"/>
          <w:i w:val="0"/>
          <w:kern w:val="2"/>
          <w:sz w:val="28"/>
          <w:szCs w:val="28"/>
          <w:lang w:val="en-US" w:eastAsia="zh-CN" w:bidi="ar-SA"/>
        </w:rPr>
      </w:pPr>
      <m:oMathPara>
        <m:oMath>
          <m:sSubSup>
            <m:sSubSupPr>
              <m:ctrlPr>
                <w:rPr>
                  <w:rFonts w:hint="eastAsia" w:ascii="Cambria Math" w:hAnsi="Cambria Math" w:cs="Cambria Math"/>
                  <w:b w:val="0"/>
                  <w:i w:val="0"/>
                  <w:kern w:val="2"/>
                  <w:sz w:val="28"/>
                  <w:szCs w:val="28"/>
                  <w:lang w:val="en-US" w:eastAsia="zh-CN" w:bidi="ar-SA"/>
                </w:rPr>
              </m:ctrlPr>
            </m:sSubSupPr>
            <m:e>
              <m:r>
                <m:rPr>
                  <m:sty m:val="p"/>
                </m:rPr>
                <w:rPr>
                  <w:rFonts w:hint="default" w:ascii="Cambria Math" w:hAnsi="Cambria Math" w:cs="Cambria Math"/>
                  <w:kern w:val="2"/>
                  <w:sz w:val="28"/>
                  <w:szCs w:val="28"/>
                  <w:lang w:val="en-US" w:eastAsia="zh-CN" w:bidi="ar-SA"/>
                </w:rPr>
                <m:t>z</m:t>
              </m:r>
              <m:ctrlPr>
                <w:rPr>
                  <w:rFonts w:hint="eastAsia" w:ascii="Cambria Math" w:hAnsi="Cambria Math" w:cs="Cambria Math"/>
                  <w:b w:val="0"/>
                  <w:i w:val="0"/>
                  <w:kern w:val="2"/>
                  <w:sz w:val="28"/>
                  <w:szCs w:val="28"/>
                  <w:lang w:val="en-US" w:eastAsia="zh-CN" w:bidi="ar-SA"/>
                </w:rPr>
              </m:ctrlPr>
            </m:e>
            <m:sub>
              <m:r>
                <m:rPr>
                  <m:sty m:val="p"/>
                </m:rPr>
                <w:rPr>
                  <w:rFonts w:hint="default" w:ascii="Cambria Math" w:hAnsi="Cambria Math" w:cs="Cambria Math"/>
                  <w:kern w:val="2"/>
                  <w:sz w:val="28"/>
                  <w:szCs w:val="28"/>
                  <w:lang w:val="en-US" w:eastAsia="zh-CN" w:bidi="ar-SA"/>
                </w:rPr>
                <m:t>0</m:t>
              </m:r>
              <m:ctrlPr>
                <w:rPr>
                  <w:rFonts w:hint="eastAsia" w:ascii="Cambria Math" w:hAnsi="Cambria Math" w:cs="Cambria Math"/>
                  <w:b w:val="0"/>
                  <w:i w:val="0"/>
                  <w:kern w:val="2"/>
                  <w:sz w:val="28"/>
                  <w:szCs w:val="28"/>
                  <w:lang w:val="en-US" w:eastAsia="zh-CN" w:bidi="ar-SA"/>
                </w:rPr>
              </m:ctrlPr>
            </m:sub>
            <m:sup>
              <m:r>
                <m:rPr>
                  <m:sty m:val="p"/>
                </m:rPr>
                <w:rPr>
                  <w:rFonts w:hint="default" w:ascii="Cambria Math" w:hAnsi="Cambria Math" w:cs="Cambria Math"/>
                  <w:kern w:val="2"/>
                  <w:sz w:val="28"/>
                  <w:szCs w:val="28"/>
                  <w:lang w:val="en-US" w:eastAsia="zh-CN" w:bidi="ar-SA"/>
                </w:rPr>
                <m:t>n</m:t>
              </m:r>
              <m:ctrlPr>
                <w:rPr>
                  <w:rFonts w:hint="eastAsia" w:ascii="Cambria Math" w:hAnsi="Cambria Math" w:cs="Cambria Math"/>
                  <w:b w:val="0"/>
                  <w:i w:val="0"/>
                  <w:kern w:val="2"/>
                  <w:sz w:val="28"/>
                  <w:szCs w:val="28"/>
                  <w:lang w:val="en-US" w:eastAsia="zh-CN" w:bidi="ar-SA"/>
                </w:rPr>
              </m:ctrlPr>
            </m:sup>
          </m:sSubSup>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m:t>
              </m: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num>
                <m:den>
                  <m:sSub>
                    <m:sSubPr>
                      <m:ctrlPr>
                        <w:rPr>
                          <w:rFonts w:hint="default" w:ascii="Cambria Math" w:hAnsi="Cambria Math" w:cs="Cambria Math"/>
                          <w:i/>
                          <w:kern w:val="2"/>
                          <w:sz w:val="28"/>
                          <w:szCs w:val="28"/>
                          <w:lang w:val="en-US" w:eastAsia="zh-CN" w:bidi="ar-SA"/>
                        </w:rPr>
                      </m:ctrlPr>
                    </m:sSub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sub>
                      <m:r>
                        <m:rPr/>
                        <w:rPr>
                          <w:rFonts w:hint="default" w:ascii="Cambria Math" w:hAnsi="Cambria Math" w:cs="Cambria Math"/>
                          <w:kern w:val="2"/>
                          <w:sz w:val="28"/>
                          <w:szCs w:val="28"/>
                          <w:lang w:val="en-US" w:eastAsia="zh-CN" w:bidi="ar-SA"/>
                        </w:rPr>
                        <m:t>0</m:t>
                      </m:r>
                      <m:ctrlPr>
                        <w:rPr>
                          <w:rFonts w:hint="default" w:ascii="Cambria Math" w:hAnsi="Cambria Math" w:cs="Cambria Math"/>
                          <w:i/>
                          <w:kern w:val="2"/>
                          <w:sz w:val="28"/>
                          <w:szCs w:val="28"/>
                          <w:lang w:val="en-US" w:eastAsia="zh-CN" w:bidi="ar-SA"/>
                        </w:rPr>
                      </m:ctrlPr>
                    </m:sub>
                  </m:sSub>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m:t>
              </m:r>
              <m:ctrlPr>
                <w:rPr>
                  <w:rFonts w:hint="default" w:ascii="Cambria Math" w:hAnsi="Cambria Math" w:cs="Cambria Math"/>
                  <w:i/>
                  <w:kern w:val="2"/>
                  <w:sz w:val="28"/>
                  <w:szCs w:val="28"/>
                  <w:lang w:val="en-US" w:eastAsia="zh-CN" w:bidi="ar-SA"/>
                </w:rPr>
              </m:ctrlPr>
            </m:e>
          </m:box>
        </m:oMath>
      </m:oMathPara>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时间反转性质</w:t>
      </w:r>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X[z]</m:t>
              </m:r>
              <m:ctrlPr>
                <w:rPr>
                  <w:rFonts w:hint="default" w:ascii="Cambria Math" w:hAnsi="Cambria Math" w:cs="Cambria Math"/>
                  <w:i/>
                  <w:kern w:val="2"/>
                  <w:sz w:val="28"/>
                  <w:szCs w:val="28"/>
                  <w:lang w:val="en-US" w:eastAsia="zh-CN" w:bidi="ar-SA"/>
                </w:rPr>
              </m:ctrlPr>
            </m:e>
          </m:box>
        </m:oMath>
      </m:oMathPara>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m:t>
              </m:r>
              <m:f>
                <m:fPr>
                  <m:ctrlPr>
                    <w:rPr>
                      <w:rFonts w:hint="default" w:ascii="Cambria Math" w:hAnsi="Cambria Math" w:cs="Cambria Math"/>
                      <w:i/>
                      <w:kern w:val="2"/>
                      <w:sz w:val="28"/>
                      <w:szCs w:val="28"/>
                      <w:lang w:val="en-US" w:eastAsia="zh-CN" w:bidi="ar-SA"/>
                    </w:rPr>
                  </m:ctrlPr>
                </m:fPr>
                <m:num>
                  <m:r>
                    <m:rPr/>
                    <w:rPr>
                      <w:rFonts w:hint="eastAsia"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m:t>
              </m:r>
              <m:ctrlPr>
                <w:rPr>
                  <w:rFonts w:hint="default" w:ascii="Cambria Math" w:hAnsi="Cambria Math" w:cs="Cambria Math"/>
                  <w:i/>
                  <w:kern w:val="2"/>
                  <w:sz w:val="28"/>
                  <w:szCs w:val="28"/>
                  <w:lang w:val="en-US" w:eastAsia="zh-CN" w:bidi="ar-SA"/>
                </w:rPr>
              </m:ctrlPr>
            </m:e>
          </m:box>
        </m:oMath>
      </m:oMathPara>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收敛域：变化，从圆外变成圆内（或反之）</w:t>
      </w:r>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共轭性质</w:t>
      </w:r>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X[z]</m:t>
              </m:r>
              <m:ctrlPr>
                <w:rPr>
                  <w:rFonts w:hint="default" w:ascii="Cambria Math" w:hAnsi="Cambria Math" w:cs="Cambria Math"/>
                  <w:i/>
                  <w:kern w:val="2"/>
                  <w:sz w:val="28"/>
                  <w:szCs w:val="28"/>
                  <w:lang w:val="en-US" w:eastAsia="zh-CN" w:bidi="ar-SA"/>
                </w:rPr>
              </m:ctrlPr>
            </m:e>
          </m:box>
        </m:oMath>
      </m:oMathPara>
    </w:p>
    <w:p>
      <w:pPr>
        <w:numPr>
          <w:ilvl w:val="0"/>
          <w:numId w:val="0"/>
        </w:numPr>
        <w:ind w:leftChars="0"/>
        <w:rPr>
          <w:rFonts w:hint="default" w:hAnsi="Cambria Math" w:cs="Cambria Math"/>
          <w:i w:val="0"/>
          <w:kern w:val="2"/>
          <w:sz w:val="28"/>
          <w:szCs w:val="28"/>
          <w:lang w:val="en-US" w:eastAsia="zh-CN" w:bidi="ar-SA"/>
        </w:rPr>
      </w:pPr>
      <m:oMathPara>
        <m:oMath>
          <m:sSup>
            <m:sSupPr>
              <m:ctrlPr>
                <w:rPr>
                  <w:rFonts w:hint="default" w:ascii="Cambria Math" w:hAnsi="Cambria Math" w:cs="Cambria Math"/>
                  <w:b w:val="0"/>
                  <w:i w:val="0"/>
                  <w:kern w:val="2"/>
                  <w:sz w:val="28"/>
                  <w:szCs w:val="28"/>
                  <w:lang w:val="en-US" w:eastAsia="zh-CN" w:bidi="ar-SA"/>
                </w:rPr>
              </m:ctrlPr>
            </m:sSupPr>
            <m:e>
              <m:r>
                <m:rPr>
                  <m:sty m:val="p"/>
                </m:rPr>
                <w:rPr>
                  <w:rFonts w:hint="default"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m:t>
              </m:r>
              <m:ctrlPr>
                <w:rPr>
                  <w:rFonts w:hint="default" w:ascii="Cambria Math" w:hAnsi="Cambria Math" w:cs="Cambria Math"/>
                  <w:b w:val="0"/>
                  <w:i w:val="0"/>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X</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m:t>
                  </m:r>
                  <m:ctrlPr>
                    <w:rPr>
                      <w:rFonts w:hint="default" w:ascii="Cambria Math" w:hAnsi="Cambria Math" w:cs="Cambria Math"/>
                      <w:i/>
                      <w:kern w:val="2"/>
                      <w:sz w:val="28"/>
                      <w:szCs w:val="28"/>
                      <w:lang w:val="en-US" w:eastAsia="zh-CN" w:bidi="ar-SA"/>
                    </w:rPr>
                  </m:ctrlPr>
                </m:sup>
              </m:sSup>
              <m:r>
                <m:rPr/>
                <w:rPr>
                  <w:rFonts w:hint="default" w:ascii="Cambria Math" w:hAnsi="Cambria Math" w:cs="Cambria Math"/>
                  <w:kern w:val="2"/>
                  <w:sz w:val="28"/>
                  <w:szCs w:val="28"/>
                  <w:lang w:val="en-US" w:eastAsia="zh-CN" w:bidi="ar-SA"/>
                </w:rPr>
                <m:t>[</m:t>
              </m:r>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m:t>
                  </m:r>
                  <m:ctrlPr>
                    <w:rPr>
                      <w:rFonts w:hint="default" w:ascii="Cambria Math" w:hAnsi="Cambria Math" w:cs="Cambria Math"/>
                      <w:i/>
                      <w:kern w:val="2"/>
                      <w:sz w:val="28"/>
                      <w:szCs w:val="28"/>
                      <w:lang w:val="en-US" w:eastAsia="zh-CN" w:bidi="ar-SA"/>
                    </w:rPr>
                  </m:ctrlPr>
                </m:sup>
              </m:sSup>
              <m:r>
                <m:rPr/>
                <w:rPr>
                  <w:rFonts w:hint="default" w:ascii="Cambria Math" w:hAnsi="Cambria Math" w:cs="Cambria Math"/>
                  <w:kern w:val="2"/>
                  <w:sz w:val="28"/>
                  <w:szCs w:val="28"/>
                  <w:lang w:val="en-US" w:eastAsia="zh-CN" w:bidi="ar-SA"/>
                </w:rPr>
                <m:t>]</m:t>
              </m:r>
              <m:ctrlPr>
                <w:rPr>
                  <w:rFonts w:hint="default" w:ascii="Cambria Math" w:hAnsi="Cambria Math" w:cs="Cambria Math"/>
                  <w:i/>
                  <w:kern w:val="2"/>
                  <w:sz w:val="28"/>
                  <w:szCs w:val="28"/>
                  <w:lang w:val="en-US" w:eastAsia="zh-CN" w:bidi="ar-SA"/>
                </w:rPr>
              </m:ctrlPr>
            </m:e>
          </m:box>
        </m:oMath>
      </m:oMathPara>
    </w:p>
    <w:p>
      <w:pPr>
        <w:numPr>
          <w:ilvl w:val="0"/>
          <w:numId w:val="0"/>
        </w:numPr>
        <w:ind w:leftChars="0"/>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实序列</w:t>
      </w:r>
      <m:oMath>
        <m:sSup>
          <m:sSupPr>
            <m:ctrlPr>
              <w:rPr>
                <w:rFonts w:hint="default" w:ascii="Cambria Math" w:hAnsi="Cambria Math" w:cs="Cambria Math"/>
                <w:b w:val="0"/>
                <w:i w:val="0"/>
                <w:kern w:val="2"/>
                <w:sz w:val="28"/>
                <w:szCs w:val="28"/>
                <w:lang w:val="en-US" w:eastAsia="zh-CN" w:bidi="ar-SA"/>
              </w:rPr>
            </m:ctrlPr>
          </m:sSupPr>
          <m:e>
            <m:r>
              <m:rPr>
                <m:sty m:val="p"/>
              </m:rPr>
              <w:rPr>
                <w:rFonts w:hint="eastAsia" w:ascii="Cambria Math" w:hAnsi="Cambria Math" w:cs="Cambria Math"/>
                <w:kern w:val="2"/>
                <w:sz w:val="28"/>
                <w:szCs w:val="28"/>
                <w:lang w:val="en-US" w:eastAsia="zh-CN" w:bidi="ar-SA"/>
              </w:rPr>
              <m:t>X</m:t>
            </m:r>
            <m:ctrlPr>
              <w:rPr>
                <w:rFonts w:hint="default" w:ascii="Cambria Math" w:hAnsi="Cambria Math" w:cs="Cambria Math"/>
                <w:b w:val="0"/>
                <w:i w:val="0"/>
                <w:kern w:val="2"/>
                <w:sz w:val="28"/>
                <w:szCs w:val="28"/>
                <w:lang w:val="en-US" w:eastAsia="zh-CN" w:bidi="ar-SA"/>
              </w:rPr>
            </m:ctrlPr>
          </m:e>
          <m:sup>
            <m:r>
              <m:rPr>
                <m:sty m:val="p"/>
              </m:rPr>
              <w:rPr>
                <w:rFonts w:hint="default" w:ascii="Cambria Math" w:hAnsi="Cambria Math" w:cs="Cambria Math"/>
                <w:kern w:val="2"/>
                <w:sz w:val="28"/>
                <w:szCs w:val="28"/>
                <w:lang w:val="en-US" w:eastAsia="zh-CN" w:bidi="ar-SA"/>
              </w:rPr>
              <m:t>∗</m:t>
            </m:r>
            <m:ctrlPr>
              <w:rPr>
                <w:rFonts w:hint="default" w:ascii="Cambria Math" w:hAnsi="Cambria Math" w:cs="Cambria Math"/>
                <w:b w:val="0"/>
                <w:i w:val="0"/>
                <w:kern w:val="2"/>
                <w:sz w:val="28"/>
                <w:szCs w:val="28"/>
                <w:lang w:val="en-US" w:eastAsia="zh-CN" w:bidi="ar-SA"/>
              </w:rPr>
            </m:ctrlPr>
          </m:sup>
        </m:sSup>
        <m:r>
          <m:rPr>
            <m:sty m:val="p"/>
          </m:rPr>
          <w:rPr>
            <w:rFonts w:hint="default" w:ascii="Cambria Math" w:hAnsi="Cambria Math" w:cs="Cambria Math"/>
            <w:kern w:val="2"/>
            <w:sz w:val="28"/>
            <w:szCs w:val="28"/>
            <w:lang w:val="en-US" w:eastAsia="zh-CN" w:bidi="ar-SA"/>
          </w:rPr>
          <m:t>(z)</m:t>
        </m:r>
        <m:box>
          <m:boxPr>
            <m:opEmu m:val="1"/>
            <m:ctrlPr>
              <w:rPr>
                <w:rFonts w:hint="default" w:ascii="Cambria Math" w:hAnsi="Cambria Math" w:cs="Cambria Math"/>
                <w:i/>
                <w:kern w:val="2"/>
                <w:sz w:val="28"/>
                <w:szCs w:val="28"/>
                <w:lang w:val="en-US" w:eastAsia="zh-CN" w:bidi="ar-SA"/>
              </w:rPr>
            </m:ctrlPr>
          </m:boxPr>
          <m:e>
            <m:r>
              <m:rPr/>
              <w:rPr>
                <w:rFonts w:hint="eastAsia" w:ascii="Cambria Math" w:hAnsi="Cambria Math" w:cs="Cambria Math"/>
                <w:kern w:val="2"/>
                <w:sz w:val="28"/>
                <w:szCs w:val="28"/>
                <w:lang w:val="en-US" w:eastAsia="zh-CN" w:bidi="ar-SA"/>
              </w:rPr>
              <m:t>=</m:t>
            </m:r>
            <m:r>
              <m:rPr/>
              <w:rPr>
                <w:rFonts w:hint="default" w:ascii="Cambria Math" w:hAnsi="Cambria Math" w:cs="Cambria Math"/>
                <w:kern w:val="2"/>
                <w:sz w:val="28"/>
                <w:szCs w:val="28"/>
                <w:lang w:val="en-US" w:eastAsia="zh-CN" w:bidi="ar-SA"/>
              </w:rPr>
              <m:t>X[</m:t>
            </m:r>
            <m:sSup>
              <m:sSupPr>
                <m:ctrlPr>
                  <w:rPr>
                    <w:rFonts w:hint="default" w:ascii="Cambria Math" w:hAnsi="Cambria Math" w:cs="Cambria Math"/>
                    <w:i/>
                    <w:kern w:val="2"/>
                    <w:sz w:val="28"/>
                    <w:szCs w:val="28"/>
                    <w:lang w:val="en-US" w:eastAsia="zh-CN" w:bidi="ar-SA"/>
                  </w:rPr>
                </m:ctrlPr>
              </m:sSup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sup>
                <m:r>
                  <m:rPr/>
                  <w:rPr>
                    <w:rFonts w:hint="default" w:ascii="Cambria Math" w:hAnsi="Cambria Math" w:cs="Cambria Math"/>
                    <w:kern w:val="2"/>
                    <w:sz w:val="28"/>
                    <w:szCs w:val="28"/>
                    <w:lang w:val="en-US" w:eastAsia="zh-CN" w:bidi="ar-SA"/>
                  </w:rPr>
                  <m:t>∗</m:t>
                </m:r>
                <m:ctrlPr>
                  <w:rPr>
                    <w:rFonts w:hint="default" w:ascii="Cambria Math" w:hAnsi="Cambria Math" w:cs="Cambria Math"/>
                    <w:i/>
                    <w:kern w:val="2"/>
                    <w:sz w:val="28"/>
                    <w:szCs w:val="28"/>
                    <w:lang w:val="en-US" w:eastAsia="zh-CN" w:bidi="ar-SA"/>
                  </w:rPr>
                </m:ctrlPr>
              </m:sup>
            </m:sSup>
            <m:r>
              <m:rPr/>
              <w:rPr>
                <w:rFonts w:hint="default" w:ascii="Cambria Math" w:hAnsi="Cambria Math" w:cs="Cambria Math"/>
                <w:kern w:val="2"/>
                <w:sz w:val="28"/>
                <w:szCs w:val="28"/>
                <w:lang w:val="en-US" w:eastAsia="zh-CN" w:bidi="ar-SA"/>
              </w:rPr>
              <m:t>]</m:t>
            </m:r>
            <m:ctrlPr>
              <w:rPr>
                <w:rFonts w:hint="default" w:ascii="Cambria Math" w:hAnsi="Cambria Math" w:cs="Cambria Math"/>
                <w:i/>
                <w:kern w:val="2"/>
                <w:sz w:val="28"/>
                <w:szCs w:val="28"/>
                <w:lang w:val="en-US" w:eastAsia="zh-CN" w:bidi="ar-SA"/>
              </w:rPr>
            </m:ctrlPr>
          </m:e>
        </m:box>
      </m:oMath>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实序列z变换的零极点共轭成对出现</w:t>
      </w:r>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z域微分性质</w:t>
      </w:r>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X[z]</m:t>
              </m:r>
              <m:ctrlPr>
                <w:rPr>
                  <w:rFonts w:hint="default" w:ascii="Cambria Math" w:hAnsi="Cambria Math" w:cs="Cambria Math"/>
                  <w:i/>
                  <w:kern w:val="2"/>
                  <w:sz w:val="28"/>
                  <w:szCs w:val="28"/>
                  <w:lang w:val="en-US" w:eastAsia="zh-CN" w:bidi="ar-SA"/>
                </w:rPr>
              </m:ctrlPr>
            </m:e>
          </m:box>
        </m:oMath>
      </m:oMathPara>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default" w:ascii="Cambria Math" w:hAnsi="Cambria Math" w:cs="Cambria Math"/>
              <w:kern w:val="2"/>
              <w:sz w:val="28"/>
              <w:szCs w:val="28"/>
              <w:lang w:val="en-US" w:eastAsia="zh-CN" w:bidi="ar-SA"/>
            </w:rPr>
            <m:t>n</m:t>
          </m:r>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z</m:t>
              </m:r>
              <m:f>
                <m:fPr>
                  <m:ctrlPr>
                    <w:rPr>
                      <w:rFonts w:hint="default" w:ascii="Cambria Math" w:hAnsi="Cambria Math" w:cs="Cambria Math"/>
                      <w:i/>
                      <w:kern w:val="2"/>
                      <w:sz w:val="28"/>
                      <w:szCs w:val="28"/>
                      <w:lang w:val="en-US" w:eastAsia="zh-CN" w:bidi="ar-SA"/>
                    </w:rPr>
                  </m:ctrlPr>
                </m:fPr>
                <m:num>
                  <m:r>
                    <m:rPr/>
                    <w:rPr>
                      <w:rFonts w:hint="default" w:ascii="Cambria Math" w:hAnsi="Cambria Math" w:cs="Cambria Math"/>
                      <w:kern w:val="2"/>
                      <w:sz w:val="28"/>
                      <w:szCs w:val="28"/>
                      <w:lang w:val="en-US" w:eastAsia="zh-CN" w:bidi="ar-SA"/>
                    </w:rPr>
                    <m:t>d</m:t>
                  </m:r>
                  <m:ctrlPr>
                    <w:rPr>
                      <w:rFonts w:hint="default" w:ascii="Cambria Math" w:hAnsi="Cambria Math" w:cs="Cambria Math"/>
                      <w:i/>
                      <w:kern w:val="2"/>
                      <w:sz w:val="28"/>
                      <w:szCs w:val="28"/>
                      <w:lang w:val="en-US" w:eastAsia="zh-CN" w:bidi="ar-SA"/>
                    </w:rPr>
                  </m:ctrlPr>
                </m:num>
                <m:den>
                  <m:r>
                    <m:rPr/>
                    <w:rPr>
                      <w:rFonts w:hint="default" w:ascii="Cambria Math" w:hAnsi="Cambria Math" w:cs="Cambria Math"/>
                      <w:kern w:val="2"/>
                      <w:sz w:val="28"/>
                      <w:szCs w:val="28"/>
                      <w:lang w:val="en-US" w:eastAsia="zh-CN" w:bidi="ar-SA"/>
                    </w:rPr>
                    <m:t>dz</m:t>
                  </m:r>
                  <m:ctrlPr>
                    <w:rPr>
                      <w:rFonts w:hint="default" w:ascii="Cambria Math" w:hAnsi="Cambria Math" w:cs="Cambria Math"/>
                      <w:i/>
                      <w:kern w:val="2"/>
                      <w:sz w:val="28"/>
                      <w:szCs w:val="28"/>
                      <w:lang w:val="en-US" w:eastAsia="zh-CN" w:bidi="ar-SA"/>
                    </w:rPr>
                  </m:ctrlPr>
                </m:den>
              </m:f>
              <m:r>
                <m:rPr/>
                <w:rPr>
                  <w:rFonts w:hint="default" w:ascii="Cambria Math" w:hAnsi="Cambria Math" w:cs="Cambria Math"/>
                  <w:kern w:val="2"/>
                  <w:sz w:val="28"/>
                  <w:szCs w:val="28"/>
                  <w:lang w:val="en-US" w:eastAsia="zh-CN" w:bidi="ar-SA"/>
                </w:rPr>
                <m:t>X[z]</m:t>
              </m:r>
              <m:ctrlPr>
                <w:rPr>
                  <w:rFonts w:hint="default" w:ascii="Cambria Math" w:hAnsi="Cambria Math" w:cs="Cambria Math"/>
                  <w:i/>
                  <w:kern w:val="2"/>
                  <w:sz w:val="28"/>
                  <w:szCs w:val="28"/>
                  <w:lang w:val="en-US" w:eastAsia="zh-CN" w:bidi="ar-SA"/>
                </w:rPr>
              </m:ctrlPr>
            </m:e>
          </m:box>
        </m:oMath>
      </m:oMathPara>
    </w:p>
    <w:p>
      <w:pPr>
        <w:numPr>
          <w:ilvl w:val="0"/>
          <w:numId w:val="0"/>
        </w:numPr>
        <w:ind w:leftChars="0"/>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时域卷积性质</w:t>
      </w:r>
    </w:p>
    <w:p>
      <w:pPr>
        <w:numPr>
          <w:ilvl w:val="0"/>
          <w:numId w:val="0"/>
        </w:numPr>
        <w:rPr>
          <w:rFonts w:hint="default" w:hAnsi="Cambria Math" w:cs="Cambria Math"/>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eastAsia="宋体" w:cs="Cambria Math"/>
          <w:b w:val="0"/>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box>
        </m:oMath>
      </m:oMathPara>
    </w:p>
    <w:p>
      <w:pPr>
        <w:numPr>
          <w:ilvl w:val="0"/>
          <w:numId w:val="0"/>
        </w:numPr>
        <w:rPr>
          <w:rFonts w:hint="default" w:hAnsi="Cambria Math" w:cs="Cambria Math"/>
          <w:i w:val="0"/>
          <w:kern w:val="2"/>
          <w:sz w:val="28"/>
          <w:szCs w:val="28"/>
          <w:lang w:val="en-US" w:eastAsia="zh-CN" w:bidi="ar-SA"/>
        </w:rPr>
      </w:pPr>
      <m:oMathPara>
        <m:oMath>
          <m:sSub>
            <m:sSubPr>
              <m:ctrlPr>
                <w:rPr>
                  <w:rFonts w:ascii="Cambria Math" w:hAnsi="Cambria Math" w:cs="Cambria Math"/>
                  <w:i/>
                  <w:kern w:val="2"/>
                  <w:sz w:val="28"/>
                  <w:szCs w:val="28"/>
                  <w:lang w:val="en-US" w:bidi="ar-SA"/>
                </w:rPr>
              </m:ctrlPr>
            </m:sSubPr>
            <m:e>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L</m:t>
                  </m:r>
                  <m:ctrlPr>
                    <w:rPr>
                      <w:rFonts w:hint="default" w:ascii="Cambria Math" w:hAnsi="Cambria Math" w:cs="Cambria Math"/>
                      <w:i/>
                      <w:kern w:val="2"/>
                      <w:sz w:val="28"/>
                      <w:szCs w:val="28"/>
                      <w:lang w:val="en-US" w:eastAsia="zh-CN" w:bidi="ar-SA"/>
                    </w:rPr>
                  </m:ctrlPr>
                </m:e>
              </m:groupCh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default" w:ascii="Cambria Math" w:hAnsi="Cambria Math" w:cs="Cambria Math"/>
                      <w:kern w:val="2"/>
                      <w:sz w:val="28"/>
                      <w:szCs w:val="28"/>
                      <w:lang w:val="en-US" w:eastAsia="zh-CN" w:bidi="ar-SA"/>
                    </w:rPr>
                    <m:t>1</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[z]</m:t>
              </m:r>
              <m:sSub>
                <m:sSubPr>
                  <m:ctrlPr>
                    <w:rPr>
                      <w:rFonts w:ascii="Cambria Math" w:hAnsi="Cambria Math" w:cs="Cambria Math"/>
                      <w:i/>
                      <w:kern w:val="2"/>
                      <w:sz w:val="28"/>
                      <w:szCs w:val="28"/>
                      <w:lang w:val="en-US" w:bidi="ar-SA"/>
                    </w:rPr>
                  </m:ctrlPr>
                </m:sSubPr>
                <m:e>
                  <m:r>
                    <m:rPr/>
                    <w:rPr>
                      <w:rFonts w:hint="default" w:ascii="Cambria Math" w:hAnsi="Cambria Math" w:cs="Cambria Math"/>
                      <w:kern w:val="2"/>
                      <w:sz w:val="28"/>
                      <w:szCs w:val="28"/>
                      <w:lang w:val="en-US" w:eastAsia="zh-CN" w:bidi="ar-SA"/>
                    </w:rPr>
                    <m:t>X</m:t>
                  </m:r>
                  <m:ctrlPr>
                    <w:rPr>
                      <w:rFonts w:ascii="Cambria Math" w:hAnsi="Cambria Math" w:cs="Cambria Math"/>
                      <w:i/>
                      <w:kern w:val="2"/>
                      <w:sz w:val="28"/>
                      <w:szCs w:val="28"/>
                      <w:lang w:val="en-US" w:bidi="ar-SA"/>
                    </w:rPr>
                  </m:ctrlPr>
                </m:e>
                <m:sub>
                  <m:r>
                    <m:rPr/>
                    <w:rPr>
                      <w:rFonts w:hint="eastAsia" w:ascii="Cambria Math" w:hAnsi="Cambria Math" w:cs="Cambria Math"/>
                      <w:kern w:val="2"/>
                      <w:sz w:val="28"/>
                      <w:szCs w:val="28"/>
                      <w:lang w:val="en-US" w:eastAsia="zh-CN" w:bidi="ar-SA"/>
                    </w:rPr>
                    <m:t>2</m:t>
                  </m:r>
                  <m:ctrlPr>
                    <w:rPr>
                      <w:rFonts w:ascii="Cambria Math" w:hAnsi="Cambria Math" w:cs="Cambria Math"/>
                      <w:i/>
                      <w:kern w:val="2"/>
                      <w:sz w:val="28"/>
                      <w:szCs w:val="28"/>
                      <w:lang w:val="en-US" w:bidi="ar-SA"/>
                    </w:rPr>
                  </m:ctrlPr>
                </m:sub>
              </m:sSub>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box>
        </m:oMath>
      </m:oMathPara>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z反变换</w:t>
      </w:r>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大量有理z变换，通过部分分式展开求反变换</w:t>
      </w:r>
    </w:p>
    <w:p>
      <w:pPr>
        <w:numPr>
          <w:ilvl w:val="0"/>
          <w:numId w:val="0"/>
        </w:numPr>
        <w:ind w:leftChars="0"/>
      </w:pPr>
      <w:r>
        <w:drawing>
          <wp:inline distT="0" distB="0" distL="114300" distR="114300">
            <wp:extent cx="4667250" cy="2700655"/>
            <wp:effectExtent l="0" t="0" r="0" b="4445"/>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71"/>
                    <a:stretch>
                      <a:fillRect/>
                    </a:stretch>
                  </pic:blipFill>
                  <pic:spPr>
                    <a:xfrm>
                      <a:off x="0" y="0"/>
                      <a:ext cx="4667250" cy="2700655"/>
                    </a:xfrm>
                    <a:prstGeom prst="rect">
                      <a:avLst/>
                    </a:prstGeom>
                    <a:noFill/>
                    <a:ln>
                      <a:noFill/>
                    </a:ln>
                  </pic:spPr>
                </pic:pic>
              </a:graphicData>
            </a:graphic>
          </wp:inline>
        </w:drawing>
      </w:r>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幂级数展开法</w:t>
      </w:r>
    </w:p>
    <w:p>
      <w:pPr>
        <w:numPr>
          <w:ilvl w:val="0"/>
          <w:numId w:val="0"/>
        </w:numPr>
        <w:ind w:leftChars="0"/>
        <w:rPr>
          <w:rFonts w:hint="eastAsia"/>
          <w:lang w:val="en-US" w:eastAsia="zh-CN"/>
        </w:rPr>
      </w:pPr>
      <w:r>
        <w:drawing>
          <wp:inline distT="0" distB="0" distL="114300" distR="114300">
            <wp:extent cx="4491355" cy="2819400"/>
            <wp:effectExtent l="0" t="0" r="4445" b="0"/>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72"/>
                    <a:stretch>
                      <a:fillRect/>
                    </a:stretch>
                  </pic:blipFill>
                  <pic:spPr>
                    <a:xfrm>
                      <a:off x="0" y="0"/>
                      <a:ext cx="4491355" cy="2819400"/>
                    </a:xfrm>
                    <a:prstGeom prst="rect">
                      <a:avLst/>
                    </a:prstGeom>
                    <a:noFill/>
                    <a:ln>
                      <a:noFill/>
                    </a:ln>
                  </pic:spPr>
                </pic:pic>
              </a:graphicData>
            </a:graphic>
          </wp:inline>
        </w:drawing>
      </w:r>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利用z变换分析离散时间LTI系统</w:t>
      </w:r>
    </w:p>
    <w:p>
      <w:pPr>
        <w:numPr>
          <w:ilvl w:val="0"/>
          <w:numId w:val="0"/>
        </w:numPr>
        <w:ind w:leftChars="0"/>
        <w:rPr>
          <w:rFonts w:hint="default"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因果性</w:t>
      </w:r>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充要条件：LTI系统函数的收敛域为某个圆的外部，而且包括无穷远点（等价于有理系统函数中分子多项式的阶次不能高于分母多项式的阶次）</w:t>
      </w:r>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稳定性</w:t>
      </w:r>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充要条件：系统函数的收敛域包含ｚ平面上的单位圆</w:t>
      </w:r>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因果且稳定</w:t>
      </w:r>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其系统函数的极点都在单位圆的外部</w:t>
      </w:r>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单边ｚ变换</w:t>
      </w:r>
    </w:p>
    <w:p>
      <w:pPr>
        <w:numPr>
          <w:ilvl w:val="0"/>
          <w:numId w:val="0"/>
        </w:numPr>
        <w:ind w:leftChars="0"/>
        <w:rPr>
          <w:rFonts w:hint="eastAsia" w:hAnsi="Cambria Math" w:cs="Cambria Math"/>
          <w:i w:val="0"/>
          <w:kern w:val="2"/>
          <w:sz w:val="28"/>
          <w:szCs w:val="28"/>
          <w:lang w:val="en-US" w:eastAsia="zh-CN" w:bidi="ar-SA"/>
        </w:rPr>
      </w:pPr>
      <m:oMathPara>
        <m:oMath>
          <m:r>
            <m:rPr>
              <m:sty m:val="p"/>
            </m:rPr>
            <w:rPr>
              <w:rFonts w:hint="eastAsia" w:ascii="Cambria Math" w:hAnsi="Cambria Math" w:cs="宋体"/>
              <w:kern w:val="2"/>
              <w:sz w:val="28"/>
              <w:szCs w:val="28"/>
              <w:lang w:val="en-US" w:eastAsia="zh-CN" w:bidi="ar-SA"/>
            </w:rPr>
            <m:t>X</m:t>
          </m:r>
          <m:r>
            <m:rPr>
              <m:sty m:val="p"/>
            </m:rPr>
            <w:rPr>
              <w:rFonts w:hint="default" w:ascii="Cambria Math" w:hAnsi="Cambria Math" w:cs="宋体"/>
              <w:kern w:val="2"/>
              <w:sz w:val="28"/>
              <w:szCs w:val="28"/>
              <w:lang w:val="en-US" w:eastAsia="zh-CN" w:bidi="ar-SA"/>
            </w:rPr>
            <m:t>(z)=</m:t>
          </m:r>
          <m:nary>
            <m:naryPr>
              <m:chr m:val="∑"/>
              <m:limLoc m:val="undOvr"/>
              <m:ctrlPr>
                <w:rPr>
                  <w:rFonts w:hint="default" w:ascii="Cambria Math" w:hAnsi="Cambria Math" w:cs="宋体"/>
                  <w:i w:val="0"/>
                  <w:kern w:val="2"/>
                  <w:sz w:val="28"/>
                  <w:szCs w:val="28"/>
                  <w:lang w:val="en-US" w:eastAsia="zh-CN" w:bidi="ar-SA"/>
                </w:rPr>
              </m:ctrlPr>
            </m:naryPr>
            <m:sub>
              <m:r>
                <m:rPr>
                  <m:sty m:val="p"/>
                </m:rPr>
                <w:rPr>
                  <w:rFonts w:hint="default" w:ascii="Cambria Math" w:hAnsi="Cambria Math" w:cs="宋体"/>
                  <w:kern w:val="2"/>
                  <w:sz w:val="28"/>
                  <w:szCs w:val="28"/>
                  <w:lang w:val="en-US" w:eastAsia="zh-CN" w:bidi="ar-SA"/>
                </w:rPr>
                <m:t>n=</m:t>
              </m:r>
              <m:r>
                <m:rPr>
                  <m:sty m:val="p"/>
                </m:rPr>
                <w:rPr>
                  <w:rFonts w:hint="eastAsia" w:ascii="Cambria Math" w:hAnsi="Cambria Math" w:cs="宋体"/>
                  <w:kern w:val="2"/>
                  <w:sz w:val="28"/>
                  <w:szCs w:val="28"/>
                  <w:lang w:val="en-US" w:eastAsia="zh-CN" w:bidi="ar-SA"/>
                </w:rPr>
                <m:t>０</m:t>
              </m:r>
              <m:ctrlPr>
                <w:rPr>
                  <w:rFonts w:hint="default" w:ascii="Cambria Math" w:hAnsi="Cambria Math" w:cs="宋体"/>
                  <w:kern w:val="2"/>
                  <w:sz w:val="28"/>
                  <w:szCs w:val="28"/>
                  <w:lang w:val="en-US" w:eastAsia="zh-CN" w:bidi="ar-SA"/>
                </w:rPr>
              </m:ctrlPr>
            </m:sub>
            <m:sup>
              <m:r>
                <m:rPr>
                  <m:sty m:val="p"/>
                </m:rPr>
                <w:rPr>
                  <w:rFonts w:ascii="Cambria Math" w:hAnsi="Cambria Math" w:cs="宋体"/>
                  <w:kern w:val="2"/>
                  <w:sz w:val="28"/>
                  <w:szCs w:val="28"/>
                  <w:lang w:val="en-US" w:bidi="ar-SA"/>
                </w:rPr>
                <m:t>∞</m:t>
              </m:r>
              <m:ctrlPr>
                <w:rPr>
                  <w:rFonts w:hint="default" w:ascii="Cambria Math" w:hAnsi="Cambria Math" w:cs="宋体"/>
                  <w:i w:val="0"/>
                  <w:kern w:val="2"/>
                  <w:sz w:val="28"/>
                  <w:szCs w:val="28"/>
                  <w:lang w:val="en-US" w:eastAsia="zh-CN" w:bidi="ar-SA"/>
                </w:rPr>
              </m:ctrlPr>
            </m:sup>
            <m:e>
              <m:r>
                <m:rPr>
                  <m:sty m:val="p"/>
                </m:rPr>
                <w:rPr>
                  <w:rFonts w:hint="default" w:ascii="Cambria Math" w:hAnsi="Cambria Math" w:cs="宋体"/>
                  <w:kern w:val="2"/>
                  <w:sz w:val="28"/>
                  <w:szCs w:val="28"/>
                  <w:lang w:val="en-US" w:eastAsia="zh-CN" w:bidi="ar-SA"/>
                </w:rPr>
                <m:t>x[n]</m:t>
              </m:r>
              <m:sSup>
                <m:sSupPr>
                  <m:ctrlPr>
                    <w:rPr>
                      <w:rFonts w:hint="default" w:ascii="Cambria Math" w:hAnsi="Cambria Math" w:cs="宋体"/>
                      <w:i w:val="0"/>
                      <w:kern w:val="2"/>
                      <w:sz w:val="28"/>
                      <w:szCs w:val="28"/>
                      <w:lang w:val="en-US" w:eastAsia="zh-CN" w:bidi="ar-SA"/>
                    </w:rPr>
                  </m:ctrlPr>
                </m:sSupPr>
                <m:e>
                  <m:r>
                    <m:rPr>
                      <m:sty m:val="p"/>
                    </m:rPr>
                    <w:rPr>
                      <w:rFonts w:hint="default" w:ascii="Cambria Math" w:hAnsi="Cambria Math" w:cs="宋体"/>
                      <w:kern w:val="2"/>
                      <w:sz w:val="28"/>
                      <w:szCs w:val="28"/>
                      <w:lang w:val="en-US" w:eastAsia="zh-CN" w:bidi="ar-SA"/>
                    </w:rPr>
                    <m:t>z</m:t>
                  </m:r>
                  <m:ctrlPr>
                    <w:rPr>
                      <w:rFonts w:hint="default" w:ascii="Cambria Math" w:hAnsi="Cambria Math" w:cs="宋体"/>
                      <w:i w:val="0"/>
                      <w:kern w:val="2"/>
                      <w:sz w:val="28"/>
                      <w:szCs w:val="28"/>
                      <w:lang w:val="en-US" w:eastAsia="zh-CN" w:bidi="ar-SA"/>
                    </w:rPr>
                  </m:ctrlPr>
                </m:e>
                <m:sup>
                  <m:r>
                    <m:rPr>
                      <m:sty m:val="p"/>
                    </m:rPr>
                    <w:rPr>
                      <w:rFonts w:hint="default" w:ascii="Cambria Math" w:hAnsi="Cambria Math" w:cs="宋体"/>
                      <w:kern w:val="2"/>
                      <w:sz w:val="28"/>
                      <w:szCs w:val="28"/>
                      <w:lang w:val="en-US" w:eastAsia="zh-CN" w:bidi="ar-SA"/>
                    </w:rPr>
                    <m:t>−n</m:t>
                  </m:r>
                  <m:ctrlPr>
                    <w:rPr>
                      <w:rFonts w:hint="default" w:ascii="Cambria Math" w:hAnsi="Cambria Math" w:cs="宋体"/>
                      <w:i w:val="0"/>
                      <w:kern w:val="2"/>
                      <w:sz w:val="28"/>
                      <w:szCs w:val="28"/>
                      <w:lang w:val="en-US" w:eastAsia="zh-CN" w:bidi="ar-SA"/>
                    </w:rPr>
                  </m:ctrlPr>
                </m:sup>
              </m:sSup>
              <m:ctrlPr>
                <w:rPr>
                  <w:rFonts w:hint="default" w:ascii="Cambria Math" w:hAnsi="Cambria Math" w:cs="宋体"/>
                  <w:i w:val="0"/>
                  <w:kern w:val="2"/>
                  <w:sz w:val="28"/>
                  <w:szCs w:val="28"/>
                  <w:lang w:val="en-US" w:eastAsia="zh-CN" w:bidi="ar-SA"/>
                </w:rPr>
              </m:ctrlPr>
            </m:e>
          </m:nary>
        </m:oMath>
      </m:oMathPara>
    </w:p>
    <w:p>
      <w:pPr>
        <w:numPr>
          <w:ilvl w:val="0"/>
          <w:numId w:val="22"/>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时移性质</w:t>
      </w:r>
    </w:p>
    <w:p>
      <w:pPr>
        <w:numPr>
          <w:ilvl w:val="0"/>
          <w:numId w:val="0"/>
        </w:numPr>
        <w:ind w:leftChars="0"/>
        <w:rPr>
          <w:rFonts w:hint="default" w:hAnsi="Cambria Math" w:cs="Cambria Math"/>
          <w:i w:val="0"/>
          <w:kern w:val="2"/>
          <w:sz w:val="28"/>
          <w:szCs w:val="28"/>
          <w:lang w:val="en-US" w:eastAsia="zh-CN" w:bidi="ar-SA"/>
        </w:rPr>
      </w:pPr>
      <m:oMathPara>
        <m:oMath>
          <m:r>
            <m:rPr>
              <m:sty m:val="p"/>
            </m:rPr>
            <w:rPr>
              <w:rFonts w:hint="eastAsia" w:ascii="Cambria Math" w:hAnsi="Cambria Math" w:cs="Cambria Math"/>
              <w:kern w:val="2"/>
              <w:sz w:val="28"/>
              <w:szCs w:val="28"/>
              <w:lang w:val="en-US" w:eastAsia="zh-CN" w:bidi="ar-SA"/>
            </w:rPr>
            <m:t>x</m:t>
          </m:r>
          <m:r>
            <m:rPr>
              <m:sty m:val="p"/>
            </m:rPr>
            <w:rPr>
              <w:rFonts w:hint="default" w:ascii="Cambria Math" w:hAnsi="Cambria Math" w:cs="Cambria Math"/>
              <w:kern w:val="2"/>
              <w:sz w:val="28"/>
              <w:szCs w:val="28"/>
              <w:lang w:val="en-US" w:eastAsia="zh-CN" w:bidi="ar-SA"/>
            </w:rPr>
            <m:t>[n−</m:t>
          </m:r>
          <m:r>
            <m:rPr>
              <m:sty m:val="p"/>
            </m:rPr>
            <w:rPr>
              <w:rFonts w:hint="eastAsia" w:ascii="Cambria Math" w:hAnsi="Cambria Math" w:cs="Cambria Math"/>
              <w:kern w:val="2"/>
              <w:sz w:val="28"/>
              <w:szCs w:val="28"/>
              <w:lang w:val="en-US" w:eastAsia="zh-CN" w:bidi="ar-SA"/>
            </w:rPr>
            <m:t>1</m:t>
          </m:r>
          <m:r>
            <m:rPr>
              <m:sty m:val="p"/>
            </m:rPr>
            <w:rPr>
              <w:rFonts w:hint="default" w:ascii="Cambria Math" w:hAnsi="Cambria Math" w:cs="Cambria Math"/>
              <w:kern w:val="2"/>
              <w:sz w:val="28"/>
              <w:szCs w:val="28"/>
              <w:lang w:val="en-US" w:eastAsia="zh-CN" w:bidi="ar-SA"/>
            </w:rPr>
            <m:t>]u[n]</m:t>
          </m:r>
          <m:box>
            <m:boxPr>
              <m:opEmu m:val="1"/>
              <m:ctrlPr>
                <w:rPr>
                  <w:rFonts w:hint="default" w:ascii="Cambria Math" w:hAnsi="Cambria Math" w:cs="Cambria Math"/>
                  <w:i/>
                  <w:kern w:val="2"/>
                  <w:sz w:val="28"/>
                  <w:szCs w:val="28"/>
                  <w:lang w:val="en-US" w:eastAsia="zh-CN" w:bidi="ar-SA"/>
                </w:rPr>
              </m:ctrlPr>
            </m:boxPr>
            <m:e>
              <m:groupChr>
                <m:groupChrPr>
                  <m:chr m:val="→"/>
                  <m:vertJc m:val="bot"/>
                  <m:ctrlPr>
                    <w:rPr>
                      <w:rFonts w:hint="default" w:ascii="Cambria Math" w:hAnsi="Cambria Math" w:cs="Cambria Math"/>
                      <w:i/>
                      <w:kern w:val="2"/>
                      <w:sz w:val="28"/>
                      <w:szCs w:val="28"/>
                      <w:lang w:val="en-US" w:eastAsia="zh-CN" w:bidi="ar-SA"/>
                    </w:rPr>
                  </m:ctrlPr>
                </m:groupChrPr>
                <m:e>
                  <m:r>
                    <m:rPr/>
                    <w:rPr>
                      <w:rFonts w:hint="default" w:ascii="Cambria Math" w:hAnsi="Cambria Math" w:cs="Cambria Math"/>
                      <w:kern w:val="2"/>
                      <w:sz w:val="28"/>
                      <w:szCs w:val="28"/>
                      <w:lang w:val="en-US" w:eastAsia="zh-CN" w:bidi="ar-SA"/>
                    </w:rPr>
                    <m:t>z</m:t>
                  </m:r>
                  <m:ctrlPr>
                    <w:rPr>
                      <w:rFonts w:hint="default" w:ascii="Cambria Math" w:hAnsi="Cambria Math" w:cs="Cambria Math"/>
                      <w:i/>
                      <w:kern w:val="2"/>
                      <w:sz w:val="28"/>
                      <w:szCs w:val="28"/>
                      <w:lang w:val="en-US" w:eastAsia="zh-CN" w:bidi="ar-SA"/>
                    </w:rPr>
                  </m:ctrlPr>
                </m:e>
              </m:groupChr>
              <m:r>
                <m:rPr/>
                <w:rPr>
                  <w:rFonts w:hint="default" w:ascii="Cambria Math" w:hAnsi="Cambria Math" w:cs="Cambria Math"/>
                  <w:kern w:val="2"/>
                  <w:sz w:val="28"/>
                  <w:szCs w:val="28"/>
                  <w:lang w:val="en-US" w:eastAsia="zh-CN" w:bidi="ar-SA"/>
                </w:rPr>
                <m:t>X[z]</m:t>
              </m:r>
              <m:ctrlPr>
                <w:rPr>
                  <w:rFonts w:hint="default" w:ascii="Cambria Math" w:hAnsi="Cambria Math" w:cs="Cambria Math"/>
                  <w:i/>
                  <w:kern w:val="2"/>
                  <w:sz w:val="28"/>
                  <w:szCs w:val="28"/>
                  <w:lang w:val="en-US" w:eastAsia="zh-CN" w:bidi="ar-SA"/>
                </w:rPr>
              </m:ctrlPr>
            </m:e>
          </m:box>
          <m:r>
            <m:rPr/>
            <w:rPr>
              <w:rFonts w:hint="default" w:ascii="Cambria Math" w:hAnsi="Cambria Math" w:cs="Cambria Math"/>
              <w:kern w:val="2"/>
              <w:sz w:val="28"/>
              <w:szCs w:val="28"/>
              <w:lang w:val="en-US" w:eastAsia="zh-CN" w:bidi="ar-SA"/>
            </w:rPr>
            <m:t>+x[−1]</m:t>
          </m:r>
        </m:oMath>
      </m:oMathPara>
    </w:p>
    <w:p>
      <w:pPr>
        <w:numPr>
          <w:ilvl w:val="0"/>
          <w:numId w:val="0"/>
        </w:numPr>
        <w:ind w:leftChars="0"/>
        <w:rPr>
          <w:rFonts w:hint="eastAsia" w:hAnsi="Cambria Math" w:cs="Cambria Math"/>
          <w:i w:val="0"/>
          <w:kern w:val="2"/>
          <w:sz w:val="28"/>
          <w:szCs w:val="28"/>
          <w:lang w:val="en-US" w:eastAsia="zh-CN" w:bidi="ar-SA"/>
        </w:rPr>
      </w:pPr>
      <w:r>
        <w:rPr>
          <w:rFonts w:hint="eastAsia" w:hAnsi="Cambria Math" w:cs="Cambria Math"/>
          <w:i w:val="0"/>
          <w:kern w:val="2"/>
          <w:sz w:val="28"/>
          <w:szCs w:val="28"/>
          <w:lang w:val="en-US" w:eastAsia="zh-CN" w:bidi="ar-SA"/>
        </w:rPr>
        <w:t>初值定理</w:t>
      </w:r>
    </w:p>
    <w:p>
      <w:pPr>
        <w:numPr>
          <w:ilvl w:val="0"/>
          <w:numId w:val="0"/>
        </w:numPr>
        <w:rPr>
          <w:rFonts w:hint="default" w:hAnsi="Cambria Math" w:cs="宋体"/>
          <w:i w:val="0"/>
          <w:kern w:val="2"/>
          <w:sz w:val="28"/>
          <w:szCs w:val="28"/>
          <w:lang w:val="en-US" w:eastAsia="zh-CN" w:bidi="ar-SA"/>
        </w:rPr>
      </w:pPr>
      <m:oMathPara>
        <m:oMath>
          <m:r>
            <m:rPr>
              <m:sty m:val="p"/>
            </m:rPr>
            <w:rPr>
              <w:rFonts w:hint="default" w:ascii="Cambria Math" w:hAnsi="Cambria Math" w:cs="宋体"/>
              <w:kern w:val="2"/>
              <w:sz w:val="28"/>
              <w:szCs w:val="28"/>
              <w:lang w:val="en-US" w:eastAsia="zh-CN" w:bidi="ar-SA"/>
            </w:rPr>
            <m:t>x[0]=</m:t>
          </m:r>
          <m:func>
            <m:funcPr>
              <m:ctrlPr>
                <w:rPr>
                  <w:rFonts w:hint="default" w:ascii="Cambria Math" w:hAnsi="Cambria Math" w:cs="宋体"/>
                  <w:i w:val="0"/>
                  <w:kern w:val="2"/>
                  <w:sz w:val="28"/>
                  <w:szCs w:val="28"/>
                  <w:lang w:val="en-US" w:eastAsia="zh-CN" w:bidi="ar-SA"/>
                </w:rPr>
              </m:ctrlPr>
            </m:funcPr>
            <m:fName>
              <m:limLow>
                <m:limLowPr>
                  <m:ctrlPr>
                    <w:rPr>
                      <w:rFonts w:hint="default" w:ascii="Cambria Math" w:hAnsi="Cambria Math" w:cs="宋体"/>
                      <w:kern w:val="2"/>
                      <w:sz w:val="28"/>
                      <w:szCs w:val="28"/>
                      <w:lang w:val="en-US" w:eastAsia="zh-CN" w:bidi="ar-SA"/>
                    </w:rPr>
                  </m:ctrlPr>
                </m:limLowPr>
                <m:e>
                  <m:r>
                    <m:rPr>
                      <m:sty m:val="p"/>
                    </m:rPr>
                    <w:rPr>
                      <w:rFonts w:ascii="Cambria Math" w:hAnsi="Cambria Math" w:cs="宋体"/>
                      <w:kern w:val="2"/>
                      <w:sz w:val="28"/>
                      <w:szCs w:val="28"/>
                      <w:lang w:val="en-US" w:bidi="ar-SA"/>
                    </w:rPr>
                    <m:t>lim</m:t>
                  </m:r>
                  <m:ctrlPr>
                    <w:rPr>
                      <w:rFonts w:hint="default" w:ascii="Cambria Math" w:hAnsi="Cambria Math" w:cs="宋体"/>
                      <w:i w:val="0"/>
                      <w:kern w:val="2"/>
                      <w:sz w:val="28"/>
                      <w:szCs w:val="28"/>
                      <w:lang w:val="en-US" w:eastAsia="zh-CN" w:bidi="ar-SA"/>
                    </w:rPr>
                  </m:ctrlPr>
                </m:e>
                <m:lim>
                  <m:r>
                    <m:rPr>
                      <m:sty m:val="p"/>
                    </m:rPr>
                    <w:rPr>
                      <w:rFonts w:hint="default" w:ascii="Cambria Math" w:hAnsi="Cambria Math" w:cs="宋体"/>
                      <w:kern w:val="2"/>
                      <w:sz w:val="28"/>
                      <w:szCs w:val="28"/>
                      <w:lang w:val="en-US" w:eastAsia="zh-CN" w:bidi="ar-SA"/>
                    </w:rPr>
                    <m:t>z</m:t>
                  </m:r>
                  <m:r>
                    <m:rPr>
                      <m:sty m:val="p"/>
                    </m:rPr>
                    <w:rPr>
                      <w:rFonts w:ascii="Cambria Math" w:hAnsi="Cambria Math" w:cs="宋体"/>
                      <w:kern w:val="2"/>
                      <w:sz w:val="28"/>
                      <w:szCs w:val="28"/>
                      <w:lang w:val="en-US" w:bidi="ar-SA"/>
                    </w:rPr>
                    <m:t>→∞</m:t>
                  </m:r>
                  <m:ctrlPr>
                    <w:rPr>
                      <w:rFonts w:hint="default" w:ascii="Cambria Math" w:hAnsi="Cambria Math" w:cs="宋体"/>
                      <w:i w:val="0"/>
                      <w:kern w:val="2"/>
                      <w:sz w:val="28"/>
                      <w:szCs w:val="28"/>
                      <w:lang w:val="en-US" w:eastAsia="zh-CN" w:bidi="ar-SA"/>
                    </w:rPr>
                  </m:ctrlPr>
                </m:lim>
              </m:limLow>
              <m:ctrlPr>
                <w:rPr>
                  <w:rFonts w:hint="default" w:ascii="Cambria Math" w:hAnsi="Cambria Math" w:cs="宋体"/>
                  <w:i w:val="0"/>
                  <w:kern w:val="2"/>
                  <w:sz w:val="28"/>
                  <w:szCs w:val="28"/>
                  <w:lang w:val="en-US" w:eastAsia="zh-CN" w:bidi="ar-SA"/>
                </w:rPr>
              </m:ctrlPr>
            </m:fName>
            <m:e>
              <m:r>
                <m:rPr>
                  <m:sty m:val="p"/>
                </m:rPr>
                <w:rPr>
                  <w:rFonts w:hint="default" w:ascii="Cambria Math" w:hAnsi="Cambria Math" w:cs="宋体"/>
                  <w:kern w:val="2"/>
                  <w:sz w:val="28"/>
                  <w:szCs w:val="28"/>
                  <w:lang w:val="en-US" w:eastAsia="zh-CN" w:bidi="ar-SA"/>
                </w:rPr>
                <m:t>X[z]</m:t>
              </m:r>
              <m:ctrlPr>
                <w:rPr>
                  <w:rFonts w:hint="default" w:ascii="Cambria Math" w:hAnsi="Cambria Math" w:cs="宋体"/>
                  <w:i w:val="0"/>
                  <w:kern w:val="2"/>
                  <w:sz w:val="28"/>
                  <w:szCs w:val="28"/>
                  <w:lang w:val="en-US" w:eastAsia="zh-CN" w:bidi="ar-SA"/>
                </w:rPr>
              </m:ctrlPr>
            </m:e>
          </m:func>
        </m:oMath>
      </m:oMathPara>
    </w:p>
    <w:p>
      <w:pPr>
        <w:numPr>
          <w:ilvl w:val="0"/>
          <w:numId w:val="0"/>
        </w:numPr>
        <w:rPr>
          <w:rFonts w:hint="eastAsia" w:hAnsi="Cambria Math" w:cs="宋体"/>
          <w:i w:val="0"/>
          <w:kern w:val="2"/>
          <w:sz w:val="28"/>
          <w:szCs w:val="28"/>
          <w:lang w:val="en-US" w:eastAsia="zh-CN" w:bidi="ar-SA"/>
        </w:rPr>
      </w:pPr>
      <w:r>
        <w:rPr>
          <w:rFonts w:hint="eastAsia" w:hAnsi="Cambria Math" w:cs="宋体"/>
          <w:i w:val="0"/>
          <w:kern w:val="2"/>
          <w:sz w:val="28"/>
          <w:szCs w:val="28"/>
          <w:lang w:val="en-US" w:eastAsia="zh-CN" w:bidi="ar-SA"/>
        </w:rPr>
        <w:t>终值定理</w:t>
      </w:r>
    </w:p>
    <w:p>
      <w:pPr>
        <w:numPr>
          <w:ilvl w:val="0"/>
          <w:numId w:val="0"/>
        </w:numPr>
        <w:rPr>
          <w:rFonts w:hint="eastAsia" w:hAnsi="Cambria Math" w:cs="宋体"/>
          <w:i w:val="0"/>
          <w:kern w:val="2"/>
          <w:sz w:val="28"/>
          <w:szCs w:val="28"/>
          <w:lang w:val="en-US" w:eastAsia="zh-CN" w:bidi="ar-SA"/>
        </w:rPr>
      </w:pPr>
      <w:r>
        <w:rPr>
          <w:rFonts w:hint="eastAsia" w:hAnsi="Cambria Math" w:cs="宋体"/>
          <w:i w:val="0"/>
          <w:kern w:val="2"/>
          <w:sz w:val="28"/>
          <w:szCs w:val="28"/>
          <w:lang w:val="en-US" w:eastAsia="zh-CN" w:bidi="ar-SA"/>
        </w:rPr>
        <w:t>如果X(z)的全部极点，除有一个一阶极点可以为z=1，其余都在单位圆内，则：</w:t>
      </w:r>
    </w:p>
    <w:p>
      <w:pPr>
        <w:numPr>
          <w:ilvl w:val="0"/>
          <w:numId w:val="0"/>
        </w:numPr>
        <w:rPr>
          <w:rFonts w:hint="default" w:hAnsi="Cambria Math" w:cs="宋体"/>
          <w:i w:val="0"/>
          <w:kern w:val="2"/>
          <w:sz w:val="28"/>
          <w:szCs w:val="28"/>
          <w:lang w:val="en-US" w:eastAsia="zh-CN" w:bidi="ar-SA"/>
        </w:rPr>
      </w:pPr>
      <m:oMathPara>
        <m:oMath>
          <m:func>
            <m:funcPr>
              <m:ctrlPr>
                <w:rPr>
                  <w:rFonts w:hint="default" w:ascii="Cambria Math" w:hAnsi="Cambria Math" w:cs="宋体"/>
                  <w:i w:val="0"/>
                  <w:kern w:val="2"/>
                  <w:sz w:val="28"/>
                  <w:szCs w:val="28"/>
                  <w:lang w:val="en-US" w:eastAsia="zh-CN" w:bidi="ar-SA"/>
                </w:rPr>
              </m:ctrlPr>
            </m:funcPr>
            <m:fName>
              <m:limLow>
                <m:limLowPr>
                  <m:ctrlPr>
                    <w:rPr>
                      <w:rFonts w:hint="default" w:ascii="Cambria Math" w:hAnsi="Cambria Math" w:cs="宋体"/>
                      <w:kern w:val="2"/>
                      <w:sz w:val="28"/>
                      <w:szCs w:val="28"/>
                      <w:lang w:val="en-US" w:eastAsia="zh-CN" w:bidi="ar-SA"/>
                    </w:rPr>
                  </m:ctrlPr>
                </m:limLowPr>
                <m:e>
                  <m:r>
                    <m:rPr>
                      <m:sty m:val="p"/>
                    </m:rPr>
                    <w:rPr>
                      <w:rFonts w:ascii="Cambria Math" w:hAnsi="Cambria Math" w:cs="宋体"/>
                      <w:kern w:val="2"/>
                      <w:sz w:val="28"/>
                      <w:szCs w:val="28"/>
                      <w:lang w:val="en-US" w:bidi="ar-SA"/>
                    </w:rPr>
                    <m:t>lim</m:t>
                  </m:r>
                  <m:ctrlPr>
                    <w:rPr>
                      <w:rFonts w:hint="default" w:ascii="Cambria Math" w:hAnsi="Cambria Math" w:cs="宋体"/>
                      <w:i w:val="0"/>
                      <w:kern w:val="2"/>
                      <w:sz w:val="28"/>
                      <w:szCs w:val="28"/>
                      <w:lang w:val="en-US" w:eastAsia="zh-CN" w:bidi="ar-SA"/>
                    </w:rPr>
                  </m:ctrlPr>
                </m:e>
                <m:lim>
                  <m:r>
                    <m:rPr>
                      <m:sty m:val="p"/>
                    </m:rPr>
                    <w:rPr>
                      <w:rFonts w:hint="default" w:ascii="Cambria Math" w:hAnsi="Cambria Math" w:cs="宋体"/>
                      <w:kern w:val="2"/>
                      <w:sz w:val="28"/>
                      <w:szCs w:val="28"/>
                      <w:lang w:val="en-US" w:eastAsia="zh-CN" w:bidi="ar-SA"/>
                    </w:rPr>
                    <m:t>n</m:t>
                  </m:r>
                  <m:r>
                    <m:rPr>
                      <m:sty m:val="p"/>
                    </m:rPr>
                    <w:rPr>
                      <w:rFonts w:ascii="Cambria Math" w:hAnsi="Cambria Math" w:cs="宋体"/>
                      <w:kern w:val="2"/>
                      <w:sz w:val="28"/>
                      <w:szCs w:val="28"/>
                      <w:lang w:val="en-US" w:bidi="ar-SA"/>
                    </w:rPr>
                    <m:t>→</m:t>
                  </m:r>
                  <m:r>
                    <m:rPr>
                      <m:sty m:val="p"/>
                    </m:rPr>
                    <w:rPr>
                      <w:rFonts w:hint="default" w:ascii="Cambria Math" w:hAnsi="Cambria Math" w:cs="宋体"/>
                      <w:kern w:val="2"/>
                      <w:sz w:val="28"/>
                      <w:szCs w:val="28"/>
                      <w:lang w:val="en-US" w:eastAsia="zh-CN" w:bidi="ar-SA"/>
                    </w:rPr>
                    <m:t>+</m:t>
                  </m:r>
                  <m:r>
                    <m:rPr>
                      <m:sty m:val="p"/>
                    </m:rPr>
                    <w:rPr>
                      <w:rFonts w:ascii="Cambria Math" w:hAnsi="Cambria Math" w:cs="宋体"/>
                      <w:kern w:val="2"/>
                      <w:sz w:val="28"/>
                      <w:szCs w:val="28"/>
                      <w:lang w:val="en-US" w:bidi="ar-SA"/>
                    </w:rPr>
                    <m:t>∞</m:t>
                  </m:r>
                  <m:ctrlPr>
                    <w:rPr>
                      <w:rFonts w:hint="default" w:ascii="Cambria Math" w:hAnsi="Cambria Math" w:cs="宋体"/>
                      <w:i w:val="0"/>
                      <w:kern w:val="2"/>
                      <w:sz w:val="28"/>
                      <w:szCs w:val="28"/>
                      <w:lang w:val="en-US" w:eastAsia="zh-CN" w:bidi="ar-SA"/>
                    </w:rPr>
                  </m:ctrlPr>
                </m:lim>
              </m:limLow>
              <m:ctrlPr>
                <w:rPr>
                  <w:rFonts w:hint="default" w:ascii="Cambria Math" w:hAnsi="Cambria Math" w:cs="宋体"/>
                  <w:i w:val="0"/>
                  <w:kern w:val="2"/>
                  <w:sz w:val="28"/>
                  <w:szCs w:val="28"/>
                  <w:lang w:val="en-US" w:eastAsia="zh-CN" w:bidi="ar-SA"/>
                </w:rPr>
              </m:ctrlPr>
            </m:fName>
            <m:e>
              <m:r>
                <m:rPr>
                  <m:sty m:val="p"/>
                </m:rPr>
                <w:rPr>
                  <w:rFonts w:hint="default" w:ascii="Cambria Math" w:hAnsi="Cambria Math" w:cs="宋体"/>
                  <w:kern w:val="2"/>
                  <w:sz w:val="28"/>
                  <w:szCs w:val="28"/>
                  <w:lang w:val="en-US" w:eastAsia="zh-CN" w:bidi="ar-SA"/>
                </w:rPr>
                <m:t>x[n]</m:t>
              </m:r>
              <m:ctrlPr>
                <w:rPr>
                  <w:rFonts w:hint="default" w:ascii="Cambria Math" w:hAnsi="Cambria Math" w:cs="宋体"/>
                  <w:i w:val="0"/>
                  <w:kern w:val="2"/>
                  <w:sz w:val="28"/>
                  <w:szCs w:val="28"/>
                  <w:lang w:val="en-US" w:eastAsia="zh-CN" w:bidi="ar-SA"/>
                </w:rPr>
              </m:ctrlPr>
            </m:e>
          </m:func>
          <m:r>
            <m:rPr>
              <m:sty m:val="p"/>
            </m:rPr>
            <w:rPr>
              <w:rFonts w:hint="default" w:ascii="Cambria Math" w:hAnsi="Cambria Math" w:cs="宋体"/>
              <w:kern w:val="2"/>
              <w:sz w:val="28"/>
              <w:szCs w:val="28"/>
              <w:lang w:val="en-US" w:eastAsia="zh-CN" w:bidi="ar-SA"/>
            </w:rPr>
            <m:t>=</m:t>
          </m:r>
          <m:func>
            <m:funcPr>
              <m:ctrlPr>
                <w:rPr>
                  <w:rFonts w:hint="default" w:ascii="Cambria Math" w:hAnsi="Cambria Math" w:cs="宋体"/>
                  <w:i w:val="0"/>
                  <w:kern w:val="2"/>
                  <w:sz w:val="28"/>
                  <w:szCs w:val="28"/>
                  <w:lang w:val="en-US" w:eastAsia="zh-CN" w:bidi="ar-SA"/>
                </w:rPr>
              </m:ctrlPr>
            </m:funcPr>
            <m:fName>
              <m:limLow>
                <m:limLowPr>
                  <m:ctrlPr>
                    <w:rPr>
                      <w:rFonts w:hint="default" w:ascii="Cambria Math" w:hAnsi="Cambria Math" w:cs="宋体"/>
                      <w:kern w:val="2"/>
                      <w:sz w:val="28"/>
                      <w:szCs w:val="28"/>
                      <w:lang w:val="en-US" w:eastAsia="zh-CN" w:bidi="ar-SA"/>
                    </w:rPr>
                  </m:ctrlPr>
                </m:limLowPr>
                <m:e>
                  <m:r>
                    <m:rPr>
                      <m:sty m:val="p"/>
                    </m:rPr>
                    <w:rPr>
                      <w:rFonts w:ascii="Cambria Math" w:hAnsi="Cambria Math" w:cs="宋体"/>
                      <w:kern w:val="2"/>
                      <w:sz w:val="28"/>
                      <w:szCs w:val="28"/>
                      <w:lang w:val="en-US" w:bidi="ar-SA"/>
                    </w:rPr>
                    <m:t>lim</m:t>
                  </m:r>
                  <m:ctrlPr>
                    <w:rPr>
                      <w:rFonts w:hint="default" w:ascii="Cambria Math" w:hAnsi="Cambria Math" w:cs="宋体"/>
                      <w:i w:val="0"/>
                      <w:kern w:val="2"/>
                      <w:sz w:val="28"/>
                      <w:szCs w:val="28"/>
                      <w:lang w:val="en-US" w:eastAsia="zh-CN" w:bidi="ar-SA"/>
                    </w:rPr>
                  </m:ctrlPr>
                </m:e>
                <m:lim>
                  <m:r>
                    <m:rPr>
                      <m:sty m:val="p"/>
                    </m:rPr>
                    <w:rPr>
                      <w:rFonts w:hint="default" w:ascii="Cambria Math" w:hAnsi="Cambria Math" w:cs="宋体"/>
                      <w:kern w:val="2"/>
                      <w:sz w:val="28"/>
                      <w:szCs w:val="28"/>
                      <w:lang w:val="en-US" w:eastAsia="zh-CN" w:bidi="ar-SA"/>
                    </w:rPr>
                    <m:t>z</m:t>
                  </m:r>
                  <m:r>
                    <m:rPr>
                      <m:sty m:val="p"/>
                    </m:rPr>
                    <w:rPr>
                      <w:rFonts w:ascii="Cambria Math" w:hAnsi="Cambria Math" w:cs="宋体"/>
                      <w:kern w:val="2"/>
                      <w:sz w:val="28"/>
                      <w:szCs w:val="28"/>
                      <w:lang w:val="en-US" w:bidi="ar-SA"/>
                    </w:rPr>
                    <m:t>→</m:t>
                  </m:r>
                  <m:r>
                    <m:rPr>
                      <m:sty m:val="p"/>
                    </m:rPr>
                    <w:rPr>
                      <w:rFonts w:hint="default" w:ascii="Cambria Math" w:hAnsi="Cambria Math" w:cs="宋体"/>
                      <w:kern w:val="2"/>
                      <w:sz w:val="28"/>
                      <w:szCs w:val="28"/>
                      <w:lang w:val="en-US" w:eastAsia="zh-CN" w:bidi="ar-SA"/>
                    </w:rPr>
                    <m:t>1</m:t>
                  </m:r>
                  <m:ctrlPr>
                    <w:rPr>
                      <w:rFonts w:hint="default" w:ascii="Cambria Math" w:hAnsi="Cambria Math" w:cs="宋体"/>
                      <w:i w:val="0"/>
                      <w:kern w:val="2"/>
                      <w:sz w:val="28"/>
                      <w:szCs w:val="28"/>
                      <w:lang w:val="en-US" w:eastAsia="zh-CN" w:bidi="ar-SA"/>
                    </w:rPr>
                  </m:ctrlPr>
                </m:lim>
              </m:limLow>
              <m:ctrlPr>
                <w:rPr>
                  <w:rFonts w:hint="default" w:ascii="Cambria Math" w:hAnsi="Cambria Math" w:cs="宋体"/>
                  <w:i w:val="0"/>
                  <w:kern w:val="2"/>
                  <w:sz w:val="28"/>
                  <w:szCs w:val="28"/>
                  <w:lang w:val="en-US" w:eastAsia="zh-CN" w:bidi="ar-SA"/>
                </w:rPr>
              </m:ctrlPr>
            </m:fName>
            <m:e>
              <m:r>
                <m:rPr>
                  <m:sty m:val="p"/>
                </m:rPr>
                <w:rPr>
                  <w:rFonts w:hint="default" w:ascii="Cambria Math" w:hAnsi="Cambria Math" w:cs="宋体"/>
                  <w:kern w:val="2"/>
                  <w:sz w:val="28"/>
                  <w:szCs w:val="28"/>
                  <w:lang w:val="en-US" w:eastAsia="zh-CN" w:bidi="ar-SA"/>
                </w:rPr>
                <m:t>X(z)</m:t>
              </m:r>
              <m:ctrlPr>
                <w:rPr>
                  <w:rFonts w:hint="default" w:ascii="Cambria Math" w:hAnsi="Cambria Math" w:cs="宋体"/>
                  <w:i w:val="0"/>
                  <w:kern w:val="2"/>
                  <w:sz w:val="28"/>
                  <w:szCs w:val="28"/>
                  <w:lang w:val="en-US" w:eastAsia="zh-CN" w:bidi="ar-SA"/>
                </w:rPr>
              </m:ctrlPr>
            </m:e>
          </m:func>
        </m:oMath>
      </m:oMathPara>
    </w:p>
    <w:p>
      <w:pPr>
        <w:numPr>
          <w:ilvl w:val="0"/>
          <w:numId w:val="0"/>
        </w:numPr>
        <w:rPr>
          <w:rFonts w:hint="eastAsia" w:hAnsi="Cambria Math" w:cs="宋体"/>
          <w:i w:val="0"/>
          <w:kern w:val="2"/>
          <w:sz w:val="28"/>
          <w:szCs w:val="28"/>
          <w:lang w:val="en-US" w:eastAsia="zh-CN" w:bidi="ar-SA"/>
        </w:rPr>
      </w:pPr>
      <w:r>
        <w:rPr>
          <w:rFonts w:hint="eastAsia" w:hAnsi="Cambria Math" w:cs="宋体"/>
          <w:i w:val="0"/>
          <w:kern w:val="2"/>
          <w:sz w:val="28"/>
          <w:szCs w:val="28"/>
          <w:lang w:val="en-US" w:eastAsia="zh-CN" w:bidi="ar-SA"/>
        </w:rPr>
        <w:t>利用单边z变换求离散时间LTI系统的全响应</w:t>
      </w:r>
    </w:p>
    <w:p>
      <w:pPr>
        <w:numPr>
          <w:ilvl w:val="0"/>
          <w:numId w:val="0"/>
        </w:numPr>
        <w:rPr>
          <w:rFonts w:hint="default" w:hAnsi="Cambria Math" w:cs="宋体"/>
          <w:i w:val="0"/>
          <w:kern w:val="2"/>
          <w:sz w:val="28"/>
          <w:szCs w:val="28"/>
          <w:lang w:val="en-US" w:eastAsia="zh-CN" w:bidi="ar-SA"/>
        </w:rPr>
      </w:pPr>
      <w:r>
        <w:drawing>
          <wp:inline distT="0" distB="0" distL="114300" distR="114300">
            <wp:extent cx="5257800" cy="2738755"/>
            <wp:effectExtent l="0" t="0" r="0" b="444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73"/>
                    <a:stretch>
                      <a:fillRect/>
                    </a:stretch>
                  </pic:blipFill>
                  <pic:spPr>
                    <a:xfrm>
                      <a:off x="0" y="0"/>
                      <a:ext cx="5257800" cy="2738755"/>
                    </a:xfrm>
                    <a:prstGeom prst="rect">
                      <a:avLst/>
                    </a:prstGeom>
                    <a:noFill/>
                    <a:ln>
                      <a:noFill/>
                    </a:ln>
                  </pic:spPr>
                </pic:pic>
              </a:graphicData>
            </a:graphic>
          </wp:inline>
        </w:drawing>
      </w:r>
    </w:p>
    <w:p>
      <w:pPr>
        <w:numPr>
          <w:ilvl w:val="0"/>
          <w:numId w:val="0"/>
        </w:numPr>
      </w:pPr>
      <w:r>
        <w:drawing>
          <wp:inline distT="0" distB="0" distL="114300" distR="114300">
            <wp:extent cx="4543425" cy="2786380"/>
            <wp:effectExtent l="0" t="0" r="0" b="4445"/>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74"/>
                    <a:stretch>
                      <a:fillRect/>
                    </a:stretch>
                  </pic:blipFill>
                  <pic:spPr>
                    <a:xfrm>
                      <a:off x="0" y="0"/>
                      <a:ext cx="4543425" cy="2786380"/>
                    </a:xfrm>
                    <a:prstGeom prst="rect">
                      <a:avLst/>
                    </a:prstGeom>
                    <a:noFill/>
                    <a:ln>
                      <a:noFill/>
                    </a:ln>
                  </pic:spPr>
                </pic:pic>
              </a:graphicData>
            </a:graphic>
          </wp:inline>
        </w:drawing>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m:rPr/>
        <w:rPr>
          <w:rFonts w:hint="default" w:ascii="宋体" w:hAnsi="宋体" w:cs="宋体"/>
          <w:i w:val="0"/>
          <w:kern w:val="2"/>
          <w:sz w:val="28"/>
          <w:szCs w:val="28"/>
          <w:lang w:val="en-US" w:eastAsia="zh-CN" w:bidi="ar-SA"/>
        </w:rPr>
      </w:pPr>
      <w:bookmarkStart w:id="60" w:name="_GoBack"/>
      <w:bookmarkEnd w:id="6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BD8B8"/>
    <w:multiLevelType w:val="singleLevel"/>
    <w:tmpl w:val="8E7BD8B8"/>
    <w:lvl w:ilvl="0" w:tentative="0">
      <w:start w:val="1"/>
      <w:numFmt w:val="decimalFullWidth"/>
      <w:lvlText w:val="%1."/>
      <w:lvlJc w:val="left"/>
      <w:pPr>
        <w:tabs>
          <w:tab w:val="left" w:pos="312"/>
        </w:tabs>
      </w:pPr>
      <w:rPr>
        <w:rFonts w:hint="eastAsia"/>
      </w:rPr>
    </w:lvl>
  </w:abstractNum>
  <w:abstractNum w:abstractNumId="1">
    <w:nsid w:val="B47D29FB"/>
    <w:multiLevelType w:val="singleLevel"/>
    <w:tmpl w:val="B47D29FB"/>
    <w:lvl w:ilvl="0" w:tentative="0">
      <w:start w:val="1"/>
      <w:numFmt w:val="decimal"/>
      <w:lvlText w:val="%1."/>
      <w:lvlJc w:val="left"/>
      <w:pPr>
        <w:tabs>
          <w:tab w:val="left" w:pos="312"/>
        </w:tabs>
      </w:pPr>
    </w:lvl>
  </w:abstractNum>
  <w:abstractNum w:abstractNumId="2">
    <w:nsid w:val="DCBCEEB2"/>
    <w:multiLevelType w:val="singleLevel"/>
    <w:tmpl w:val="DCBCEEB2"/>
    <w:lvl w:ilvl="0" w:tentative="0">
      <w:start w:val="1"/>
      <w:numFmt w:val="decimal"/>
      <w:lvlText w:val="%1."/>
      <w:lvlJc w:val="left"/>
      <w:pPr>
        <w:tabs>
          <w:tab w:val="left" w:pos="312"/>
        </w:tabs>
      </w:pPr>
    </w:lvl>
  </w:abstractNum>
  <w:abstractNum w:abstractNumId="3">
    <w:nsid w:val="F5416078"/>
    <w:multiLevelType w:val="singleLevel"/>
    <w:tmpl w:val="F5416078"/>
    <w:lvl w:ilvl="0" w:tentative="0">
      <w:start w:val="1"/>
      <w:numFmt w:val="decimal"/>
      <w:lvlText w:val="%1."/>
      <w:lvlJc w:val="left"/>
      <w:pPr>
        <w:tabs>
          <w:tab w:val="left" w:pos="312"/>
        </w:tabs>
      </w:pPr>
    </w:lvl>
  </w:abstractNum>
  <w:abstractNum w:abstractNumId="4">
    <w:nsid w:val="00000000"/>
    <w:multiLevelType w:val="singleLevel"/>
    <w:tmpl w:val="00000000"/>
    <w:lvl w:ilvl="0" w:tentative="0">
      <w:start w:val="1"/>
      <w:numFmt w:val="decimal"/>
      <w:lvlText w:val="%1."/>
      <w:lvlJc w:val="left"/>
      <w:pPr>
        <w:tabs>
          <w:tab w:val="left" w:pos="312"/>
        </w:tabs>
      </w:pPr>
    </w:lvl>
  </w:abstractNum>
  <w:abstractNum w:abstractNumId="5">
    <w:nsid w:val="00000001"/>
    <w:multiLevelType w:val="singleLevel"/>
    <w:tmpl w:val="00000001"/>
    <w:lvl w:ilvl="0" w:tentative="0">
      <w:start w:val="2"/>
      <w:numFmt w:val="decimal"/>
      <w:lvlText w:val="%1."/>
      <w:lvlJc w:val="left"/>
      <w:pPr>
        <w:tabs>
          <w:tab w:val="left" w:pos="312"/>
        </w:tabs>
      </w:pPr>
    </w:lvl>
  </w:abstractNum>
  <w:abstractNum w:abstractNumId="6">
    <w:nsid w:val="00000002"/>
    <w:multiLevelType w:val="singleLevel"/>
    <w:tmpl w:val="00000002"/>
    <w:lvl w:ilvl="0" w:tentative="0">
      <w:start w:val="1"/>
      <w:numFmt w:val="decimal"/>
      <w:lvlText w:val="%1."/>
      <w:lvlJc w:val="left"/>
      <w:pPr>
        <w:tabs>
          <w:tab w:val="left" w:pos="312"/>
        </w:tabs>
      </w:pPr>
    </w:lvl>
  </w:abstractNum>
  <w:abstractNum w:abstractNumId="7">
    <w:nsid w:val="00000003"/>
    <w:multiLevelType w:val="singleLevel"/>
    <w:tmpl w:val="00000003"/>
    <w:lvl w:ilvl="0" w:tentative="0">
      <w:start w:val="1"/>
      <w:numFmt w:val="decimal"/>
      <w:lvlText w:val="%1."/>
      <w:lvlJc w:val="left"/>
      <w:pPr>
        <w:tabs>
          <w:tab w:val="left" w:pos="312"/>
        </w:tabs>
      </w:pPr>
    </w:lvl>
  </w:abstractNum>
  <w:abstractNum w:abstractNumId="8">
    <w:nsid w:val="00000004"/>
    <w:multiLevelType w:val="singleLevel"/>
    <w:tmpl w:val="00000004"/>
    <w:lvl w:ilvl="0" w:tentative="0">
      <w:start w:val="1"/>
      <w:numFmt w:val="decimal"/>
      <w:lvlText w:val="%1."/>
      <w:lvlJc w:val="left"/>
      <w:pPr>
        <w:tabs>
          <w:tab w:val="left" w:pos="312"/>
        </w:tabs>
      </w:pPr>
    </w:lvl>
  </w:abstractNum>
  <w:abstractNum w:abstractNumId="9">
    <w:nsid w:val="00000005"/>
    <w:multiLevelType w:val="singleLevel"/>
    <w:tmpl w:val="00000005"/>
    <w:lvl w:ilvl="0" w:tentative="0">
      <w:start w:val="1"/>
      <w:numFmt w:val="decimal"/>
      <w:lvlText w:val="(%1)"/>
      <w:lvlJc w:val="left"/>
      <w:pPr>
        <w:ind w:left="425" w:hanging="425"/>
      </w:pPr>
      <w:rPr>
        <w:rFonts w:hint="default"/>
      </w:rPr>
    </w:lvl>
  </w:abstractNum>
  <w:abstractNum w:abstractNumId="10">
    <w:nsid w:val="00000006"/>
    <w:multiLevelType w:val="singleLevel"/>
    <w:tmpl w:val="00000006"/>
    <w:lvl w:ilvl="0" w:tentative="0">
      <w:start w:val="1"/>
      <w:numFmt w:val="decimal"/>
      <w:lvlText w:val="%1."/>
      <w:lvlJc w:val="left"/>
      <w:pPr>
        <w:tabs>
          <w:tab w:val="left" w:pos="312"/>
        </w:tabs>
      </w:pPr>
    </w:lvl>
  </w:abstractNum>
  <w:abstractNum w:abstractNumId="11">
    <w:nsid w:val="00000008"/>
    <w:multiLevelType w:val="singleLevel"/>
    <w:tmpl w:val="00000008"/>
    <w:lvl w:ilvl="0" w:tentative="0">
      <w:start w:val="1"/>
      <w:numFmt w:val="decimal"/>
      <w:lvlText w:val="(%1)"/>
      <w:lvlJc w:val="left"/>
      <w:pPr>
        <w:ind w:left="425" w:hanging="425"/>
      </w:pPr>
      <w:rPr>
        <w:rFonts w:hint="default"/>
      </w:rPr>
    </w:lvl>
  </w:abstractNum>
  <w:abstractNum w:abstractNumId="12">
    <w:nsid w:val="00000009"/>
    <w:multiLevelType w:val="singleLevel"/>
    <w:tmpl w:val="00000009"/>
    <w:lvl w:ilvl="0" w:tentative="0">
      <w:start w:val="1"/>
      <w:numFmt w:val="decimal"/>
      <w:lvlText w:val="%1."/>
      <w:lvlJc w:val="left"/>
      <w:pPr>
        <w:tabs>
          <w:tab w:val="left" w:pos="312"/>
        </w:tabs>
      </w:pPr>
    </w:lvl>
  </w:abstractNum>
  <w:abstractNum w:abstractNumId="13">
    <w:nsid w:val="0000000A"/>
    <w:multiLevelType w:val="singleLevel"/>
    <w:tmpl w:val="0000000A"/>
    <w:lvl w:ilvl="0" w:tentative="0">
      <w:start w:val="1"/>
      <w:numFmt w:val="decimal"/>
      <w:lvlText w:val="%1."/>
      <w:lvlJc w:val="left"/>
      <w:pPr>
        <w:tabs>
          <w:tab w:val="left" w:pos="312"/>
        </w:tabs>
      </w:pPr>
    </w:lvl>
  </w:abstractNum>
  <w:abstractNum w:abstractNumId="14">
    <w:nsid w:val="0000000B"/>
    <w:multiLevelType w:val="singleLevel"/>
    <w:tmpl w:val="0000000B"/>
    <w:lvl w:ilvl="0" w:tentative="0">
      <w:start w:val="1"/>
      <w:numFmt w:val="decimal"/>
      <w:lvlText w:val="%1."/>
      <w:lvlJc w:val="left"/>
      <w:pPr>
        <w:tabs>
          <w:tab w:val="left" w:pos="312"/>
        </w:tabs>
      </w:pPr>
    </w:lvl>
  </w:abstractNum>
  <w:abstractNum w:abstractNumId="15">
    <w:nsid w:val="0000000C"/>
    <w:multiLevelType w:val="singleLevel"/>
    <w:tmpl w:val="0000000C"/>
    <w:lvl w:ilvl="0" w:tentative="0">
      <w:start w:val="1"/>
      <w:numFmt w:val="decimal"/>
      <w:lvlText w:val="%1."/>
      <w:lvlJc w:val="left"/>
      <w:pPr>
        <w:tabs>
          <w:tab w:val="left" w:pos="312"/>
        </w:tabs>
      </w:pPr>
    </w:lvl>
  </w:abstractNum>
  <w:abstractNum w:abstractNumId="16">
    <w:nsid w:val="1E419903"/>
    <w:multiLevelType w:val="singleLevel"/>
    <w:tmpl w:val="1E419903"/>
    <w:lvl w:ilvl="0" w:tentative="0">
      <w:start w:val="1"/>
      <w:numFmt w:val="decimal"/>
      <w:lvlText w:val="%1."/>
      <w:lvlJc w:val="left"/>
      <w:pPr>
        <w:tabs>
          <w:tab w:val="left" w:pos="312"/>
        </w:tabs>
      </w:pPr>
    </w:lvl>
  </w:abstractNum>
  <w:abstractNum w:abstractNumId="17">
    <w:nsid w:val="3AA4B000"/>
    <w:multiLevelType w:val="singleLevel"/>
    <w:tmpl w:val="3AA4B000"/>
    <w:lvl w:ilvl="0" w:tentative="0">
      <w:start w:val="1"/>
      <w:numFmt w:val="decimal"/>
      <w:lvlText w:val="%1."/>
      <w:lvlJc w:val="left"/>
      <w:pPr>
        <w:tabs>
          <w:tab w:val="left" w:pos="312"/>
        </w:tabs>
      </w:pPr>
    </w:lvl>
  </w:abstractNum>
  <w:abstractNum w:abstractNumId="18">
    <w:nsid w:val="3DFFACDE"/>
    <w:multiLevelType w:val="singleLevel"/>
    <w:tmpl w:val="3DFFACDE"/>
    <w:lvl w:ilvl="0" w:tentative="0">
      <w:start w:val="1"/>
      <w:numFmt w:val="decimal"/>
      <w:lvlText w:val="%1."/>
      <w:lvlJc w:val="left"/>
      <w:pPr>
        <w:tabs>
          <w:tab w:val="left" w:pos="312"/>
        </w:tabs>
      </w:pPr>
    </w:lvl>
  </w:abstractNum>
  <w:abstractNum w:abstractNumId="19">
    <w:nsid w:val="4DE24058"/>
    <w:multiLevelType w:val="singleLevel"/>
    <w:tmpl w:val="4DE24058"/>
    <w:lvl w:ilvl="0" w:tentative="0">
      <w:start w:val="4"/>
      <w:numFmt w:val="chineseCounting"/>
      <w:suff w:val="space"/>
      <w:lvlText w:val="第%1章"/>
      <w:lvlJc w:val="left"/>
      <w:rPr>
        <w:rFonts w:hint="eastAsia"/>
      </w:rPr>
    </w:lvl>
  </w:abstractNum>
  <w:abstractNum w:abstractNumId="20">
    <w:nsid w:val="7485281E"/>
    <w:multiLevelType w:val="singleLevel"/>
    <w:tmpl w:val="7485281E"/>
    <w:lvl w:ilvl="0" w:tentative="0">
      <w:start w:val="1"/>
      <w:numFmt w:val="decimalFullWidth"/>
      <w:lvlText w:val="%1."/>
      <w:lvlJc w:val="left"/>
      <w:pPr>
        <w:tabs>
          <w:tab w:val="left" w:pos="312"/>
        </w:tabs>
      </w:pPr>
      <w:rPr>
        <w:rFonts w:hint="eastAsia"/>
      </w:rPr>
    </w:lvl>
  </w:abstractNum>
  <w:abstractNum w:abstractNumId="21">
    <w:nsid w:val="7DA159F2"/>
    <w:multiLevelType w:val="singleLevel"/>
    <w:tmpl w:val="7DA159F2"/>
    <w:lvl w:ilvl="0" w:tentative="0">
      <w:start w:val="1"/>
      <w:numFmt w:val="decimal"/>
      <w:lvlText w:val="%1."/>
      <w:lvlJc w:val="left"/>
      <w:pPr>
        <w:tabs>
          <w:tab w:val="left" w:pos="312"/>
        </w:tabs>
      </w:pPr>
    </w:lvl>
  </w:abstractNum>
  <w:num w:numId="1">
    <w:abstractNumId w:val="5"/>
  </w:num>
  <w:num w:numId="2">
    <w:abstractNumId w:val="7"/>
  </w:num>
  <w:num w:numId="3">
    <w:abstractNumId w:val="8"/>
  </w:num>
  <w:num w:numId="4">
    <w:abstractNumId w:val="14"/>
  </w:num>
  <w:num w:numId="5">
    <w:abstractNumId w:val="10"/>
  </w:num>
  <w:num w:numId="6">
    <w:abstractNumId w:val="11"/>
  </w:num>
  <w:num w:numId="7">
    <w:abstractNumId w:val="13"/>
  </w:num>
  <w:num w:numId="8">
    <w:abstractNumId w:val="6"/>
  </w:num>
  <w:num w:numId="9">
    <w:abstractNumId w:val="15"/>
  </w:num>
  <w:num w:numId="10">
    <w:abstractNumId w:val="4"/>
  </w:num>
  <w:num w:numId="11">
    <w:abstractNumId w:val="12"/>
  </w:num>
  <w:num w:numId="12">
    <w:abstractNumId w:val="9"/>
  </w:num>
  <w:num w:numId="13">
    <w:abstractNumId w:val="19"/>
  </w:num>
  <w:num w:numId="14">
    <w:abstractNumId w:val="18"/>
  </w:num>
  <w:num w:numId="15">
    <w:abstractNumId w:val="0"/>
  </w:num>
  <w:num w:numId="16">
    <w:abstractNumId w:val="17"/>
  </w:num>
  <w:num w:numId="17">
    <w:abstractNumId w:val="2"/>
  </w:num>
  <w:num w:numId="18">
    <w:abstractNumId w:val="1"/>
  </w:num>
  <w:num w:numId="19">
    <w:abstractNumId w:val="21"/>
  </w:num>
  <w:num w:numId="20">
    <w:abstractNumId w:val="16"/>
  </w:num>
  <w:num w:numId="21">
    <w:abstractNumId w:val="3"/>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NlM2Y1NDFiYjA3ZGNiMWVmZTRmMDM0NmY5MDFjZDIifQ=="/>
  </w:docVars>
  <w:rsids>
    <w:rsidRoot w:val="00000000"/>
    <w:rsid w:val="07FE1FDC"/>
    <w:rsid w:val="1D70551D"/>
    <w:rsid w:val="38D409FE"/>
    <w:rsid w:val="3C336C42"/>
    <w:rsid w:val="3CF712E4"/>
    <w:rsid w:val="559317CE"/>
    <w:rsid w:val="5DFD774B"/>
    <w:rsid w:val="60D8763D"/>
    <w:rsid w:val="62D96DAA"/>
    <w:rsid w:val="6D676E4D"/>
    <w:rsid w:val="77936A4C"/>
    <w:rsid w:val="7A504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宋体"/>
      <w:kern w:val="2"/>
      <w:sz w:val="21"/>
      <w:szCs w:val="24"/>
      <w:lang w:val="en-US" w:eastAsia="zh-CN" w:bidi="ar-SA"/>
    </w:rPr>
  </w:style>
  <w:style w:type="character" w:default="1" w:styleId="5">
    <w:name w:val="Default Paragraph Font"/>
    <w:qFormat/>
    <w:uiPriority w:val="0"/>
  </w:style>
  <w:style w:type="table" w:default="1" w:styleId="3">
    <w:name w:val="Normal Table"/>
    <w:autoRedefine/>
    <w:qFormat/>
    <w:uiPriority w:val="0"/>
    <w:tblPr>
      <w:tblCellMar>
        <w:top w:w="0" w:type="dxa"/>
        <w:left w:w="108" w:type="dxa"/>
        <w:bottom w:w="0" w:type="dxa"/>
        <w:right w:w="108" w:type="dxa"/>
      </w:tblCellMar>
    </w:tblPr>
  </w:style>
  <w:style w:type="paragraph" w:styleId="2">
    <w:name w:val="Normal (Web)"/>
    <w:basedOn w:val="1"/>
    <w:autoRedefine/>
    <w:qFormat/>
    <w:uiPriority w:val="0"/>
    <w:pPr>
      <w:spacing w:before="0" w:beforeAutospacing="1" w:after="0" w:afterAutospacing="1"/>
      <w:ind w:left="0" w:right="0"/>
      <w:jc w:val="left"/>
    </w:pPr>
    <w:rPr>
      <w:kern w:val="0"/>
      <w:sz w:val="24"/>
      <w:lang w:val="en-US" w:eastAsia="zh-CN"/>
    </w:rPr>
  </w:style>
  <w:style w:type="table" w:styleId="4">
    <w:name w:val="Table Grid"/>
    <w:basedOn w:val="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jpe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jpe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2829</Words>
  <Characters>5517</Characters>
  <Paragraphs>318</Paragraphs>
  <TotalTime>63</TotalTime>
  <ScaleCrop>false</ScaleCrop>
  <LinksUpToDate>false</LinksUpToDate>
  <CharactersWithSpaces>5742</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2023-10-24T05:06:00Z</dcterms:created>
  <dc:creator>李哩哩哩哩哩哩哩哩(･ิϖ･ิ)っ</dc:creator>
  <cp:lastModifiedBy>李哩哩哩哩哩哩哩哩(･ิϖ･ิ)っ</cp:lastModifiedBy>
  <dcterms:modified xsi:type="dcterms:W3CDTF">2023-12-25T08:40:31Z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3CEB2B6911824FC3AD6068EAF294D15F_11</vt:lpwstr>
  </property>
</Properties>
</file>